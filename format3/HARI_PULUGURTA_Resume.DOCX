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tbl>
      <w:tblPr>
        <w:tblStyle w:val="divdocumentdivparagraphnth-last-child1"/>
        <w:tblW w:w="0" w:type="auto"/>
        <w:tblCellSpacing w:w="0" w:type="dxa"/>
        <w:tblInd w:w="700" w:type="dxa"/>
        <w:shd w:val="clear" w:color="auto" w:fill="434D54"/>
        <w:tblLayout w:type="fixed"/>
        <w:tblCellMar>
          <w:top w:w="0" w:type="dxa"/>
          <w:left w:w="0" w:type="dxa"/>
          <w:bottom w:w="0" w:type="dxa"/>
          <w:right w:w="0" w:type="dxa"/>
        </w:tblCellMar>
        <w:tblLook w:val="05E0"/>
      </w:tblPr>
      <w:tblGrid>
        <w:gridCol w:w="2040"/>
        <w:gridCol w:w="10200"/>
      </w:tblGrid>
      <w:tr>
        <w:tblPrEx>
          <w:tblW w:w="0" w:type="auto"/>
          <w:tblCellSpacing w:w="0" w:type="dxa"/>
          <w:tblInd w:w="700" w:type="dxa"/>
          <w:shd w:val="clear" w:color="auto" w:fill="434D54"/>
          <w:tblLayout w:type="fixed"/>
          <w:tblCellMar>
            <w:top w:w="0" w:type="dxa"/>
            <w:left w:w="0" w:type="dxa"/>
            <w:bottom w:w="0" w:type="dxa"/>
            <w:right w:w="0" w:type="dxa"/>
          </w:tblCellMar>
          <w:tblLook w:val="05E0"/>
        </w:tblPrEx>
        <w:trPr>
          <w:trHeight w:val="1580"/>
          <w:tblCellSpacing w:w="0" w:type="dxa"/>
        </w:trPr>
        <w:tc>
          <w:tcPr>
            <w:tcW w:w="2040" w:type="dxa"/>
            <w:shd w:val="clear" w:color="auto" w:fill="434D54"/>
            <w:noWrap w:val="0"/>
            <w:tcMar>
              <w:top w:w="640" w:type="dxa"/>
              <w:left w:w="700" w:type="dxa"/>
              <w:bottom w:w="0" w:type="dxa"/>
              <w:right w:w="0" w:type="dxa"/>
            </w:tcMar>
            <w:vAlign w:val="top"/>
            <w:hideMark/>
          </w:tcPr>
          <w:p>
            <w:pPr>
              <w:rPr>
                <w:rFonts w:ascii="Arial" w:eastAsia="Arial" w:hAnsi="Arial" w:cs="Arial"/>
                <w:color w:val="FFFFFF"/>
                <w:sz w:val="20"/>
                <w:szCs w:val="20"/>
                <w:bdr w:val="none" w:sz="0" w:space="0" w:color="auto"/>
                <w:vertAlign w:val="baseline"/>
              </w:rPr>
            </w:pPr>
            <w:r>
              <w:rPr>
                <w:rStyle w:val="divPARAGRAPHNAMEdiv"/>
                <w:rFonts w:ascii="Arial" w:eastAsia="Arial" w:hAnsi="Arial" w:cs="Arial"/>
                <w:strike w:val="0"/>
                <w:color w:val="FFFFFF"/>
                <w:sz w:val="20"/>
                <w:szCs w:val="20"/>
                <w:u w:val="none"/>
                <w:bdr w:val="none" w:sz="0" w:space="0" w:color="auto"/>
                <w:shd w:val="clear" w:color="auto" w:fill="auto"/>
                <w:vertAlign w:val="baseline"/>
              </w:rPr>
              <w:drawing>
                <wp:inline>
                  <wp:extent cx="798525" cy="797344"/>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70818" name=""/>
                          <pic:cNvPicPr>
                            <a:picLocks noChangeAspect="1"/>
                          </pic:cNvPicPr>
                        </pic:nvPicPr>
                        <pic:blipFill>
                          <a:blip xmlns:r="http://schemas.openxmlformats.org/officeDocument/2006/relationships" r:embed="rId4"/>
                          <a:stretch>
                            <a:fillRect/>
                          </a:stretch>
                        </pic:blipFill>
                        <pic:spPr>
                          <a:xfrm>
                            <a:off x="0" y="0"/>
                            <a:ext cx="798525" cy="797344"/>
                          </a:xfrm>
                          <a:prstGeom prst="rect">
                            <a:avLst/>
                          </a:prstGeom>
                        </pic:spPr>
                      </pic:pic>
                    </a:graphicData>
                  </a:graphic>
                </wp:inline>
              </w:drawing>
            </w:r>
          </w:p>
        </w:tc>
        <w:tc>
          <w:tcPr>
            <w:tcW w:w="10200" w:type="dxa"/>
            <w:shd w:val="clear" w:color="auto" w:fill="434D54"/>
            <w:noWrap w:val="0"/>
            <w:tcMar>
              <w:top w:w="640" w:type="dxa"/>
              <w:left w:w="0" w:type="dxa"/>
              <w:bottom w:w="0" w:type="dxa"/>
              <w:right w:w="700" w:type="dxa"/>
            </w:tcMar>
            <w:vAlign w:val="top"/>
            <w:hideMark/>
          </w:tcPr>
          <w:p>
            <w:pPr>
              <w:pStyle w:val="div"/>
              <w:pBdr>
                <w:top w:val="none" w:sz="0" w:space="0" w:color="auto"/>
                <w:left w:val="none" w:sz="0" w:space="0" w:color="auto"/>
                <w:bottom w:val="none" w:sz="0" w:space="0" w:color="auto"/>
                <w:right w:val="none" w:sz="0" w:space="0" w:color="auto"/>
              </w:pBdr>
              <w:spacing w:before="0" w:after="0" w:line="680" w:lineRule="exact"/>
              <w:ind w:left="440" w:right="700"/>
              <w:rPr>
                <w:rStyle w:val="divdocumentdivname"/>
                <w:rFonts w:ascii="Arial" w:eastAsia="Arial" w:hAnsi="Arial" w:cs="Arial"/>
                <w:b/>
                <w:bCs/>
                <w:caps/>
                <w:color w:val="FFFFFF"/>
                <w:spacing w:val="10"/>
                <w:sz w:val="68"/>
                <w:szCs w:val="68"/>
                <w:bdr w:val="none" w:sz="0" w:space="0" w:color="auto"/>
                <w:vertAlign w:val="baseline"/>
              </w:rPr>
            </w:pPr>
            <w:r>
              <w:rPr>
                <w:rStyle w:val="span"/>
                <w:rFonts w:ascii="Arial" w:eastAsia="Arial" w:hAnsi="Arial" w:cs="Arial"/>
                <w:b/>
                <w:bCs/>
                <w:caps/>
                <w:color w:val="FFFFFF"/>
                <w:spacing w:val="10"/>
                <w:sz w:val="68"/>
                <w:szCs w:val="68"/>
              </w:rPr>
              <w:t>HARI</w:t>
            </w:r>
            <w:r>
              <w:rPr>
                <w:rStyle w:val="divdocumentdivname"/>
                <w:rFonts w:ascii="Arial" w:eastAsia="Arial" w:hAnsi="Arial" w:cs="Arial"/>
                <w:b/>
                <w:bCs/>
                <w:caps/>
                <w:color w:val="FFFFFF"/>
                <w:spacing w:val="10"/>
                <w:sz w:val="68"/>
                <w:szCs w:val="68"/>
                <w:bdr w:val="none" w:sz="0" w:space="0" w:color="auto"/>
                <w:vertAlign w:val="baseline"/>
              </w:rPr>
              <w:t xml:space="preserve"> </w:t>
            </w:r>
            <w:r>
              <w:rPr>
                <w:rStyle w:val="span"/>
                <w:rFonts w:ascii="Arial" w:eastAsia="Arial" w:hAnsi="Arial" w:cs="Arial"/>
                <w:b/>
                <w:bCs/>
                <w:caps/>
                <w:color w:val="FFFFFF"/>
                <w:spacing w:val="10"/>
                <w:sz w:val="68"/>
                <w:szCs w:val="68"/>
              </w:rPr>
              <w:t>PULUGURTA</w:t>
            </w:r>
          </w:p>
          <w:p>
            <w:pPr>
              <w:pStyle w:val="divdocumentdivaddressdivnth-last-child1"/>
              <w:spacing w:before="0" w:line="260" w:lineRule="atLeast"/>
              <w:ind w:left="440" w:right="0"/>
              <w:rPr>
                <w:rStyle w:val="divPARAGRAPHCNTCdiv"/>
                <w:rFonts w:ascii="Arial" w:eastAsia="Arial" w:hAnsi="Arial" w:cs="Arial"/>
                <w:color w:val="FFFFFF"/>
                <w:sz w:val="20"/>
                <w:szCs w:val="20"/>
                <w:bdr w:val="none" w:sz="0" w:space="0" w:color="auto"/>
                <w:shd w:val="clear" w:color="auto" w:fill="auto"/>
                <w:vertAlign w:val="baseline"/>
              </w:rPr>
            </w:pPr>
            <w:r>
              <w:rPr>
                <w:rStyle w:val="span"/>
                <w:rFonts w:ascii="Arial" w:eastAsia="Arial" w:hAnsi="Arial" w:cs="Arial"/>
                <w:color w:val="FFFFFF"/>
                <w:sz w:val="20"/>
                <w:szCs w:val="20"/>
              </w:rPr>
              <w:t>charanp@gmail.com</w:t>
            </w:r>
            <w:r>
              <w:rPr>
                <w:rStyle w:val="sprtr"/>
                <w:rFonts w:ascii="Arial" w:eastAsia="Arial" w:hAnsi="Arial" w:cs="Arial"/>
                <w:color w:val="FFFFFF"/>
                <w:sz w:val="20"/>
                <w:szCs w:val="20"/>
              </w:rPr>
              <w:t>  /  </w:t>
            </w:r>
            <w:r>
              <w:rPr>
                <w:rStyle w:val="span"/>
                <w:rFonts w:ascii="Arial" w:eastAsia="Arial" w:hAnsi="Arial" w:cs="Arial"/>
                <w:color w:val="FFFFFF"/>
                <w:sz w:val="20"/>
                <w:szCs w:val="20"/>
              </w:rPr>
              <w:t>419-450-1795</w:t>
            </w:r>
            <w:r>
              <w:rPr>
                <w:rStyle w:val="divPARAGRAPHCNTCdiv"/>
                <w:rFonts w:ascii="Arial" w:eastAsia="Arial" w:hAnsi="Arial" w:cs="Arial"/>
                <w:color w:val="FFFFFF"/>
                <w:sz w:val="20"/>
                <w:szCs w:val="20"/>
                <w:bdr w:val="none" w:sz="0" w:space="0" w:color="auto"/>
                <w:shd w:val="clear" w:color="auto" w:fill="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400" w:line="260" w:lineRule="atLeast"/>
              <w:ind w:left="440" w:right="0"/>
              <w:rPr>
                <w:rStyle w:val="divPARAGRAPHCNTCdiv"/>
                <w:rFonts w:ascii="Arial" w:eastAsia="Arial" w:hAnsi="Arial" w:cs="Arial"/>
                <w:color w:val="FFFFFF"/>
                <w:sz w:val="20"/>
                <w:szCs w:val="20"/>
                <w:bdr w:val="none" w:sz="0" w:space="0" w:color="auto"/>
                <w:shd w:val="clear" w:color="auto" w:fill="auto"/>
                <w:vertAlign w:val="baseline"/>
              </w:rPr>
            </w:pPr>
            <w:r>
              <w:rPr>
                <w:rStyle w:val="span"/>
                <w:rFonts w:ascii="Arial" w:eastAsia="Arial" w:hAnsi="Arial" w:cs="Arial"/>
                <w:color w:val="FFFFFF"/>
                <w:sz w:val="20"/>
                <w:szCs w:val="20"/>
              </w:rPr>
              <w:t>Briarcliff Manor</w:t>
            </w:r>
            <w:r>
              <w:rPr>
                <w:rStyle w:val="span"/>
                <w:rFonts w:ascii="Arial" w:eastAsia="Arial" w:hAnsi="Arial" w:cs="Arial"/>
                <w:color w:val="FFFFFF"/>
                <w:sz w:val="20"/>
                <w:szCs w:val="20"/>
              </w:rPr>
              <w:t xml:space="preserve">, </w:t>
            </w:r>
            <w:r>
              <w:rPr>
                <w:rStyle w:val="span"/>
                <w:rFonts w:ascii="Arial" w:eastAsia="Arial" w:hAnsi="Arial" w:cs="Arial"/>
                <w:color w:val="FFFFFF"/>
                <w:sz w:val="20"/>
                <w:szCs w:val="20"/>
              </w:rPr>
              <w:t>NY</w:t>
            </w:r>
            <w:r>
              <w:rPr>
                <w:rStyle w:val="divPARAGRAPHCNTCdiv"/>
                <w:rFonts w:ascii="Arial" w:eastAsia="Arial" w:hAnsi="Arial" w:cs="Arial"/>
                <w:color w:val="FFFFFF"/>
                <w:sz w:val="20"/>
                <w:szCs w:val="20"/>
                <w:bdr w:val="none" w:sz="0" w:space="0" w:color="auto"/>
                <w:shd w:val="clear" w:color="auto" w:fill="auto"/>
                <w:vertAlign w:val="baseline"/>
              </w:rPr>
              <w:t xml:space="preserve"> </w:t>
            </w:r>
          </w:p>
        </w:tc>
      </w:tr>
    </w:tbl>
    <w:p>
      <w:pPr>
        <w:rPr>
          <w:vanish/>
        </w:rPr>
        <w:sectPr>
          <w:headerReference w:type="default" r:id="rId5"/>
          <w:footerReference w:type="default" r:id="rId6"/>
          <w:pgSz w:w="12240" w:h="15840"/>
          <w:pgMar w:top="0" w:right="700" w:bottom="400" w:left="0" w:header="0" w:footer="0"/>
          <w:cols w:space="720"/>
        </w:sectPr>
      </w:pPr>
    </w:p>
    <w:p>
      <w:pPr>
        <w:rPr>
          <w:vanish/>
        </w:rPr>
      </w:pPr>
    </w:p>
    <w:p>
      <w:pPr>
        <w:rPr>
          <w:vanish/>
        </w:rPr>
      </w:pPr>
    </w:p>
    <w:tbl>
      <w:tblPr>
        <w:tblStyle w:val="divdocumentdivsectionbgsectiondivsectiondivheading"/>
        <w:tblW w:w="5000" w:type="pct"/>
        <w:tblCellSpacing w:w="0" w:type="dxa"/>
        <w:tblCellMar>
          <w:top w:w="0" w:type="dxa"/>
          <w:left w:w="0" w:type="dxa"/>
          <w:bottom w:w="0" w:type="dxa"/>
          <w:right w:w="0" w:type="dxa"/>
        </w:tblCellMar>
        <w:tblLook w:val="05E0"/>
      </w:tblPr>
      <w:tblGrid>
        <w:gridCol w:w="10840"/>
      </w:tblGrid>
      <w:tr>
        <w:tblPrEx>
          <w:tblW w:w="5000" w:type="pct"/>
          <w:tblCellSpacing w:w="0" w:type="dxa"/>
          <w:tblCellMar>
            <w:top w:w="0" w:type="dxa"/>
            <w:left w:w="0" w:type="dxa"/>
            <w:bottom w:w="0" w:type="dxa"/>
            <w:right w:w="0" w:type="dxa"/>
          </w:tblCellMar>
          <w:tblLook w:val="05E0"/>
        </w:tblPrEx>
        <w:trPr>
          <w:tblCellSpacing w:w="0" w:type="dxa"/>
        </w:trPr>
        <w:tc>
          <w:tcPr>
            <w:tcMar>
              <w:top w:w="300" w:type="dxa"/>
              <w:left w:w="0" w:type="dxa"/>
              <w:bottom w:w="100" w:type="dxa"/>
              <w:right w:w="0" w:type="dxa"/>
            </w:tcMar>
            <w:vAlign w:val="bottom"/>
            <w:hideMark/>
          </w:tcPr>
          <w:p>
            <w:pPr>
              <w:rPr>
                <w:rFonts w:ascii="Arial" w:eastAsia="Arial" w:hAnsi="Arial" w:cs="Arial"/>
                <w:color w:val="494C4E"/>
                <w:sz w:val="20"/>
                <w:szCs w:val="20"/>
                <w:bdr w:val="none" w:sz="0" w:space="0" w:color="auto"/>
                <w:vertAlign w:val="baseline"/>
              </w:rPr>
            </w:pPr>
            <w:r>
              <w:rPr>
                <w:rStyle w:val="divdocumentdivheadingdivsectiontitle"/>
                <w:rFonts w:ascii="Arial" w:eastAsia="Arial" w:hAnsi="Arial" w:cs="Arial"/>
                <w:b/>
                <w:bCs/>
                <w:caps/>
                <w:spacing w:val="10"/>
                <w:sz w:val="20"/>
                <w:szCs w:val="20"/>
                <w:bdr w:val="none" w:sz="0" w:space="0" w:color="auto"/>
                <w:vertAlign w:val="baseline"/>
              </w:rPr>
              <w:t>Summary</w:t>
            </w:r>
          </w:p>
        </w:tc>
      </w:tr>
    </w:tbl>
    <w:p>
      <w:pPr>
        <w:pStyle w:val="p"/>
        <w:pBdr>
          <w:top w:val="none" w:sz="0" w:space="0" w:color="auto"/>
          <w:left w:val="none" w:sz="0" w:space="0" w:color="auto"/>
          <w:bottom w:val="none" w:sz="0" w:space="0" w:color="auto"/>
          <w:right w:val="none" w:sz="0" w:space="0" w:color="auto"/>
        </w:pBdr>
        <w:spacing w:before="0" w:after="0"/>
        <w:ind w:left="0" w:right="0"/>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Results-focused software developer with over 10 years of experience in different domains including insurance, applicant tracking, geographical information systems and pavement management systems.</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Full stack developer with hands on experience in frameworks such as Angular, React, .NET, Python.</w:t>
      </w:r>
    </w:p>
    <w:p>
      <w:pPr>
        <w:pStyle w:val="divdocumentulli"/>
        <w:numPr>
          <w:ilvl w:val="0"/>
          <w:numId w:val="1"/>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Experienced with using Azure and AWS services and leveraging their services for deploying (Serveless/App Services) and monitoring (error tracking, logging , performance) custom applications.</w:t>
      </w:r>
    </w:p>
    <w:p>
      <w:pPr>
        <w:pStyle w:val="divdocumentulli"/>
        <w:numPr>
          <w:ilvl w:val="0"/>
          <w:numId w:val="1"/>
        </w:numPr>
        <w:spacing w:before="0" w:after="30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Data analysis experience using Python and packages such as pandas, numpy, sklearn.</w:t>
      </w:r>
    </w:p>
    <w:tbl>
      <w:tblPr>
        <w:tblStyle w:val="divdocumentdivheading"/>
        <w:tblW w:w="5000" w:type="pct"/>
        <w:tblCellSpacing w:w="0" w:type="dxa"/>
        <w:tblBorders>
          <w:top w:val="single" w:sz="8" w:space="0" w:color="C0C5CF"/>
        </w:tblBorders>
        <w:tblCellMar>
          <w:top w:w="0" w:type="dxa"/>
          <w:left w:w="0" w:type="dxa"/>
          <w:bottom w:w="0" w:type="dxa"/>
          <w:right w:w="0" w:type="dxa"/>
        </w:tblCellMar>
        <w:tblLook w:val="05E0"/>
      </w:tblPr>
      <w:tblGrid>
        <w:gridCol w:w="10840"/>
      </w:tblGrid>
      <w:tr>
        <w:tblPrEx>
          <w:tblW w:w="5000" w:type="pct"/>
          <w:tblCellSpacing w:w="0" w:type="dxa"/>
          <w:tblBorders>
            <w:top w:val="single" w:sz="8" w:space="0" w:color="C0C5CF"/>
          </w:tblBorders>
          <w:tblCellMar>
            <w:top w:w="0" w:type="dxa"/>
            <w:left w:w="0" w:type="dxa"/>
            <w:bottom w:w="0" w:type="dxa"/>
            <w:right w:w="0" w:type="dxa"/>
          </w:tblCellMar>
          <w:tblLook w:val="05E0"/>
        </w:tblPrEx>
        <w:trPr>
          <w:tblCellSpacing w:w="0" w:type="dxa"/>
        </w:trPr>
        <w:tc>
          <w:tcPr>
            <w:tcMar>
              <w:top w:w="300" w:type="dxa"/>
              <w:left w:w="0" w:type="dxa"/>
              <w:bottom w:w="100" w:type="dxa"/>
              <w:right w:w="0" w:type="dxa"/>
            </w:tcMar>
            <w:vAlign w:val="bottom"/>
            <w:hideMark/>
          </w:tcPr>
          <w:p>
            <w:pPr>
              <w:rPr>
                <w:rFonts w:ascii="Arial" w:eastAsia="Arial" w:hAnsi="Arial" w:cs="Arial"/>
                <w:color w:val="494C4E"/>
                <w:sz w:val="20"/>
                <w:szCs w:val="20"/>
                <w:bdr w:val="none" w:sz="0" w:space="0" w:color="auto"/>
                <w:vertAlign w:val="baseline"/>
              </w:rPr>
            </w:pPr>
            <w:r>
              <w:rPr>
                <w:rStyle w:val="divdocumentdivheadingdivsectiontitle"/>
                <w:rFonts w:ascii="Arial" w:eastAsia="Arial" w:hAnsi="Arial" w:cs="Arial"/>
                <w:b/>
                <w:bCs/>
                <w:caps/>
                <w:spacing w:val="10"/>
                <w:sz w:val="20"/>
                <w:szCs w:val="20"/>
                <w:bdr w:val="none" w:sz="0" w:space="0" w:color="auto"/>
                <w:vertAlign w:val="baseline"/>
              </w:rPr>
              <w:t>Skills</w:t>
            </w:r>
          </w:p>
        </w:tc>
      </w:tr>
    </w:tbl>
    <w:p>
      <w:pPr>
        <w:rPr>
          <w:vanish/>
        </w:rPr>
      </w:pPr>
    </w:p>
    <w:tbl>
      <w:tblPr>
        <w:tblStyle w:val="tabletwocol"/>
        <w:tblW w:w="0" w:type="auto"/>
        <w:tblInd w:w="5" w:type="dxa"/>
        <w:tblLayout w:type="fixed"/>
        <w:tblCellMar>
          <w:top w:w="0" w:type="dxa"/>
          <w:left w:w="0" w:type="dxa"/>
          <w:bottom w:w="0" w:type="dxa"/>
          <w:right w:w="0" w:type="dxa"/>
        </w:tblCellMar>
        <w:tblLook w:val="05E0"/>
      </w:tblPr>
      <w:tblGrid>
        <w:gridCol w:w="5418"/>
        <w:gridCol w:w="5418"/>
      </w:tblGrid>
      <w:tr>
        <w:tblPrEx>
          <w:tblW w:w="0" w:type="auto"/>
          <w:tblInd w:w="5" w:type="dxa"/>
          <w:tblLayout w:type="fixed"/>
          <w:tblCellMar>
            <w:top w:w="0" w:type="dxa"/>
            <w:left w:w="0" w:type="dxa"/>
            <w:bottom w:w="0" w:type="dxa"/>
            <w:right w:w="0" w:type="dxa"/>
          </w:tblCellMar>
          <w:tblLook w:val="05E0"/>
        </w:tblPrEx>
        <w:tc>
          <w:tcPr>
            <w:tcW w:w="5418" w:type="dxa"/>
            <w:noWrap w:val="0"/>
            <w:tcMar>
              <w:top w:w="5" w:type="dxa"/>
              <w:left w:w="5" w:type="dxa"/>
              <w:bottom w:w="305" w:type="dxa"/>
              <w:right w:w="5" w:type="dxa"/>
            </w:tcMar>
            <w:vAlign w:val="top"/>
            <w:hideMark/>
          </w:tcPr>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Software development using .NET, .NET Core, NodeJs, Go, SQL/NoSQL Databases.</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Familiarity with Data science experience using Python (Pandas, numpy, Petl, PySpark).</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Expertise in developing Geographical Information Systems Applications (GIS) using ArcGIS Server Suite, ArcObjects, MapObjects, ArcGIS API for Silverlight, Spatial SQL Server 2008.</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Database programming using Mongo Shell, SQL, T-SQL, Stored Procedures.</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Received multiple performance related awards at Swiss Re.</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MongoDB for DBA's and SAS Certified Base Programmer. Publications and conference proceedings.</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Summary of Skills</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Programming and Development Tools:</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NET/.NET Core, Angular 7+, React 16+, Python, Docker, SQL/TSQL, XAML, HTML, CSS, VBA, MongoDB, SQL Server, SQL Server Reporting Services, Mongo C# Driver, nHibernate, Entity Framework, Windows Workflow Foundation, WCF, ADO.NET, Knockout, Couchbase, Microsoft Visual Studio, Git, nHibernate Profiler, SQL Profiler, dotTrace, MongoDB Clients</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Cloud</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Azure – App Services, Functions, Logic Apps, Web Apps, CosmosDB, VSTS.</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AWS – CloudFormation, SES, SNS, S3, AWS Powershell CLI, DynamoDB Streams, Elastic Container Service, Lambda/Step Functions, Glue, CloudWatch, API Gateway, Powershell CLI, RDS, Apache Spark</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IBM – OpenWhisk/Cloud Functions, MQTT and IOT</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GIS:</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ArcGIS Server 10, ArcGIS Desktop 10, ArcSDE 10, WebADF, ArcObjects, Python Scripting for ArcGIS, MapObjects, ARCGIS API for Silverlight, Bing Maps</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Database:</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MongoDB, SQL Server 2017, DynamoDB, PostgreSQL</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Statistics:</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SAS, R, SPSS, MINITAB, MATLAB</w:t>
            </w:r>
          </w:p>
          <w:p>
            <w:pPr>
              <w:pStyle w:val="divdocumentulli"/>
              <w:numPr>
                <w:ilvl w:val="0"/>
                <w:numId w:val="2"/>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NET, DAO, HTML, MINITAB, Rad, Validation</w:t>
            </w:r>
          </w:p>
        </w:tc>
        <w:tc>
          <w:tcPr>
            <w:tcW w:w="5418" w:type="dxa"/>
            <w:noWrap w:val="0"/>
            <w:tcMar>
              <w:top w:w="5" w:type="dxa"/>
              <w:left w:w="5" w:type="dxa"/>
              <w:bottom w:w="305" w:type="dxa"/>
              <w:right w:w="5" w:type="dxa"/>
            </w:tcMar>
            <w:vAlign w:val="top"/>
            <w:hideMark/>
          </w:tcPr>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ASP.NET, Data analysis, Http, Management Information System, Recruitment, VBA</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ASP.NET 4.0, Data collection, IBM, Modeling, Reporting, Video</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3D, Data migration, Image, MVC3, Research, View</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ADO, Data mining, IMS, MVC, SAS, VB6</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AGILE, Data processing, Indexing, Network, SDLC, Visual FoxPro</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Analyst, Data warehouse, Information Systems, DBA, Scripts, Microsoft Visual Studio</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Apache, Database, Insurance, Developer, Scripting, Web development</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API, Databases, Java, Personnel, Shell, Website</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Architect, Database programming, JavaScript, PostgreSQL, Software analysis, Workflow</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Automate, Documentation, Logic, Processes, Software development, Written</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B2B2, Editing, MATLAB, Programming, SPSS</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 Email, Access, Coding, SQL</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CD, Engineer, MS Access, Programmer, SQL Server</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CLI, ESRI, C#, Publication, Statistics</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Concept, ETL, C# 4.0, Publications, Stories</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Conversion, Features, C#4, Python, Teacher</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Copying, Gateway, Office, Python 3.x, TSQL</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CRM, GIS, MS Project, Quality, T-SQL</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CSS, GPS, Windows, QA, Transportation</w:t>
            </w:r>
          </w:p>
          <w:p>
            <w:pPr>
              <w:pStyle w:val="divdocumentulli"/>
              <w:numPr>
                <w:ilvl w:val="0"/>
                <w:numId w:val="3"/>
              </w:numPr>
              <w:spacing w:before="0" w:after="60"/>
              <w:ind w:left="720" w:right="0" w:hanging="452"/>
              <w:rPr>
                <w:rFonts w:ascii="Arial" w:eastAsia="Arial" w:hAnsi="Arial" w:cs="Arial"/>
                <w:color w:val="494C4E"/>
                <w:sz w:val="20"/>
                <w:szCs w:val="20"/>
                <w:bdr w:val="none" w:sz="0" w:space="0" w:color="auto"/>
                <w:vertAlign w:val="baseline"/>
              </w:rPr>
            </w:pPr>
            <w:r>
              <w:rPr>
                <w:rFonts w:ascii="Arial" w:eastAsia="Arial" w:hAnsi="Arial" w:cs="Arial"/>
                <w:color w:val="494C4E"/>
                <w:sz w:val="20"/>
                <w:szCs w:val="20"/>
                <w:bdr w:val="none" w:sz="0" w:space="0" w:color="auto"/>
                <w:vertAlign w:val="baseline"/>
              </w:rPr>
              <w:t>Clients, UX, Migration, Xpress, Upgrading</w:t>
            </w:r>
          </w:p>
        </w:tc>
      </w:tr>
    </w:tbl>
    <w:p>
      <w:pPr>
        <w:rPr>
          <w:vanish/>
        </w:rPr>
      </w:pPr>
    </w:p>
    <w:tbl>
      <w:tblPr>
        <w:tblStyle w:val="divdocumentdivheading"/>
        <w:tblW w:w="5000" w:type="pct"/>
        <w:tblCellSpacing w:w="0" w:type="dxa"/>
        <w:tblBorders>
          <w:top w:val="single" w:sz="8" w:space="0" w:color="C0C5CF"/>
        </w:tblBorders>
        <w:tblCellMar>
          <w:top w:w="0" w:type="dxa"/>
          <w:left w:w="0" w:type="dxa"/>
          <w:bottom w:w="0" w:type="dxa"/>
          <w:right w:w="0" w:type="dxa"/>
        </w:tblCellMar>
        <w:tblLook w:val="05E0"/>
      </w:tblPr>
      <w:tblGrid>
        <w:gridCol w:w="10840"/>
      </w:tblGrid>
      <w:tr>
        <w:tblPrEx>
          <w:tblW w:w="5000" w:type="pct"/>
          <w:tblCellSpacing w:w="0" w:type="dxa"/>
          <w:tblBorders>
            <w:top w:val="single" w:sz="8" w:space="0" w:color="C0C5CF"/>
          </w:tblBorders>
          <w:tblCellMar>
            <w:top w:w="0" w:type="dxa"/>
            <w:left w:w="0" w:type="dxa"/>
            <w:bottom w:w="0" w:type="dxa"/>
            <w:right w:w="0" w:type="dxa"/>
          </w:tblCellMar>
          <w:tblLook w:val="05E0"/>
        </w:tblPrEx>
        <w:trPr>
          <w:tblCellSpacing w:w="0" w:type="dxa"/>
        </w:trPr>
        <w:tc>
          <w:tcPr>
            <w:tcMar>
              <w:top w:w="300" w:type="dxa"/>
              <w:left w:w="0" w:type="dxa"/>
              <w:bottom w:w="100" w:type="dxa"/>
              <w:right w:w="0" w:type="dxa"/>
            </w:tcMar>
            <w:vAlign w:val="bottom"/>
            <w:hideMark/>
          </w:tcPr>
          <w:p>
            <w:pPr>
              <w:rPr>
                <w:rFonts w:ascii="Arial" w:eastAsia="Arial" w:hAnsi="Arial" w:cs="Arial"/>
                <w:color w:val="494C4E"/>
                <w:sz w:val="20"/>
                <w:szCs w:val="20"/>
                <w:bdr w:val="none" w:sz="0" w:space="0" w:color="auto"/>
                <w:vertAlign w:val="baseline"/>
              </w:rPr>
            </w:pPr>
            <w:r>
              <w:rPr>
                <w:rStyle w:val="divdocumentdivheadingdivsectiontitle"/>
                <w:rFonts w:ascii="Arial" w:eastAsia="Arial" w:hAnsi="Arial" w:cs="Arial"/>
                <w:b/>
                <w:bCs/>
                <w:caps/>
                <w:spacing w:val="10"/>
                <w:sz w:val="20"/>
                <w:szCs w:val="20"/>
                <w:bdr w:val="none" w:sz="0" w:space="0" w:color="auto"/>
                <w:vertAlign w:val="baseline"/>
              </w:rPr>
              <w:t>Experience</w:t>
            </w:r>
          </w:p>
        </w:tc>
      </w:tr>
    </w:tbl>
    <w:p>
      <w:pPr>
        <w:pStyle w:val="divdocumentdivparagraphfirstparagraphpadb5cell"/>
        <w:pBdr>
          <w:top w:val="none" w:sz="0" w:space="0" w:color="auto"/>
          <w:left w:val="none" w:sz="0" w:space="0" w:color="auto"/>
          <w:bottom w:val="single" w:sz="48" w:space="0" w:color="FFFFFF"/>
          <w:right w:val="none" w:sz="0" w:space="0" w:color="auto"/>
        </w:pBdr>
        <w:tabs>
          <w:tab w:val="right" w:pos="10820"/>
        </w:tabs>
        <w:spacing w:before="0" w:after="0"/>
        <w:ind w:left="0" w:right="0"/>
        <w:rPr>
          <w:rFonts w:ascii="Arial" w:eastAsia="Arial" w:hAnsi="Arial" w:cs="Arial"/>
          <w:color w:val="494C4E"/>
          <w:sz w:val="20"/>
          <w:szCs w:val="20"/>
          <w:bdr w:val="none" w:sz="0" w:space="0" w:color="auto"/>
          <w:vertAlign w:val="baseline"/>
        </w:rPr>
      </w:pPr>
      <w:r>
        <w:rPr>
          <w:rStyle w:val="jobtitle"/>
          <w:rFonts w:ascii="Arial" w:eastAsia="Arial" w:hAnsi="Arial" w:cs="Arial"/>
          <w:color w:val="494C4E"/>
          <w:sz w:val="20"/>
          <w:szCs w:val="20"/>
        </w:rPr>
        <w:t>Senior Software Developer</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SWISS RE</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Armonk</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NY</w:t>
      </w:r>
      <w:r>
        <w:rPr>
          <w:rStyle w:val="singlecolumnspanpaddedlinenth-child1"/>
          <w:rFonts w:ascii="Arial" w:eastAsia="Arial" w:hAnsi="Arial" w:cs="Arial"/>
          <w:color w:val="494C4E"/>
          <w:sz w:val="20"/>
          <w:szCs w:val="20"/>
          <w:bdr w:val="nil"/>
        </w:rPr>
        <w:t xml:space="preserve"> </w:t>
      </w:r>
      <w:r>
        <w:rPr>
          <w:rStyle w:val="datesWrapper"/>
          <w:rFonts w:ascii="Arial" w:eastAsia="Arial" w:hAnsi="Arial" w:cs="Arial"/>
          <w:i/>
          <w:iCs/>
          <w:color w:val="494C4E"/>
          <w:sz w:val="20"/>
          <w:szCs w:val="20"/>
          <w:bdr w:val="none" w:sz="0" w:space="0" w:color="auto"/>
        </w:rPr>
        <w:tab/>
      </w:r>
      <w:r>
        <w:rPr>
          <w:rStyle w:val="datesWrapper"/>
          <w:rFonts w:ascii="Arial" w:eastAsia="Arial" w:hAnsi="Arial" w:cs="Arial"/>
          <w:i/>
          <w:iCs/>
          <w:color w:val="494C4E"/>
          <w:sz w:val="20"/>
          <w:szCs w:val="20"/>
        </w:rPr>
        <w:t xml:space="preserve"> </w:t>
      </w:r>
      <w:r>
        <w:rPr>
          <w:rStyle w:val="span"/>
          <w:rFonts w:ascii="Arial" w:eastAsia="Arial" w:hAnsi="Arial" w:cs="Arial"/>
          <w:i/>
          <w:iCs/>
          <w:color w:val="494C4E"/>
          <w:sz w:val="20"/>
          <w:szCs w:val="20"/>
        </w:rPr>
        <w:t>06/2018</w:t>
      </w:r>
      <w:r>
        <w:rPr>
          <w:rStyle w:val="span"/>
          <w:rFonts w:ascii="Arial" w:eastAsia="Arial" w:hAnsi="Arial" w:cs="Arial"/>
          <w:i/>
          <w:iCs/>
          <w:color w:val="494C4E"/>
          <w:sz w:val="20"/>
          <w:szCs w:val="20"/>
        </w:rPr>
        <w:t xml:space="preserve"> - </w:t>
      </w:r>
      <w:r>
        <w:rPr>
          <w:rStyle w:val="span"/>
          <w:rFonts w:ascii="Arial" w:eastAsia="Arial" w:hAnsi="Arial" w:cs="Arial"/>
          <w:i/>
          <w:iCs/>
          <w:color w:val="494C4E"/>
          <w:sz w:val="20"/>
          <w:szCs w:val="20"/>
        </w:rPr>
        <w:t>Current</w:t>
      </w:r>
      <w:r>
        <w:rPr>
          <w:rStyle w:val="datesWrapper"/>
          <w:rFonts w:ascii="Arial" w:eastAsia="Arial" w:hAnsi="Arial" w:cs="Arial"/>
          <w:i/>
          <w:iCs/>
          <w:color w:val="494C4E"/>
          <w:sz w:val="20"/>
          <w:szCs w:val="20"/>
        </w:rPr>
        <w:t xml:space="preserve"> </w:t>
      </w:r>
    </w:p>
    <w:p>
      <w:pPr>
        <w:pStyle w:val="p"/>
        <w:spacing w:before="0" w:after="0"/>
        <w:ind w:left="0" w:right="0"/>
        <w:rPr>
          <w:rStyle w:val="span"/>
          <w:rFonts w:ascii="Arial" w:eastAsia="Arial" w:hAnsi="Arial" w:cs="Arial"/>
          <w:color w:val="494C4E"/>
          <w:sz w:val="20"/>
          <w:szCs w:val="20"/>
          <w:bdr w:val="none" w:sz="0" w:space="0" w:color="auto"/>
          <w:vertAlign w:val="baseline"/>
        </w:rPr>
      </w:pPr>
      <w:r>
        <w:rPr>
          <w:rStyle w:val="strong"/>
          <w:rFonts w:ascii="Arial" w:eastAsia="Arial" w:hAnsi="Arial" w:cs="Arial"/>
          <w:b/>
          <w:bCs/>
          <w:color w:val="494C4E"/>
          <w:sz w:val="20"/>
          <w:szCs w:val="20"/>
          <w:u w:val="single" w:color="494C4E"/>
        </w:rPr>
        <w:t>Life Insurance and Medicare Supplement Application</w:t>
      </w:r>
      <w:r>
        <w:rPr>
          <w:rStyle w:val="span"/>
          <w:rFonts w:ascii="Arial" w:eastAsia="Arial" w:hAnsi="Arial" w:cs="Arial"/>
          <w:color w:val="494C4E"/>
          <w:sz w:val="20"/>
          <w:szCs w:val="20"/>
          <w:bdr w:val="none" w:sz="0" w:space="0" w:color="auto"/>
          <w:vertAlign w:val="baseline"/>
        </w:rPr>
        <w:t xml:space="preserve"> - Lead the development on creating a B2B2C insurance platform for customers and insurance agents using Angular and Java on Azure.</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Worked with Software Architect and Senior Developers to design and identify suitable tech stack to develop the web platform.</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Lead a team of UI developers (on shore and offshore) in creating the platform using Angular.</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Worked closely with UX designer, backend developers, decision management and modeling analysts and business analysts to create page flow diagrams, technical and API documentation and give high level estimates.</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Created Angular Custom Library for creating reusable components.</w:t>
      </w:r>
      <w:r>
        <w:rPr>
          <w:rStyle w:val="span"/>
          <w:rFonts w:ascii="Arial" w:eastAsia="Arial" w:hAnsi="Arial" w:cs="Arial"/>
          <w:color w:val="494C4E"/>
          <w:sz w:val="20"/>
          <w:szCs w:val="20"/>
          <w:bdr w:val="none" w:sz="0" w:space="0" w:color="auto"/>
          <w:vertAlign w:val="baseline"/>
        </w:rPr>
        <w:br/>
      </w:r>
      <w:r>
        <w:rPr>
          <w:rStyle w:val="span"/>
          <w:rFonts w:ascii="Arial" w:eastAsia="Arial" w:hAnsi="Arial" w:cs="Arial"/>
          <w:color w:val="494C4E"/>
          <w:sz w:val="20"/>
          <w:szCs w:val="20"/>
          <w:bdr w:val="none" w:sz="0" w:space="0" w:color="auto"/>
          <w:vertAlign w:val="baseline"/>
        </w:rPr>
        <w:t>Hands on experience using Angular Http Interceptors, Lazy Loading Feature Modules, Observables and RxJs library, NgRx library for state management and Custom Validators in developing the portal.</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Integrated with Google Analytics and Azure Application Insights for page tracking and performance.</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Created unit test suite using Jest testing framework and integrated with Azure build pipelines for executing and generating test results and code coverage reports and ensured the team maintained an approved code coverage.</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Created several in-house apps, proof-of-concept apps using frameworks/languages such as React, Redux, Angular, C#, and Python.</w:t>
      </w:r>
    </w:p>
    <w:p>
      <w:pPr>
        <w:pStyle w:val="divdocumentulli"/>
        <w:numPr>
          <w:ilvl w:val="0"/>
          <w:numId w:val="4"/>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Lead the daily stand up calls regularly.</w:t>
      </w:r>
    </w:p>
    <w:p>
      <w:pPr>
        <w:pStyle w:val="p"/>
        <w:spacing w:before="0" w:after="0"/>
        <w:ind w:left="0" w:right="0"/>
        <w:rPr>
          <w:rStyle w:val="span"/>
          <w:rFonts w:ascii="Arial" w:eastAsia="Arial" w:hAnsi="Arial" w:cs="Arial"/>
          <w:color w:val="494C4E"/>
          <w:sz w:val="20"/>
          <w:szCs w:val="20"/>
          <w:bdr w:val="none" w:sz="0" w:space="0" w:color="auto"/>
          <w:vertAlign w:val="baseline"/>
        </w:rPr>
      </w:pPr>
      <w:r>
        <w:rPr>
          <w:rStyle w:val="strong"/>
          <w:rFonts w:ascii="Arial" w:eastAsia="Arial" w:hAnsi="Arial" w:cs="Arial"/>
          <w:b/>
          <w:bCs/>
          <w:color w:val="494C4E"/>
          <w:sz w:val="20"/>
          <w:szCs w:val="20"/>
          <w:u w:val="single" w:color="494C4E"/>
        </w:rPr>
        <w:t>Life Insurance and Medicare Supplement Application</w:t>
      </w:r>
      <w:r>
        <w:rPr>
          <w:rStyle w:val="span"/>
          <w:rFonts w:ascii="Arial" w:eastAsia="Arial" w:hAnsi="Arial" w:cs="Arial"/>
          <w:color w:val="494C4E"/>
          <w:sz w:val="20"/>
          <w:szCs w:val="20"/>
          <w:bdr w:val="none" w:sz="0" w:space="0" w:color="auto"/>
          <w:vertAlign w:val="baseline"/>
        </w:rPr>
        <w:t xml:space="preserve"> - Work with data team in creating light weight ELT processes for migrating data from third party sources to data warehouse using C#, Python, Azure Functions, Logic Apps, Azure Data Factory.</w:t>
      </w:r>
    </w:p>
    <w:p>
      <w:pPr>
        <w:pStyle w:val="divdocumentulli"/>
        <w:numPr>
          <w:ilvl w:val="0"/>
          <w:numId w:val="5"/>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Lead a team of 3 including data scientist and DevOps engineer in identifying a tool for secure data access for business users with various roles.</w:t>
      </w:r>
    </w:p>
    <w:p>
      <w:pPr>
        <w:pStyle w:val="divdocumentulli"/>
        <w:numPr>
          <w:ilvl w:val="0"/>
          <w:numId w:val="5"/>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Created Azure Functions using Python 3.x and C# to migrate data from SFTP location, ADLS to SQL data warehouse.</w:t>
      </w:r>
    </w:p>
    <w:p>
      <w:pPr>
        <w:pStyle w:val="divdocumentulli"/>
        <w:numPr>
          <w:ilvl w:val="0"/>
          <w:numId w:val="5"/>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Created Azure Logic Apps by integrating out-of-box Azure Services and custom Azure Functions (C#) for data processing and automating report generation and publication via email to internal business users.</w:t>
      </w:r>
    </w:p>
    <w:p>
      <w:pPr>
        <w:pStyle w:val="divdocumentulli"/>
        <w:numPr>
          <w:ilvl w:val="0"/>
          <w:numId w:val="5"/>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Created ETL processes using Azure Data Factory (ADF) V1 and V2 by integrating out-of-box Azure services and custom C# code.</w:t>
      </w:r>
    </w:p>
    <w:p>
      <w:pPr>
        <w:pStyle w:val="divdocumentulli"/>
        <w:numPr>
          <w:ilvl w:val="0"/>
          <w:numId w:val="5"/>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Worked with data scientist to create Azure Functions and Azure web apps using Python 3.x for data analysis and processing.</w:t>
      </w:r>
    </w:p>
    <w:p>
      <w:pPr>
        <w:pStyle w:val="divdocumentulli"/>
        <w:numPr>
          <w:ilvl w:val="0"/>
          <w:numId w:val="5"/>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Extensive use of PowerShell and Python scripts for automating several data processing related tasks.</w:t>
      </w:r>
    </w:p>
    <w:p>
      <w:pPr>
        <w:pStyle w:val="divdocumentdivparagraphpadb5cell"/>
        <w:pBdr>
          <w:top w:val="none" w:sz="0" w:space="0" w:color="auto"/>
          <w:left w:val="none" w:sz="0" w:space="0" w:color="auto"/>
          <w:bottom w:val="single" w:sz="48" w:space="0" w:color="FFFFFF"/>
          <w:right w:val="none" w:sz="0" w:space="0" w:color="auto"/>
        </w:pBdr>
        <w:tabs>
          <w:tab w:val="right" w:pos="10820"/>
        </w:tabs>
        <w:spacing w:before="200" w:after="0"/>
        <w:ind w:left="0" w:right="0"/>
        <w:rPr>
          <w:rFonts w:ascii="Arial" w:eastAsia="Arial" w:hAnsi="Arial" w:cs="Arial"/>
          <w:color w:val="494C4E"/>
          <w:sz w:val="20"/>
          <w:szCs w:val="20"/>
          <w:bdr w:val="none" w:sz="0" w:space="0" w:color="auto"/>
          <w:vertAlign w:val="baseline"/>
        </w:rPr>
      </w:pPr>
      <w:r>
        <w:rPr>
          <w:rStyle w:val="jobtitle"/>
          <w:rFonts w:ascii="Arial" w:eastAsia="Arial" w:hAnsi="Arial" w:cs="Arial"/>
          <w:color w:val="494C4E"/>
          <w:sz w:val="20"/>
          <w:szCs w:val="20"/>
        </w:rPr>
        <w:t>Senior Software Developer, DevOps</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THE NEW TEACHER PROJECT</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Brooklyn</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NY</w:t>
      </w:r>
      <w:r>
        <w:rPr>
          <w:rStyle w:val="singlecolumnspanpaddedlinenth-child1"/>
          <w:rFonts w:ascii="Arial" w:eastAsia="Arial" w:hAnsi="Arial" w:cs="Arial"/>
          <w:color w:val="494C4E"/>
          <w:sz w:val="20"/>
          <w:szCs w:val="20"/>
          <w:bdr w:val="nil"/>
        </w:rPr>
        <w:t xml:space="preserve"> </w:t>
      </w:r>
      <w:r>
        <w:rPr>
          <w:rStyle w:val="datesWrapper"/>
          <w:rFonts w:ascii="Arial" w:eastAsia="Arial" w:hAnsi="Arial" w:cs="Arial"/>
          <w:i/>
          <w:iCs/>
          <w:color w:val="494C4E"/>
          <w:sz w:val="20"/>
          <w:szCs w:val="20"/>
          <w:bdr w:val="none" w:sz="0" w:space="0" w:color="auto"/>
        </w:rPr>
        <w:tab/>
      </w:r>
      <w:r>
        <w:rPr>
          <w:rStyle w:val="datesWrapper"/>
          <w:rFonts w:ascii="Arial" w:eastAsia="Arial" w:hAnsi="Arial" w:cs="Arial"/>
          <w:i/>
          <w:iCs/>
          <w:color w:val="494C4E"/>
          <w:sz w:val="20"/>
          <w:szCs w:val="20"/>
        </w:rPr>
        <w:t xml:space="preserve"> </w:t>
      </w:r>
      <w:r>
        <w:rPr>
          <w:rStyle w:val="span"/>
          <w:rFonts w:ascii="Arial" w:eastAsia="Arial" w:hAnsi="Arial" w:cs="Arial"/>
          <w:i/>
          <w:iCs/>
          <w:color w:val="494C4E"/>
          <w:sz w:val="20"/>
          <w:szCs w:val="20"/>
        </w:rPr>
        <w:t>10/2011</w:t>
      </w:r>
      <w:r>
        <w:rPr>
          <w:rStyle w:val="span"/>
          <w:rFonts w:ascii="Arial" w:eastAsia="Arial" w:hAnsi="Arial" w:cs="Arial"/>
          <w:i/>
          <w:iCs/>
          <w:color w:val="494C4E"/>
          <w:sz w:val="20"/>
          <w:szCs w:val="20"/>
        </w:rPr>
        <w:t xml:space="preserve"> - </w:t>
      </w:r>
      <w:r>
        <w:rPr>
          <w:rStyle w:val="span"/>
          <w:rFonts w:ascii="Arial" w:eastAsia="Arial" w:hAnsi="Arial" w:cs="Arial"/>
          <w:i/>
          <w:iCs/>
          <w:color w:val="494C4E"/>
          <w:sz w:val="20"/>
          <w:szCs w:val="20"/>
        </w:rPr>
        <w:t>06/2018</w:t>
      </w:r>
      <w:r>
        <w:rPr>
          <w:rStyle w:val="datesWrapper"/>
          <w:rFonts w:ascii="Arial" w:eastAsia="Arial" w:hAnsi="Arial" w:cs="Arial"/>
          <w:i/>
          <w:iCs/>
          <w:color w:val="494C4E"/>
          <w:sz w:val="20"/>
          <w:szCs w:val="20"/>
        </w:rPr>
        <w:t xml:space="preserve"> </w:t>
      </w:r>
    </w:p>
    <w:p>
      <w:pPr>
        <w:pStyle w:val="p"/>
        <w:spacing w:before="0" w:after="0"/>
        <w:ind w:left="0" w:right="0"/>
        <w:rPr>
          <w:rStyle w:val="span"/>
          <w:rFonts w:ascii="Arial" w:eastAsia="Arial" w:hAnsi="Arial" w:cs="Arial"/>
          <w:color w:val="494C4E"/>
          <w:sz w:val="20"/>
          <w:szCs w:val="20"/>
          <w:bdr w:val="none" w:sz="0" w:space="0" w:color="auto"/>
          <w:vertAlign w:val="baseline"/>
        </w:rPr>
      </w:pPr>
      <w:r>
        <w:rPr>
          <w:rStyle w:val="strong"/>
          <w:rFonts w:ascii="Arial" w:eastAsia="Arial" w:hAnsi="Arial" w:cs="Arial"/>
          <w:b/>
          <w:bCs/>
          <w:color w:val="494C4E"/>
          <w:sz w:val="20"/>
          <w:szCs w:val="20"/>
          <w:u w:val="single" w:color="494C4E"/>
        </w:rPr>
        <w:t>Teacher Tracking Systems</w:t>
      </w:r>
      <w:r>
        <w:rPr>
          <w:rStyle w:val="span"/>
          <w:rFonts w:ascii="Arial" w:eastAsia="Arial" w:hAnsi="Arial" w:cs="Arial"/>
          <w:color w:val="494C4E"/>
          <w:sz w:val="20"/>
          <w:szCs w:val="20"/>
          <w:bdr w:val="none" w:sz="0" w:space="0" w:color="auto"/>
          <w:vertAlign w:val="baseline"/>
        </w:rPr>
        <w:t xml:space="preserve"> - Design/Architect and develop applicant tracking systems for teachers using Javascript, ASP.NET, Node.js, MongoDB, SQL Server on AWS. Leveraged several AWS services including SES, S3, Athena, DynamoDB.</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Designed and developed Applicant Tracking System TeacherTrack2 using .NET Framework deployed on AWS. The system is used by new/veteran teachers applying for new positions and by district staff for recruitment and by principals/coaches/evaluators for teacher evaluation.</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Designed and developed teacher observation tool Argus using JavaScript and Node.js and deployed on AWS. The system is used by coaches and evaluators for teacher evaluation.</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Designed and developed web based reporting system INRS using .NET Framework deployed on AWS. The system is used by district staff, principals to generate reports based on district/school/teacher level performance data.</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Designed and developed a ETL system to create a SQL Server data warehouse using AWS Step Functions, AWS Lambda, DynamoDB and Python (Petl).</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Designed and developed various Salesforce Integrations and Lightning components.</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Web development using HTML, CSS, JavaScript (ES6) frameworks such as Angular, Knockout and ASP.NET (Webforms/MVC).</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Backend development using languages C#, Node.js, Python and Go with databases SQL Server, MongoDB, PostgreSQL, DynamoDB and AWS RDS.</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Implement Serverless architecture by converting monolith services written in WCF to AWS microservices using Lambda/Step functions, S3, SES, DynamoDB Streams. Lambda/Step functions are created using .NET Core, Python and Go.</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Data analysis using Python (Pandas library).</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Design and develop microservices for Salesforce and Blackboard integration using AWS Lambda functions (.NET Core).</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Developed custom Salesforce API endpoints using APEX Classes, Triggers, Salesforce BulkAPI.</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Created a CI/CD pipeline using AWS CloudFormation, Lambda, S3 and PowerShell scripting.</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Test-driven development using MbUnit, Galelio, Selenium, qUnit and Jasmine.</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Database programming using SQL Server, nHibernate, Entity Framework, Stored Procedures, Views.</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Use of Lucene.net for indexing data and Couchbase server for caching.</w:t>
      </w:r>
    </w:p>
    <w:p>
      <w:pPr>
        <w:pStyle w:val="divdocumentulli"/>
        <w:numPr>
          <w:ilvl w:val="0"/>
          <w:numId w:val="6"/>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Extensive use of performance tools such as nHibernate profiler, SQL profiler, dotTrace, NewRelic for improving performance of website in terms of faster load times.</w:t>
      </w:r>
    </w:p>
    <w:p>
      <w:pPr>
        <w:pStyle w:val="p"/>
        <w:spacing w:before="0" w:after="0"/>
        <w:ind w:left="0" w:right="0"/>
        <w:rPr>
          <w:rStyle w:val="span"/>
          <w:rFonts w:ascii="Arial" w:eastAsia="Arial" w:hAnsi="Arial" w:cs="Arial"/>
          <w:color w:val="494C4E"/>
          <w:sz w:val="20"/>
          <w:szCs w:val="20"/>
          <w:bdr w:val="none" w:sz="0" w:space="0" w:color="auto"/>
          <w:vertAlign w:val="baseline"/>
        </w:rPr>
      </w:pPr>
      <w:r>
        <w:rPr>
          <w:rStyle w:val="strong"/>
          <w:rFonts w:ascii="Arial" w:eastAsia="Arial" w:hAnsi="Arial" w:cs="Arial"/>
          <w:b/>
          <w:bCs/>
          <w:color w:val="494C4E"/>
          <w:sz w:val="20"/>
          <w:szCs w:val="20"/>
          <w:u w:val="single" w:color="494C4E"/>
        </w:rPr>
        <w:t>Operations</w:t>
      </w:r>
      <w:r>
        <w:rPr>
          <w:rStyle w:val="span"/>
          <w:rFonts w:ascii="Arial" w:eastAsia="Arial" w:hAnsi="Arial" w:cs="Arial"/>
          <w:color w:val="494C4E"/>
          <w:sz w:val="20"/>
          <w:szCs w:val="20"/>
          <w:bdr w:val="none" w:sz="0" w:space="0" w:color="auto"/>
          <w:vertAlign w:val="baseline"/>
        </w:rPr>
        <w:t xml:space="preserve"> - Worked with IT Operation team on migrating various applications from inhouse to AWS and Azure. Create staging and production environments for the dev teams and also provide production support.</w:t>
      </w:r>
    </w:p>
    <w:p>
      <w:pPr>
        <w:pStyle w:val="divdocumentulli"/>
        <w:numPr>
          <w:ilvl w:val="0"/>
          <w:numId w:val="7"/>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Helped in setting up beta and production environments.</w:t>
      </w:r>
    </w:p>
    <w:p>
      <w:pPr>
        <w:pStyle w:val="divdocumentulli"/>
        <w:numPr>
          <w:ilvl w:val="0"/>
          <w:numId w:val="7"/>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Provide 24x7 production support which includes addressing infrastructure as well as application alerts.</w:t>
      </w:r>
    </w:p>
    <w:p>
      <w:pPr>
        <w:pStyle w:val="divdocumentulli"/>
        <w:numPr>
          <w:ilvl w:val="0"/>
          <w:numId w:val="7"/>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Automate AWS infrastructure for CI-CD pipeline.</w:t>
      </w:r>
    </w:p>
    <w:p>
      <w:pPr>
        <w:pStyle w:val="divdocumentulli"/>
        <w:numPr>
          <w:ilvl w:val="0"/>
          <w:numId w:val="7"/>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Automation using AWS Powershell CLI for data backups, moving data between different instances and copying data from production instances to staging and dev instances.</w:t>
      </w:r>
    </w:p>
    <w:p>
      <w:pPr>
        <w:pStyle w:val="divdocumentulli"/>
        <w:numPr>
          <w:ilvl w:val="0"/>
          <w:numId w:val="7"/>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Setup monitoring, logging using CloudWatch</w:t>
      </w:r>
    </w:p>
    <w:p>
      <w:pPr>
        <w:pStyle w:val="divdocumentulli"/>
        <w:numPr>
          <w:ilvl w:val="0"/>
          <w:numId w:val="7"/>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Deployed a 3-member MongoDB replica set.</w:t>
      </w:r>
    </w:p>
    <w:p>
      <w:pPr>
        <w:pStyle w:val="divdocumentulli"/>
        <w:numPr>
          <w:ilvl w:val="0"/>
          <w:numId w:val="7"/>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Assisted in data center migration – Cologaurd to AWS</w:t>
      </w:r>
    </w:p>
    <w:p>
      <w:pPr>
        <w:pStyle w:val="divdocumentulli"/>
        <w:numPr>
          <w:ilvl w:val="0"/>
          <w:numId w:val="7"/>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Assisted in data center migration – Rackspace to Cologaurd</w:t>
      </w:r>
    </w:p>
    <w:p>
      <w:pPr>
        <w:pStyle w:val="divdocumentulli"/>
        <w:numPr>
          <w:ilvl w:val="0"/>
          <w:numId w:val="7"/>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Setup Monitoring using Alchemy Eye.</w:t>
      </w:r>
    </w:p>
    <w:p>
      <w:pPr>
        <w:pStyle w:val="divdocumentdivparagraphpadb5cell"/>
        <w:pBdr>
          <w:top w:val="none" w:sz="0" w:space="0" w:color="auto"/>
          <w:left w:val="none" w:sz="0" w:space="0" w:color="auto"/>
          <w:bottom w:val="single" w:sz="48" w:space="0" w:color="FFFFFF"/>
          <w:right w:val="none" w:sz="0" w:space="0" w:color="auto"/>
        </w:pBdr>
        <w:tabs>
          <w:tab w:val="right" w:pos="10820"/>
        </w:tabs>
        <w:spacing w:before="200" w:after="0"/>
        <w:ind w:left="0" w:right="0"/>
        <w:rPr>
          <w:rFonts w:ascii="Arial" w:eastAsia="Arial" w:hAnsi="Arial" w:cs="Arial"/>
          <w:color w:val="494C4E"/>
          <w:sz w:val="20"/>
          <w:szCs w:val="20"/>
          <w:bdr w:val="none" w:sz="0" w:space="0" w:color="auto"/>
          <w:vertAlign w:val="baseline"/>
        </w:rPr>
      </w:pPr>
      <w:r>
        <w:rPr>
          <w:rStyle w:val="jobtitle"/>
          <w:rFonts w:ascii="Arial" w:eastAsia="Arial" w:hAnsi="Arial" w:cs="Arial"/>
          <w:color w:val="494C4E"/>
          <w:sz w:val="20"/>
          <w:szCs w:val="20"/>
        </w:rPr>
        <w:t>Software Developer</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WindAnalytics.com</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Brooklyn</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NY</w:t>
      </w:r>
      <w:r>
        <w:rPr>
          <w:rStyle w:val="singlecolumnspanpaddedlinenth-child1"/>
          <w:rFonts w:ascii="Arial" w:eastAsia="Arial" w:hAnsi="Arial" w:cs="Arial"/>
          <w:color w:val="494C4E"/>
          <w:sz w:val="20"/>
          <w:szCs w:val="20"/>
          <w:bdr w:val="nil"/>
        </w:rPr>
        <w:t xml:space="preserve"> </w:t>
      </w:r>
      <w:r>
        <w:rPr>
          <w:rStyle w:val="datesWrapper"/>
          <w:rFonts w:ascii="Arial" w:eastAsia="Arial" w:hAnsi="Arial" w:cs="Arial"/>
          <w:i/>
          <w:iCs/>
          <w:color w:val="494C4E"/>
          <w:sz w:val="20"/>
          <w:szCs w:val="20"/>
          <w:bdr w:val="none" w:sz="0" w:space="0" w:color="auto"/>
        </w:rPr>
        <w:tab/>
      </w:r>
      <w:r>
        <w:rPr>
          <w:rStyle w:val="datesWrapper"/>
          <w:rFonts w:ascii="Arial" w:eastAsia="Arial" w:hAnsi="Arial" w:cs="Arial"/>
          <w:i/>
          <w:iCs/>
          <w:color w:val="494C4E"/>
          <w:sz w:val="20"/>
          <w:szCs w:val="20"/>
        </w:rPr>
        <w:t xml:space="preserve"> </w:t>
      </w:r>
      <w:r>
        <w:rPr>
          <w:rStyle w:val="span"/>
          <w:rFonts w:ascii="Arial" w:eastAsia="Arial" w:hAnsi="Arial" w:cs="Arial"/>
          <w:i/>
          <w:iCs/>
          <w:color w:val="494C4E"/>
          <w:sz w:val="20"/>
          <w:szCs w:val="20"/>
        </w:rPr>
        <w:t>04/2011</w:t>
      </w:r>
      <w:r>
        <w:rPr>
          <w:rStyle w:val="span"/>
          <w:rFonts w:ascii="Arial" w:eastAsia="Arial" w:hAnsi="Arial" w:cs="Arial"/>
          <w:i/>
          <w:iCs/>
          <w:color w:val="494C4E"/>
          <w:sz w:val="20"/>
          <w:szCs w:val="20"/>
        </w:rPr>
        <w:t xml:space="preserve"> - </w:t>
      </w:r>
      <w:r>
        <w:rPr>
          <w:rStyle w:val="span"/>
          <w:rFonts w:ascii="Arial" w:eastAsia="Arial" w:hAnsi="Arial" w:cs="Arial"/>
          <w:i/>
          <w:iCs/>
          <w:color w:val="494C4E"/>
          <w:sz w:val="20"/>
          <w:szCs w:val="20"/>
        </w:rPr>
        <w:t>10/2011</w:t>
      </w:r>
      <w:r>
        <w:rPr>
          <w:rStyle w:val="datesWrapper"/>
          <w:rFonts w:ascii="Arial" w:eastAsia="Arial" w:hAnsi="Arial" w:cs="Arial"/>
          <w:i/>
          <w:iCs/>
          <w:color w:val="494C4E"/>
          <w:sz w:val="20"/>
          <w:szCs w:val="20"/>
        </w:rPr>
        <w:t xml:space="preserve"> </w:t>
      </w:r>
    </w:p>
    <w:p>
      <w:pPr>
        <w:pStyle w:val="p"/>
        <w:spacing w:before="0" w:after="0"/>
        <w:ind w:left="0" w:right="0"/>
        <w:rPr>
          <w:rStyle w:val="span"/>
          <w:rFonts w:ascii="Arial" w:eastAsia="Arial" w:hAnsi="Arial" w:cs="Arial"/>
          <w:color w:val="494C4E"/>
          <w:sz w:val="20"/>
          <w:szCs w:val="20"/>
          <w:bdr w:val="none" w:sz="0" w:space="0" w:color="auto"/>
          <w:vertAlign w:val="baseline"/>
        </w:rPr>
      </w:pPr>
      <w:r>
        <w:rPr>
          <w:rStyle w:val="strong"/>
          <w:rFonts w:ascii="Arial" w:eastAsia="Arial" w:hAnsi="Arial" w:cs="Arial"/>
          <w:b/>
          <w:bCs/>
          <w:color w:val="494C4E"/>
          <w:sz w:val="20"/>
          <w:szCs w:val="20"/>
          <w:u w:val="single" w:color="494C4E"/>
        </w:rPr>
        <w:t>Residential Wind analysis Web Application</w:t>
      </w:r>
      <w:r>
        <w:rPr>
          <w:rStyle w:val="span"/>
          <w:rFonts w:ascii="Arial" w:eastAsia="Arial" w:hAnsi="Arial" w:cs="Arial"/>
          <w:color w:val="494C4E"/>
          <w:sz w:val="20"/>
          <w:szCs w:val="20"/>
          <w:bdr w:val="none" w:sz="0" w:space="0" w:color="auto"/>
          <w:vertAlign w:val="baseline"/>
        </w:rPr>
        <w:t xml:space="preserve"> - Designed a web application using n-Tier architecture for wind turbine installer/property owner to analyze whether a property is cost effective for wind turbine installation using ASP.NET MVC3, C# 4.0, WCF, Silverlight 4.0, SQL Server 2008, ArcGIS Server 10.0 and ESRI Silverlight API.</w:t>
      </w:r>
    </w:p>
    <w:p>
      <w:pPr>
        <w:pStyle w:val="divdocumentulli"/>
        <w:numPr>
          <w:ilvl w:val="0"/>
          <w:numId w:val="8"/>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Developed authentication module using ASP.NET MVC3 with features such as CAPTCHA.</w:t>
      </w:r>
    </w:p>
    <w:p>
      <w:pPr>
        <w:pStyle w:val="divdocumentulli"/>
        <w:numPr>
          <w:ilvl w:val="0"/>
          <w:numId w:val="8"/>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Integrated with Zoho CRM (Zoho API) for forwarding the customer details to the CRM database.</w:t>
      </w:r>
    </w:p>
    <w:p>
      <w:pPr>
        <w:pStyle w:val="divdocumentulli"/>
        <w:numPr>
          <w:ilvl w:val="0"/>
          <w:numId w:val="8"/>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Integrated with PayPal for payment processing.</w:t>
      </w:r>
    </w:p>
    <w:p>
      <w:pPr>
        <w:pStyle w:val="divdocumentulli"/>
        <w:numPr>
          <w:ilvl w:val="0"/>
          <w:numId w:val="8"/>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Created ArcGIS cached service to create a wind class map for USA using NREL data that shows the average wind pattern.</w:t>
      </w:r>
    </w:p>
    <w:p>
      <w:pPr>
        <w:pStyle w:val="divdocumentulli"/>
        <w:numPr>
          <w:ilvl w:val="0"/>
          <w:numId w:val="8"/>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Created geoprocessing services to determine the wind class for missing areas based on nearest spatial search using Python.</w:t>
      </w:r>
    </w:p>
    <w:p>
      <w:pPr>
        <w:pStyle w:val="divdocumentulli"/>
        <w:numPr>
          <w:ilvl w:val="0"/>
          <w:numId w:val="8"/>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Extensive use of Linq, LinqToSQL, Entity framework and stored procedures for SQL Server CRUD operations and use of Domain Services consumed by the Silverlight.</w:t>
      </w:r>
    </w:p>
    <w:p>
      <w:pPr>
        <w:pStyle w:val="divdocumentulli"/>
        <w:numPr>
          <w:ilvl w:val="0"/>
          <w:numId w:val="8"/>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Coding standards and practices based on MVVM (Silverlight), MVC3, CodeRush Xpress and unit testing.</w:t>
      </w:r>
    </w:p>
    <w:p>
      <w:pPr>
        <w:pStyle w:val="p"/>
        <w:spacing w:before="0" w:after="0"/>
        <w:ind w:left="0" w:right="0"/>
        <w:rPr>
          <w:rStyle w:val="span"/>
          <w:rFonts w:ascii="Arial" w:eastAsia="Arial" w:hAnsi="Arial" w:cs="Arial"/>
          <w:color w:val="494C4E"/>
          <w:sz w:val="20"/>
          <w:szCs w:val="20"/>
          <w:bdr w:val="none" w:sz="0" w:space="0" w:color="auto"/>
          <w:vertAlign w:val="baseline"/>
        </w:rPr>
      </w:pPr>
      <w:r>
        <w:rPr>
          <w:rStyle w:val="strong"/>
          <w:rFonts w:ascii="Arial" w:eastAsia="Arial" w:hAnsi="Arial" w:cs="Arial"/>
          <w:b/>
          <w:bCs/>
          <w:color w:val="494C4E"/>
          <w:sz w:val="20"/>
          <w:szCs w:val="20"/>
          <w:u w:val="single" w:color="494C4E"/>
        </w:rPr>
        <w:t>Meteorological Data Checker Application</w:t>
      </w:r>
      <w:r>
        <w:rPr>
          <w:rStyle w:val="span"/>
          <w:rFonts w:ascii="Arial" w:eastAsia="Arial" w:hAnsi="Arial" w:cs="Arial"/>
          <w:color w:val="494C4E"/>
          <w:sz w:val="20"/>
          <w:szCs w:val="20"/>
          <w:bdr w:val="none" w:sz="0" w:space="0" w:color="auto"/>
          <w:vertAlign w:val="baseline"/>
        </w:rPr>
        <w:t xml:space="preserve"> - Developed a web application using n-Tier architecture for wind analyst to process met station data for wind analysis using ASP.NET MVC3, C#4, WCF RIA, Silverlight 4, SQL Server 2008, ArcGIS Server 10.0 and ESRI Silverlight API.</w:t>
      </w:r>
    </w:p>
    <w:p>
      <w:pPr>
        <w:pStyle w:val="divdocumentulli"/>
        <w:numPr>
          <w:ilvl w:val="0"/>
          <w:numId w:val="9"/>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Created an ArcGIS dynamic service using ArcGIS Server that returns data (over 20,000 met stations) from SQL Server as dynamic tiles/images that change as the data changes.</w:t>
      </w:r>
    </w:p>
    <w:p>
      <w:pPr>
        <w:pStyle w:val="divdocumentulli"/>
        <w:numPr>
          <w:ilvl w:val="0"/>
          <w:numId w:val="9"/>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The application allows an analyst to select an area of interest on the map to retrieve all the met stations in the area (using WCF RIA, Domain Services, LinqToSql and SQL stored procedure).</w:t>
      </w:r>
    </w:p>
    <w:p>
      <w:pPr>
        <w:pStyle w:val="divdocumentulli"/>
        <w:numPr>
          <w:ilvl w:val="0"/>
          <w:numId w:val="9"/>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The analyst selects a station to further process the data.</w:t>
      </w:r>
    </w:p>
    <w:p>
      <w:pPr>
        <w:pStyle w:val="divdocumentulli"/>
        <w:numPr>
          <w:ilvl w:val="0"/>
          <w:numId w:val="9"/>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Extensive use of Linq, LinqToSQL and Entity framework for SQL Server CRUD operations.</w:t>
      </w:r>
    </w:p>
    <w:p>
      <w:pPr>
        <w:pStyle w:val="divdocumentulli"/>
        <w:numPr>
          <w:ilvl w:val="0"/>
          <w:numId w:val="9"/>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Coding standards and practices MVVM (Silverlight), MVC3 (ASP.NET), StyleCop and unit testing.</w:t>
      </w:r>
    </w:p>
    <w:p>
      <w:pPr>
        <w:pStyle w:val="divdocumentdivparagraphpadb5cell"/>
        <w:pBdr>
          <w:top w:val="none" w:sz="0" w:space="0" w:color="auto"/>
          <w:left w:val="none" w:sz="0" w:space="0" w:color="auto"/>
          <w:bottom w:val="single" w:sz="48" w:space="0" w:color="FFFFFF"/>
          <w:right w:val="none" w:sz="0" w:space="0" w:color="auto"/>
        </w:pBdr>
        <w:tabs>
          <w:tab w:val="right" w:pos="10820"/>
        </w:tabs>
        <w:spacing w:before="200" w:after="0"/>
        <w:ind w:left="0" w:right="0"/>
        <w:rPr>
          <w:rFonts w:ascii="Arial" w:eastAsia="Arial" w:hAnsi="Arial" w:cs="Arial"/>
          <w:color w:val="494C4E"/>
          <w:sz w:val="20"/>
          <w:szCs w:val="20"/>
          <w:bdr w:val="none" w:sz="0" w:space="0" w:color="auto"/>
          <w:vertAlign w:val="baseline"/>
        </w:rPr>
      </w:pPr>
      <w:r>
        <w:rPr>
          <w:rStyle w:val="jobtitle"/>
          <w:rFonts w:ascii="Arial" w:eastAsia="Arial" w:hAnsi="Arial" w:cs="Arial"/>
          <w:color w:val="494C4E"/>
          <w:sz w:val="20"/>
          <w:szCs w:val="20"/>
        </w:rPr>
        <w:t>Software Developer</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FOLIAGE SOFTWARE SYSTEMS</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Burlington</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MA</w:t>
      </w:r>
      <w:r>
        <w:rPr>
          <w:rStyle w:val="singlecolumnspanpaddedlinenth-child1"/>
          <w:rFonts w:ascii="Arial" w:eastAsia="Arial" w:hAnsi="Arial" w:cs="Arial"/>
          <w:color w:val="494C4E"/>
          <w:sz w:val="20"/>
          <w:szCs w:val="20"/>
          <w:bdr w:val="nil"/>
        </w:rPr>
        <w:t xml:space="preserve"> </w:t>
      </w:r>
      <w:r>
        <w:rPr>
          <w:rStyle w:val="datesWrapper"/>
          <w:rFonts w:ascii="Arial" w:eastAsia="Arial" w:hAnsi="Arial" w:cs="Arial"/>
          <w:i/>
          <w:iCs/>
          <w:color w:val="494C4E"/>
          <w:sz w:val="20"/>
          <w:szCs w:val="20"/>
          <w:bdr w:val="none" w:sz="0" w:space="0" w:color="auto"/>
        </w:rPr>
        <w:tab/>
      </w:r>
      <w:r>
        <w:rPr>
          <w:rStyle w:val="datesWrapper"/>
          <w:rFonts w:ascii="Arial" w:eastAsia="Arial" w:hAnsi="Arial" w:cs="Arial"/>
          <w:i/>
          <w:iCs/>
          <w:color w:val="494C4E"/>
          <w:sz w:val="20"/>
          <w:szCs w:val="20"/>
        </w:rPr>
        <w:t xml:space="preserve"> </w:t>
      </w:r>
      <w:r>
        <w:rPr>
          <w:rStyle w:val="span"/>
          <w:rFonts w:ascii="Arial" w:eastAsia="Arial" w:hAnsi="Arial" w:cs="Arial"/>
          <w:i/>
          <w:iCs/>
          <w:color w:val="494C4E"/>
          <w:sz w:val="20"/>
          <w:szCs w:val="20"/>
        </w:rPr>
        <w:t>07/2010</w:t>
      </w:r>
      <w:r>
        <w:rPr>
          <w:rStyle w:val="span"/>
          <w:rFonts w:ascii="Arial" w:eastAsia="Arial" w:hAnsi="Arial" w:cs="Arial"/>
          <w:i/>
          <w:iCs/>
          <w:color w:val="494C4E"/>
          <w:sz w:val="20"/>
          <w:szCs w:val="20"/>
        </w:rPr>
        <w:t xml:space="preserve"> - </w:t>
      </w:r>
      <w:r>
        <w:rPr>
          <w:rStyle w:val="span"/>
          <w:rFonts w:ascii="Arial" w:eastAsia="Arial" w:hAnsi="Arial" w:cs="Arial"/>
          <w:i/>
          <w:iCs/>
          <w:color w:val="494C4E"/>
          <w:sz w:val="20"/>
          <w:szCs w:val="20"/>
        </w:rPr>
        <w:t>04/2011</w:t>
      </w:r>
      <w:r>
        <w:rPr>
          <w:rStyle w:val="datesWrapper"/>
          <w:rFonts w:ascii="Arial" w:eastAsia="Arial" w:hAnsi="Arial" w:cs="Arial"/>
          <w:i/>
          <w:iCs/>
          <w:color w:val="494C4E"/>
          <w:sz w:val="20"/>
          <w:szCs w:val="20"/>
        </w:rPr>
        <w:t xml:space="preserve"> </w:t>
      </w:r>
    </w:p>
    <w:p>
      <w:pPr>
        <w:pStyle w:val="p"/>
        <w:spacing w:before="0" w:after="0"/>
        <w:ind w:left="0" w:right="0"/>
        <w:rPr>
          <w:rStyle w:val="span"/>
          <w:rFonts w:ascii="Arial" w:eastAsia="Arial" w:hAnsi="Arial" w:cs="Arial"/>
          <w:color w:val="494C4E"/>
          <w:sz w:val="20"/>
          <w:szCs w:val="20"/>
          <w:bdr w:val="none" w:sz="0" w:space="0" w:color="auto"/>
          <w:vertAlign w:val="baseline"/>
        </w:rPr>
      </w:pPr>
      <w:r>
        <w:rPr>
          <w:rStyle w:val="strong"/>
          <w:rFonts w:ascii="Arial" w:eastAsia="Arial" w:hAnsi="Arial" w:cs="Arial"/>
          <w:b/>
          <w:bCs/>
          <w:i/>
          <w:iCs/>
          <w:color w:val="494C4E"/>
          <w:sz w:val="20"/>
          <w:szCs w:val="20"/>
          <w:u w:val="single" w:color="494C4E"/>
        </w:rPr>
        <w:t>VOLPE, Boston, MA</w:t>
      </w:r>
      <w:r>
        <w:rPr>
          <w:rStyle w:val="strong"/>
          <w:rFonts w:ascii="Arial" w:eastAsia="Arial" w:hAnsi="Arial" w:cs="Arial"/>
          <w:b/>
          <w:bCs/>
          <w:color w:val="494C4E"/>
          <w:sz w:val="20"/>
          <w:szCs w:val="20"/>
        </w:rPr>
        <w:t xml:space="preserve"> </w:t>
      </w:r>
      <w:r>
        <w:rPr>
          <w:rStyle w:val="span"/>
          <w:rFonts w:ascii="Arial" w:eastAsia="Arial" w:hAnsi="Arial" w:cs="Arial"/>
          <w:color w:val="494C4E"/>
          <w:sz w:val="20"/>
          <w:szCs w:val="20"/>
          <w:bdr w:val="none" w:sz="0" w:space="0" w:color="auto"/>
          <w:vertAlign w:val="baseline"/>
        </w:rPr>
        <w:t>-</w:t>
      </w:r>
      <w:r>
        <w:rPr>
          <w:rStyle w:val="strong"/>
          <w:rFonts w:ascii="Arial" w:eastAsia="Arial" w:hAnsi="Arial" w:cs="Arial"/>
          <w:b/>
          <w:bCs/>
          <w:color w:val="494C4E"/>
          <w:sz w:val="20"/>
          <w:szCs w:val="20"/>
        </w:rPr>
        <w:t xml:space="preserve"> </w:t>
      </w:r>
      <w:r>
        <w:rPr>
          <w:rStyle w:val="span"/>
          <w:rFonts w:ascii="Arial" w:eastAsia="Arial" w:hAnsi="Arial" w:cs="Arial"/>
          <w:color w:val="494C4E"/>
          <w:sz w:val="20"/>
          <w:szCs w:val="20"/>
          <w:bdr w:val="none" w:sz="0" w:space="0" w:color="auto"/>
          <w:vertAlign w:val="baseline"/>
        </w:rPr>
        <w:t>Developed a web application for FAA/NPS personnel to download/view/add/modify GIS data using ASP.NET 4.0, C# 4.0, Silverlight 4.0, SQL Server 2008, ArcGIS Server 10.0, ArcSDE, ArcGIS API for Silverlight.</w:t>
      </w:r>
    </w:p>
    <w:p>
      <w:pPr>
        <w:pStyle w:val="divdocumentulli"/>
        <w:numPr>
          <w:ilvl w:val="0"/>
          <w:numId w:val="10"/>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Silverlight Telerik Rad Controls for displaying data (tabular and graphical).</w:t>
      </w:r>
    </w:p>
    <w:p>
      <w:pPr>
        <w:pStyle w:val="divdocumentulli"/>
        <w:numPr>
          <w:ilvl w:val="0"/>
          <w:numId w:val="10"/>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Created Web Services to automatically download GIS data (USGS Seamless server) on the server and import it to the ArcSDE database.</w:t>
      </w:r>
    </w:p>
    <w:p>
      <w:pPr>
        <w:pStyle w:val="divdocumentulli"/>
        <w:numPr>
          <w:ilvl w:val="0"/>
          <w:numId w:val="10"/>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Created REST based geoprocessing services using ArcGIS Server, Python and ArcObjects to send large amounts of GIS data as images.</w:t>
      </w:r>
    </w:p>
    <w:p>
      <w:pPr>
        <w:pStyle w:val="divdocumentulli"/>
        <w:numPr>
          <w:ilvl w:val="0"/>
          <w:numId w:val="10"/>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Extended the ArcGIS API for Silverlight for building complex user specific GIS tools that utilized the geoprocessing services/third party web services to analyze the GIS data.</w:t>
      </w:r>
    </w:p>
    <w:p>
      <w:pPr>
        <w:pStyle w:val="divdocumentulli"/>
        <w:numPr>
          <w:ilvl w:val="0"/>
          <w:numId w:val="10"/>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Coding standards and practices based on MVVM pattern, styling using StyleCop and unit testing using MSTest.</w:t>
      </w:r>
    </w:p>
    <w:p>
      <w:pPr>
        <w:pStyle w:val="p"/>
        <w:spacing w:before="0" w:after="0"/>
        <w:ind w:left="0" w:right="0"/>
        <w:rPr>
          <w:rStyle w:val="span"/>
          <w:rFonts w:ascii="Arial" w:eastAsia="Arial" w:hAnsi="Arial" w:cs="Arial"/>
          <w:color w:val="494C4E"/>
          <w:sz w:val="20"/>
          <w:szCs w:val="20"/>
          <w:bdr w:val="none" w:sz="0" w:space="0" w:color="auto"/>
          <w:vertAlign w:val="baseline"/>
        </w:rPr>
      </w:pPr>
      <w:r>
        <w:rPr>
          <w:rStyle w:val="strong"/>
          <w:rFonts w:ascii="Arial" w:eastAsia="Arial" w:hAnsi="Arial" w:cs="Arial"/>
          <w:b/>
          <w:bCs/>
          <w:i/>
          <w:iCs/>
          <w:color w:val="494C4E"/>
          <w:sz w:val="20"/>
          <w:szCs w:val="20"/>
          <w:u w:val="single" w:color="494C4E"/>
        </w:rPr>
        <w:t>VOLPE, Boston, MA</w:t>
      </w:r>
      <w:r>
        <w:rPr>
          <w:rStyle w:val="em"/>
          <w:rFonts w:ascii="Arial" w:eastAsia="Arial" w:hAnsi="Arial" w:cs="Arial"/>
          <w:i/>
          <w:iCs/>
          <w:color w:val="494C4E"/>
          <w:sz w:val="20"/>
          <w:szCs w:val="20"/>
        </w:rPr>
        <w:t xml:space="preserve"> - </w:t>
      </w:r>
      <w:r>
        <w:rPr>
          <w:rStyle w:val="span"/>
          <w:rFonts w:ascii="Arial" w:eastAsia="Arial" w:hAnsi="Arial" w:cs="Arial"/>
          <w:color w:val="494C4E"/>
          <w:sz w:val="20"/>
          <w:szCs w:val="20"/>
          <w:bdr w:val="none" w:sz="0" w:space="0" w:color="auto"/>
          <w:vertAlign w:val="baseline"/>
        </w:rPr>
        <w:t xml:space="preserve">Developed a prototype web based geographical information system for FAA using </w:t>
      </w:r>
      <w:r>
        <w:rPr>
          <w:rStyle w:val="strong"/>
          <w:rFonts w:ascii="Arial" w:eastAsia="Arial" w:hAnsi="Arial" w:cs="Arial"/>
          <w:b/>
          <w:bCs/>
          <w:color w:val="494C4E"/>
          <w:sz w:val="20"/>
          <w:szCs w:val="20"/>
        </w:rPr>
        <w:t>ASP.NET, C#,</w:t>
      </w:r>
      <w:r>
        <w:rPr>
          <w:rStyle w:val="span"/>
          <w:rFonts w:ascii="Arial" w:eastAsia="Arial" w:hAnsi="Arial" w:cs="Arial"/>
          <w:color w:val="494C4E"/>
          <w:sz w:val="20"/>
          <w:szCs w:val="20"/>
          <w:bdr w:val="none" w:sz="0" w:space="0" w:color="auto"/>
          <w:vertAlign w:val="baseline"/>
        </w:rPr>
        <w:t xml:space="preserve"> </w:t>
      </w:r>
      <w:r>
        <w:rPr>
          <w:rStyle w:val="strong"/>
          <w:rFonts w:ascii="Arial" w:eastAsia="Arial" w:hAnsi="Arial" w:cs="Arial"/>
          <w:b/>
          <w:bCs/>
          <w:color w:val="494C4E"/>
          <w:sz w:val="20"/>
          <w:szCs w:val="20"/>
        </w:rPr>
        <w:t>ArcGIS Server 9.3</w:t>
      </w:r>
      <w:r>
        <w:rPr>
          <w:rStyle w:val="span"/>
          <w:rFonts w:ascii="Arial" w:eastAsia="Arial" w:hAnsi="Arial" w:cs="Arial"/>
          <w:color w:val="494C4E"/>
          <w:sz w:val="20"/>
          <w:szCs w:val="20"/>
          <w:bdr w:val="none" w:sz="0" w:space="0" w:color="auto"/>
          <w:vertAlign w:val="baseline"/>
        </w:rPr>
        <w:t xml:space="preserve">, ArcSDE 9.3, ArcGIS </w:t>
      </w:r>
      <w:r>
        <w:rPr>
          <w:rStyle w:val="strong"/>
          <w:rFonts w:ascii="Arial" w:eastAsia="Arial" w:hAnsi="Arial" w:cs="Arial"/>
          <w:b/>
          <w:bCs/>
          <w:color w:val="494C4E"/>
          <w:sz w:val="20"/>
          <w:szCs w:val="20"/>
        </w:rPr>
        <w:t>WebADF</w:t>
      </w:r>
      <w:r>
        <w:rPr>
          <w:rStyle w:val="span"/>
          <w:rFonts w:ascii="Arial" w:eastAsia="Arial" w:hAnsi="Arial" w:cs="Arial"/>
          <w:color w:val="494C4E"/>
          <w:sz w:val="20"/>
          <w:szCs w:val="20"/>
          <w:bdr w:val="none" w:sz="0" w:space="0" w:color="auto"/>
          <w:vertAlign w:val="baseline"/>
        </w:rPr>
        <w:t xml:space="preserve"> in an AGILE process.</w:t>
      </w:r>
    </w:p>
    <w:p>
      <w:pPr>
        <w:pStyle w:val="divdocumentulli"/>
        <w:numPr>
          <w:ilvl w:val="0"/>
          <w:numId w:val="11"/>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The web based GIS application had features such as connecting to ArcSDE, editing features (adding, deleting and changing geometry).</w:t>
      </w:r>
    </w:p>
    <w:p>
      <w:pPr>
        <w:pStyle w:val="divdocumentulli"/>
        <w:numPr>
          <w:ilvl w:val="0"/>
          <w:numId w:val="11"/>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Developed custom GIS web controls that extended WebADF controls using C#.</w:t>
      </w:r>
    </w:p>
    <w:p>
      <w:pPr>
        <w:pStyle w:val="divdocumentulli"/>
        <w:numPr>
          <w:ilvl w:val="0"/>
          <w:numId w:val="11"/>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 xml:space="preserve">Conversion of WEB ADF based application to </w:t>
      </w:r>
      <w:r>
        <w:rPr>
          <w:rStyle w:val="strong"/>
          <w:rFonts w:ascii="Arial" w:eastAsia="Arial" w:hAnsi="Arial" w:cs="Arial"/>
          <w:b/>
          <w:bCs/>
          <w:color w:val="494C4E"/>
          <w:sz w:val="20"/>
          <w:szCs w:val="20"/>
        </w:rPr>
        <w:t>Silverlight</w:t>
      </w:r>
      <w:r>
        <w:rPr>
          <w:rStyle w:val="span"/>
          <w:rFonts w:ascii="Arial" w:eastAsia="Arial" w:hAnsi="Arial" w:cs="Arial"/>
          <w:color w:val="494C4E"/>
          <w:sz w:val="20"/>
          <w:szCs w:val="20"/>
          <w:bdr w:val="none" w:sz="0" w:space="0" w:color="auto"/>
          <w:vertAlign w:val="baseline"/>
        </w:rPr>
        <w:t xml:space="preserve"> version.</w:t>
      </w:r>
    </w:p>
    <w:p>
      <w:pPr>
        <w:pStyle w:val="divdocumentdivparagraphpadb5cell"/>
        <w:pBdr>
          <w:top w:val="none" w:sz="0" w:space="0" w:color="auto"/>
          <w:left w:val="none" w:sz="0" w:space="0" w:color="auto"/>
          <w:bottom w:val="single" w:sz="48" w:space="0" w:color="FFFFFF"/>
          <w:right w:val="none" w:sz="0" w:space="0" w:color="auto"/>
        </w:pBdr>
        <w:tabs>
          <w:tab w:val="right" w:pos="10820"/>
        </w:tabs>
        <w:spacing w:before="200" w:after="0"/>
        <w:ind w:left="0" w:right="0"/>
        <w:rPr>
          <w:rFonts w:ascii="Arial" w:eastAsia="Arial" w:hAnsi="Arial" w:cs="Arial"/>
          <w:color w:val="494C4E"/>
          <w:sz w:val="20"/>
          <w:szCs w:val="20"/>
          <w:bdr w:val="none" w:sz="0" w:space="0" w:color="auto"/>
          <w:vertAlign w:val="baseline"/>
        </w:rPr>
      </w:pPr>
      <w:r>
        <w:rPr>
          <w:rStyle w:val="jobtitle"/>
          <w:rFonts w:ascii="Arial" w:eastAsia="Arial" w:hAnsi="Arial" w:cs="Arial"/>
          <w:color w:val="494C4E"/>
          <w:sz w:val="20"/>
          <w:szCs w:val="20"/>
        </w:rPr>
        <w:t>Software Developer</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INFRASTRUCTURE MANAGEMENT SERVICES, INC</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Chicago</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IL</w:t>
      </w:r>
      <w:r>
        <w:rPr>
          <w:rStyle w:val="singlecolumnspanpaddedlinenth-child1"/>
          <w:rFonts w:ascii="Arial" w:eastAsia="Arial" w:hAnsi="Arial" w:cs="Arial"/>
          <w:color w:val="494C4E"/>
          <w:sz w:val="20"/>
          <w:szCs w:val="20"/>
          <w:bdr w:val="nil"/>
        </w:rPr>
        <w:t xml:space="preserve"> </w:t>
      </w:r>
      <w:r>
        <w:rPr>
          <w:rStyle w:val="datesWrapper"/>
          <w:rFonts w:ascii="Arial" w:eastAsia="Arial" w:hAnsi="Arial" w:cs="Arial"/>
          <w:i/>
          <w:iCs/>
          <w:color w:val="494C4E"/>
          <w:sz w:val="20"/>
          <w:szCs w:val="20"/>
          <w:bdr w:val="none" w:sz="0" w:space="0" w:color="auto"/>
        </w:rPr>
        <w:tab/>
      </w:r>
      <w:r>
        <w:rPr>
          <w:rStyle w:val="datesWrapper"/>
          <w:rFonts w:ascii="Arial" w:eastAsia="Arial" w:hAnsi="Arial" w:cs="Arial"/>
          <w:i/>
          <w:iCs/>
          <w:color w:val="494C4E"/>
          <w:sz w:val="20"/>
          <w:szCs w:val="20"/>
        </w:rPr>
        <w:t xml:space="preserve"> </w:t>
      </w:r>
      <w:r>
        <w:rPr>
          <w:rStyle w:val="span"/>
          <w:rFonts w:ascii="Arial" w:eastAsia="Arial" w:hAnsi="Arial" w:cs="Arial"/>
          <w:i/>
          <w:iCs/>
          <w:color w:val="494C4E"/>
          <w:sz w:val="20"/>
          <w:szCs w:val="20"/>
        </w:rPr>
        <w:t>12/2007</w:t>
      </w:r>
      <w:r>
        <w:rPr>
          <w:rStyle w:val="span"/>
          <w:rFonts w:ascii="Arial" w:eastAsia="Arial" w:hAnsi="Arial" w:cs="Arial"/>
          <w:i/>
          <w:iCs/>
          <w:color w:val="494C4E"/>
          <w:sz w:val="20"/>
          <w:szCs w:val="20"/>
        </w:rPr>
        <w:t xml:space="preserve"> - </w:t>
      </w:r>
      <w:r>
        <w:rPr>
          <w:rStyle w:val="span"/>
          <w:rFonts w:ascii="Arial" w:eastAsia="Arial" w:hAnsi="Arial" w:cs="Arial"/>
          <w:i/>
          <w:iCs/>
          <w:color w:val="494C4E"/>
          <w:sz w:val="20"/>
          <w:szCs w:val="20"/>
        </w:rPr>
        <w:t>07/2010</w:t>
      </w:r>
      <w:r>
        <w:rPr>
          <w:rStyle w:val="datesWrapper"/>
          <w:rFonts w:ascii="Arial" w:eastAsia="Arial" w:hAnsi="Arial" w:cs="Arial"/>
          <w:i/>
          <w:iCs/>
          <w:color w:val="494C4E"/>
          <w:sz w:val="20"/>
          <w:szCs w:val="20"/>
        </w:rPr>
        <w:t xml:space="preserve"> </w:t>
      </w:r>
    </w:p>
    <w:p>
      <w:pPr>
        <w:pStyle w:val="p"/>
        <w:spacing w:before="0" w:after="0"/>
        <w:ind w:left="0" w:right="0"/>
        <w:rPr>
          <w:rStyle w:val="span"/>
          <w:rFonts w:ascii="Arial" w:eastAsia="Arial" w:hAnsi="Arial" w:cs="Arial"/>
          <w:color w:val="494C4E"/>
          <w:sz w:val="20"/>
          <w:szCs w:val="20"/>
          <w:bdr w:val="none" w:sz="0" w:space="0" w:color="auto"/>
          <w:vertAlign w:val="baseline"/>
        </w:rPr>
      </w:pPr>
      <w:r>
        <w:rPr>
          <w:rStyle w:val="strong"/>
          <w:rFonts w:ascii="Arial" w:eastAsia="Arial" w:hAnsi="Arial" w:cs="Arial"/>
          <w:b/>
          <w:bCs/>
          <w:color w:val="494C4E"/>
          <w:sz w:val="20"/>
          <w:szCs w:val="20"/>
          <w:u w:val="single" w:color="494C4E"/>
        </w:rPr>
        <w:t>Pavement Management Information Systems</w:t>
      </w:r>
      <w:r>
        <w:rPr>
          <w:rStyle w:val="span"/>
          <w:rFonts w:ascii="Arial" w:eastAsia="Arial" w:hAnsi="Arial" w:cs="Arial"/>
          <w:color w:val="494C4E"/>
          <w:sz w:val="20"/>
          <w:szCs w:val="20"/>
          <w:bdr w:val="none" w:sz="0" w:space="0" w:color="auto"/>
          <w:vertAlign w:val="baseline"/>
        </w:rPr>
        <w:t xml:space="preserve"> - Created web and desktop applications for pavement data collection and data analysis. Applications involved in collecting location data, pavement condition data.</w:t>
      </w:r>
    </w:p>
    <w:p>
      <w:pPr>
        <w:pStyle w:val="divdocumentulli"/>
        <w:numPr>
          <w:ilvl w:val="0"/>
          <w:numId w:val="12"/>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Developed a data collection application using C#, DevExpress, SQL Server that interfaced deflection measurement instrument with a GPS instrument using serial port communication.</w:t>
      </w:r>
    </w:p>
    <w:p>
      <w:pPr>
        <w:pStyle w:val="divdocumentulli"/>
        <w:numPr>
          <w:ilvl w:val="0"/>
          <w:numId w:val="12"/>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Developed a web-based PMIS that integrated pavement condition data (Data, Images and Videos) with GIS maps using .NET Framework, Bing Maps and SQL Server.</w:t>
      </w:r>
    </w:p>
    <w:p>
      <w:pPr>
        <w:pStyle w:val="divdocumentulli"/>
        <w:numPr>
          <w:ilvl w:val="0"/>
          <w:numId w:val="12"/>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Developed an online data collection/validation Silverlight application for field crew/office personnel.</w:t>
      </w:r>
    </w:p>
    <w:p>
      <w:pPr>
        <w:pStyle w:val="divdocumentulli"/>
        <w:numPr>
          <w:ilvl w:val="0"/>
          <w:numId w:val="12"/>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Field crews upload data online as data are collected which is then evaluated by office personnel.</w:t>
      </w:r>
    </w:p>
    <w:p>
      <w:pPr>
        <w:pStyle w:val="divdocumentulli"/>
        <w:numPr>
          <w:ilvl w:val="0"/>
          <w:numId w:val="12"/>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Developed various kinds of 3D data visualization techniques using ArcGIS, KML/Google Earth, Silverlight 3, Bing Maps and field surveying data.</w:t>
      </w:r>
    </w:p>
    <w:p>
      <w:pPr>
        <w:pStyle w:val="divdocumentulli"/>
        <w:numPr>
          <w:ilvl w:val="0"/>
          <w:numId w:val="12"/>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Developed a QA software analysis tool using C# Winforms, WPF and SQL Server to QA the data.</w:t>
      </w:r>
    </w:p>
    <w:p>
      <w:pPr>
        <w:pStyle w:val="divdocumentulli"/>
        <w:numPr>
          <w:ilvl w:val="0"/>
          <w:numId w:val="12"/>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The statistical models in the system help to identify and correct the data quality issues.</w:t>
      </w:r>
    </w:p>
    <w:p>
      <w:pPr>
        <w:pStyle w:val="divdocumentulli"/>
        <w:numPr>
          <w:ilvl w:val="0"/>
          <w:numId w:val="12"/>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Developed a low cost system to tie-in the field data to its geographic location by creating a software application using C# that interfaced with GPS instrument and road data collection equipment.</w:t>
      </w:r>
    </w:p>
    <w:p>
      <w:pPr>
        <w:pStyle w:val="divdocumentulli"/>
        <w:numPr>
          <w:ilvl w:val="0"/>
          <w:numId w:val="12"/>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Developed a new image capture software using C#, Sony Vegas to enable capturing of hi-definition images of pavements from video tapes for integration with pavement network data.</w:t>
      </w:r>
    </w:p>
    <w:p>
      <w:pPr>
        <w:pStyle w:val="divdocumentulli"/>
        <w:numPr>
          <w:ilvl w:val="0"/>
          <w:numId w:val="12"/>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Introduced concept of using open source alternatives such as Google Earth for cost-constrained clients to display pavement data and integrate with existing pavement management systems.</w:t>
      </w:r>
    </w:p>
    <w:p>
      <w:pPr>
        <w:pStyle w:val="divdocumentulli"/>
        <w:numPr>
          <w:ilvl w:val="0"/>
          <w:numId w:val="12"/>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Involved in creating project documentation in SDLC phase using MS Project, IBM Rational.</w:t>
      </w:r>
    </w:p>
    <w:p>
      <w:pPr>
        <w:pStyle w:val="divdocumentulli"/>
        <w:numPr>
          <w:ilvl w:val="0"/>
          <w:numId w:val="12"/>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Responsible for maintaining/upgrading existing IMS pavement management software called PavePRO developed in Visual FoxPro.</w:t>
      </w:r>
    </w:p>
    <w:p>
      <w:pPr>
        <w:pStyle w:val="divdocumentdivparagraphpadb5cell"/>
        <w:pBdr>
          <w:top w:val="none" w:sz="0" w:space="0" w:color="auto"/>
          <w:left w:val="none" w:sz="0" w:space="0" w:color="auto"/>
          <w:bottom w:val="single" w:sz="48" w:space="0" w:color="FFFFFF"/>
          <w:right w:val="none" w:sz="0" w:space="0" w:color="auto"/>
        </w:pBdr>
        <w:tabs>
          <w:tab w:val="right" w:pos="10820"/>
        </w:tabs>
        <w:spacing w:before="200" w:after="0"/>
        <w:ind w:left="0" w:right="0"/>
        <w:rPr>
          <w:rFonts w:ascii="Arial" w:eastAsia="Arial" w:hAnsi="Arial" w:cs="Arial"/>
          <w:color w:val="494C4E"/>
          <w:sz w:val="20"/>
          <w:szCs w:val="20"/>
          <w:bdr w:val="none" w:sz="0" w:space="0" w:color="auto"/>
          <w:vertAlign w:val="baseline"/>
        </w:rPr>
      </w:pPr>
      <w:r>
        <w:rPr>
          <w:rStyle w:val="jobtitle"/>
          <w:rFonts w:ascii="Arial" w:eastAsia="Arial" w:hAnsi="Arial" w:cs="Arial"/>
          <w:color w:val="494C4E"/>
          <w:sz w:val="20"/>
          <w:szCs w:val="20"/>
        </w:rPr>
        <w:t>Doctoral Research Assistant</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UNIVERSITY OF TOLEDO</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Toledo</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OH</w:t>
      </w:r>
      <w:r>
        <w:rPr>
          <w:rStyle w:val="singlecolumnspanpaddedlinenth-child1"/>
          <w:rFonts w:ascii="Arial" w:eastAsia="Arial" w:hAnsi="Arial" w:cs="Arial"/>
          <w:color w:val="494C4E"/>
          <w:sz w:val="20"/>
          <w:szCs w:val="20"/>
          <w:bdr w:val="nil"/>
        </w:rPr>
        <w:t xml:space="preserve"> </w:t>
      </w:r>
      <w:r>
        <w:rPr>
          <w:rStyle w:val="datesWrapper"/>
          <w:rFonts w:ascii="Arial" w:eastAsia="Arial" w:hAnsi="Arial" w:cs="Arial"/>
          <w:i/>
          <w:iCs/>
          <w:color w:val="494C4E"/>
          <w:sz w:val="20"/>
          <w:szCs w:val="20"/>
          <w:bdr w:val="none" w:sz="0" w:space="0" w:color="auto"/>
        </w:rPr>
        <w:tab/>
      </w:r>
      <w:r>
        <w:rPr>
          <w:rStyle w:val="datesWrapper"/>
          <w:rFonts w:ascii="Arial" w:eastAsia="Arial" w:hAnsi="Arial" w:cs="Arial"/>
          <w:i/>
          <w:iCs/>
          <w:color w:val="494C4E"/>
          <w:sz w:val="20"/>
          <w:szCs w:val="20"/>
        </w:rPr>
        <w:t xml:space="preserve"> </w:t>
      </w:r>
      <w:r>
        <w:rPr>
          <w:rStyle w:val="span"/>
          <w:rFonts w:ascii="Arial" w:eastAsia="Arial" w:hAnsi="Arial" w:cs="Arial"/>
          <w:i/>
          <w:iCs/>
          <w:color w:val="494C4E"/>
          <w:sz w:val="20"/>
          <w:szCs w:val="20"/>
        </w:rPr>
        <w:t>08/2002</w:t>
      </w:r>
      <w:r>
        <w:rPr>
          <w:rStyle w:val="span"/>
          <w:rFonts w:ascii="Arial" w:eastAsia="Arial" w:hAnsi="Arial" w:cs="Arial"/>
          <w:i/>
          <w:iCs/>
          <w:color w:val="494C4E"/>
          <w:sz w:val="20"/>
          <w:szCs w:val="20"/>
        </w:rPr>
        <w:t xml:space="preserve"> - </w:t>
      </w:r>
      <w:r>
        <w:rPr>
          <w:rStyle w:val="span"/>
          <w:rFonts w:ascii="Arial" w:eastAsia="Arial" w:hAnsi="Arial" w:cs="Arial"/>
          <w:i/>
          <w:iCs/>
          <w:color w:val="494C4E"/>
          <w:sz w:val="20"/>
          <w:szCs w:val="20"/>
        </w:rPr>
        <w:t>12/2007</w:t>
      </w:r>
      <w:r>
        <w:rPr>
          <w:rStyle w:val="datesWrapper"/>
          <w:rFonts w:ascii="Arial" w:eastAsia="Arial" w:hAnsi="Arial" w:cs="Arial"/>
          <w:i/>
          <w:iCs/>
          <w:color w:val="494C4E"/>
          <w:sz w:val="20"/>
          <w:szCs w:val="20"/>
        </w:rPr>
        <w:t xml:space="preserve"> </w:t>
      </w:r>
    </w:p>
    <w:p>
      <w:pPr>
        <w:pStyle w:val="divdocumentulli"/>
        <w:numPr>
          <w:ilvl w:val="0"/>
          <w:numId w:val="13"/>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Performed extensive research, development and analysis of pavement management information system (PMIS) for the Ohio Department of Transportation (ODOT).</w:t>
      </w:r>
    </w:p>
    <w:p>
      <w:pPr>
        <w:pStyle w:val="divdocumentulli"/>
        <w:numPr>
          <w:ilvl w:val="0"/>
          <w:numId w:val="13"/>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Liaised closely with ODOT Office of Pavement Engineering in gathering user requirements and delivering project updates.</w:t>
      </w:r>
    </w:p>
    <w:p>
      <w:pPr>
        <w:pStyle w:val="divdocumentulli"/>
        <w:numPr>
          <w:ilvl w:val="0"/>
          <w:numId w:val="13"/>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Developed Pavement Management Information System (PMIS) for ODOT.</w:t>
      </w:r>
    </w:p>
    <w:p>
      <w:pPr>
        <w:pStyle w:val="divdocumentulli"/>
        <w:numPr>
          <w:ilvl w:val="0"/>
          <w:numId w:val="13"/>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PMIS is a data input, analysis and reporting software in VB6, MS Access, DAO, ArcGIS and MapObjects.</w:t>
      </w:r>
    </w:p>
    <w:p>
      <w:pPr>
        <w:pStyle w:val="divdocumentulli"/>
        <w:numPr>
          <w:ilvl w:val="0"/>
          <w:numId w:val="13"/>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Spearheaded development and implementation of Aggregate Geographical Information System (AGIS) for ODOT using C#, ArcGIS, ArcObjects and Access for use in performing analysis of spatial statistics culled from pavement aggregate data.</w:t>
      </w:r>
    </w:p>
    <w:p>
      <w:pPr>
        <w:pStyle w:val="divdocumentulli"/>
        <w:numPr>
          <w:ilvl w:val="0"/>
          <w:numId w:val="13"/>
        </w:numPr>
        <w:spacing w:before="0" w:after="6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Skillfully analyzed and programmed into PMIS statistical models such as regression, Markov, Kaplan-Meier, Weibull and linear mixed effects.</w:t>
      </w:r>
    </w:p>
    <w:p>
      <w:pPr>
        <w:pStyle w:val="divdocumentulli"/>
        <w:numPr>
          <w:ilvl w:val="0"/>
          <w:numId w:val="13"/>
        </w:numPr>
        <w:spacing w:before="0" w:after="300"/>
        <w:ind w:left="720" w:right="0" w:hanging="452"/>
        <w:rPr>
          <w:rStyle w:val="span"/>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bdr w:val="none" w:sz="0" w:space="0" w:color="auto"/>
          <w:vertAlign w:val="baseline"/>
        </w:rPr>
        <w:t>Utilized data mining algorithms such as cluster analysis, decision trees and fuzzy logic using C# and Java to identify existing patterns in ODOT data.</w:t>
      </w:r>
    </w:p>
    <w:tbl>
      <w:tblPr>
        <w:tblStyle w:val="divdocumentdivheading"/>
        <w:tblW w:w="5000" w:type="pct"/>
        <w:tblCellSpacing w:w="0" w:type="dxa"/>
        <w:tblBorders>
          <w:top w:val="single" w:sz="8" w:space="0" w:color="C0C5CF"/>
        </w:tblBorders>
        <w:tblCellMar>
          <w:top w:w="0" w:type="dxa"/>
          <w:left w:w="0" w:type="dxa"/>
          <w:bottom w:w="0" w:type="dxa"/>
          <w:right w:w="0" w:type="dxa"/>
        </w:tblCellMar>
        <w:tblLook w:val="05E0"/>
      </w:tblPr>
      <w:tblGrid>
        <w:gridCol w:w="10840"/>
      </w:tblGrid>
      <w:tr>
        <w:tblPrEx>
          <w:tblW w:w="5000" w:type="pct"/>
          <w:tblCellSpacing w:w="0" w:type="dxa"/>
          <w:tblBorders>
            <w:top w:val="single" w:sz="8" w:space="0" w:color="C0C5CF"/>
          </w:tblBorders>
          <w:tblCellMar>
            <w:top w:w="0" w:type="dxa"/>
            <w:left w:w="0" w:type="dxa"/>
            <w:bottom w:w="0" w:type="dxa"/>
            <w:right w:w="0" w:type="dxa"/>
          </w:tblCellMar>
          <w:tblLook w:val="05E0"/>
        </w:tblPrEx>
        <w:trPr>
          <w:tblCellSpacing w:w="0" w:type="dxa"/>
        </w:trPr>
        <w:tc>
          <w:tcPr>
            <w:tcMar>
              <w:top w:w="300" w:type="dxa"/>
              <w:left w:w="0" w:type="dxa"/>
              <w:bottom w:w="100" w:type="dxa"/>
              <w:right w:w="0" w:type="dxa"/>
            </w:tcMar>
            <w:vAlign w:val="bottom"/>
            <w:hideMark/>
          </w:tcPr>
          <w:p>
            <w:pPr>
              <w:rPr>
                <w:rFonts w:ascii="Arial" w:eastAsia="Arial" w:hAnsi="Arial" w:cs="Arial"/>
                <w:color w:val="494C4E"/>
                <w:sz w:val="20"/>
                <w:szCs w:val="20"/>
                <w:bdr w:val="none" w:sz="0" w:space="0" w:color="auto"/>
                <w:vertAlign w:val="baseline"/>
              </w:rPr>
            </w:pPr>
            <w:r>
              <w:rPr>
                <w:rStyle w:val="divdocumentdivheadingdivsectiontitle"/>
                <w:rFonts w:ascii="Arial" w:eastAsia="Arial" w:hAnsi="Arial" w:cs="Arial"/>
                <w:b/>
                <w:bCs/>
                <w:caps/>
                <w:spacing w:val="10"/>
                <w:sz w:val="20"/>
                <w:szCs w:val="20"/>
                <w:bdr w:val="none" w:sz="0" w:space="0" w:color="auto"/>
                <w:vertAlign w:val="baseline"/>
              </w:rPr>
              <w:t>Education and Training</w:t>
            </w:r>
          </w:p>
        </w:tc>
      </w:tr>
    </w:tbl>
    <w:p>
      <w:pPr>
        <w:pStyle w:val="paddedline"/>
        <w:tabs>
          <w:tab w:val="right" w:pos="10820"/>
        </w:tabs>
        <w:spacing w:before="0" w:beforeAutospacing="0" w:after="300" w:afterAutospacing="0"/>
        <w:ind w:left="0" w:right="0"/>
        <w:rPr>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rPr>
        <w:t>UNIVERSITY OF TOLEDO</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Toledo</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Ohio</w:t>
      </w:r>
      <w:r>
        <w:rPr>
          <w:rFonts w:ascii="Arial" w:eastAsia="Arial" w:hAnsi="Arial" w:cs="Arial"/>
          <w:color w:val="494C4E"/>
          <w:sz w:val="20"/>
          <w:szCs w:val="20"/>
          <w:bdr w:val="none" w:sz="0" w:space="0" w:color="auto"/>
          <w:vertAlign w:val="baseline"/>
        </w:rPr>
        <w:t xml:space="preserve"> </w:t>
      </w:r>
      <w:r>
        <w:rPr>
          <w:rStyle w:val="datesWrapper"/>
          <w:rFonts w:ascii="Arial" w:eastAsia="Arial" w:hAnsi="Arial" w:cs="Arial"/>
          <w:b w:val="0"/>
          <w:i/>
          <w:iCs/>
          <w:color w:val="494C4E"/>
          <w:sz w:val="20"/>
          <w:szCs w:val="20"/>
          <w:bdr w:val="none" w:sz="0" w:space="0" w:color="auto"/>
        </w:rPr>
        <w:tab/>
      </w:r>
      <w:r>
        <w:rPr>
          <w:rStyle w:val="span"/>
          <w:rFonts w:ascii="Arial" w:eastAsia="Arial" w:hAnsi="Arial" w:cs="Arial"/>
          <w:b w:val="0"/>
          <w:i/>
          <w:iCs/>
          <w:color w:val="494C4E"/>
          <w:sz w:val="20"/>
          <w:szCs w:val="20"/>
        </w:rPr>
        <w:t>2007</w:t>
      </w:r>
      <w:r>
        <w:rPr>
          <w:rStyle w:val="datesWrapper"/>
          <w:rFonts w:ascii="Arial" w:eastAsia="Arial" w:hAnsi="Arial" w:cs="Arial"/>
          <w:b w:val="0"/>
          <w:i/>
          <w:iCs/>
          <w:color w:val="494C4E"/>
          <w:sz w:val="20"/>
          <w:szCs w:val="20"/>
        </w:rPr>
        <w:t xml:space="preserve"> </w:t>
      </w:r>
    </w:p>
    <w:p>
      <w:pPr>
        <w:pStyle w:val="paddedline"/>
        <w:spacing w:before="0" w:after="300"/>
        <w:ind w:left="0" w:right="0"/>
        <w:rPr>
          <w:rFonts w:ascii="Arial" w:eastAsia="Arial" w:hAnsi="Arial" w:cs="Arial"/>
          <w:color w:val="494C4E"/>
          <w:sz w:val="20"/>
          <w:szCs w:val="20"/>
          <w:bdr w:val="none" w:sz="0" w:space="0" w:color="auto"/>
          <w:vertAlign w:val="baseline"/>
        </w:rPr>
      </w:pPr>
      <w:r>
        <w:rPr>
          <w:rStyle w:val="degree"/>
          <w:rFonts w:ascii="Arial" w:eastAsia="Arial" w:hAnsi="Arial" w:cs="Arial"/>
          <w:color w:val="494C4E"/>
          <w:sz w:val="20"/>
          <w:szCs w:val="20"/>
        </w:rPr>
        <w:t>Ph.D</w:t>
      </w:r>
      <w:r>
        <w:rPr>
          <w:rStyle w:val="span"/>
          <w:rFonts w:ascii="Arial" w:eastAsia="Arial" w:hAnsi="Arial" w:cs="Arial"/>
          <w:color w:val="494C4E"/>
          <w:sz w:val="20"/>
          <w:szCs w:val="20"/>
        </w:rPr>
        <w:t xml:space="preserve">: </w:t>
      </w:r>
      <w:r>
        <w:rPr>
          <w:rStyle w:val="span"/>
          <w:rFonts w:ascii="Arial" w:eastAsia="Arial" w:hAnsi="Arial" w:cs="Arial"/>
          <w:color w:val="494C4E"/>
          <w:sz w:val="20"/>
          <w:szCs w:val="20"/>
        </w:rPr>
        <w:t>Engineering</w:t>
      </w:r>
    </w:p>
    <w:tbl>
      <w:tblPr>
        <w:tblStyle w:val="divdocumentdivheading"/>
        <w:tblW w:w="5000" w:type="pct"/>
        <w:tblCellSpacing w:w="0" w:type="dxa"/>
        <w:tblBorders>
          <w:top w:val="single" w:sz="8" w:space="0" w:color="C0C5CF"/>
        </w:tblBorders>
        <w:tblCellMar>
          <w:top w:w="0" w:type="dxa"/>
          <w:left w:w="0" w:type="dxa"/>
          <w:bottom w:w="0" w:type="dxa"/>
          <w:right w:w="0" w:type="dxa"/>
        </w:tblCellMar>
        <w:tblLook w:val="05E0"/>
      </w:tblPr>
      <w:tblGrid>
        <w:gridCol w:w="10840"/>
      </w:tblGrid>
      <w:tr>
        <w:tblPrEx>
          <w:tblW w:w="5000" w:type="pct"/>
          <w:tblCellSpacing w:w="0" w:type="dxa"/>
          <w:tblBorders>
            <w:top w:val="single" w:sz="8" w:space="0" w:color="C0C5CF"/>
          </w:tblBorders>
          <w:tblCellMar>
            <w:top w:w="0" w:type="dxa"/>
            <w:left w:w="0" w:type="dxa"/>
            <w:bottom w:w="0" w:type="dxa"/>
            <w:right w:w="0" w:type="dxa"/>
          </w:tblCellMar>
          <w:tblLook w:val="05E0"/>
        </w:tblPrEx>
        <w:trPr>
          <w:tblCellSpacing w:w="0" w:type="dxa"/>
        </w:trPr>
        <w:tc>
          <w:tcPr>
            <w:tcMar>
              <w:top w:w="300" w:type="dxa"/>
              <w:left w:w="0" w:type="dxa"/>
              <w:bottom w:w="100" w:type="dxa"/>
              <w:right w:w="0" w:type="dxa"/>
            </w:tcMar>
            <w:vAlign w:val="bottom"/>
            <w:hideMark/>
          </w:tcPr>
          <w:p>
            <w:pPr>
              <w:rPr>
                <w:rFonts w:ascii="Arial" w:eastAsia="Arial" w:hAnsi="Arial" w:cs="Arial"/>
                <w:color w:val="494C4E"/>
                <w:sz w:val="20"/>
                <w:szCs w:val="20"/>
                <w:bdr w:val="none" w:sz="0" w:space="0" w:color="auto"/>
                <w:vertAlign w:val="baseline"/>
              </w:rPr>
            </w:pPr>
            <w:r>
              <w:rPr>
                <w:rStyle w:val="divdocumentdivheadingdivsectiontitle"/>
                <w:rFonts w:ascii="Arial" w:eastAsia="Arial" w:hAnsi="Arial" w:cs="Arial"/>
                <w:b/>
                <w:bCs/>
                <w:caps/>
                <w:spacing w:val="10"/>
                <w:sz w:val="20"/>
                <w:szCs w:val="20"/>
                <w:bdr w:val="none" w:sz="0" w:space="0" w:color="auto"/>
                <w:vertAlign w:val="baseline"/>
              </w:rPr>
              <w:t>Websites, Portfolios, Profiles</w:t>
            </w:r>
          </w:p>
        </w:tc>
      </w:tr>
    </w:tbl>
    <w:p>
      <w:pPr>
        <w:pStyle w:val="divdocumentulli"/>
        <w:numPr>
          <w:ilvl w:val="0"/>
          <w:numId w:val="14"/>
        </w:numPr>
        <w:pBdr>
          <w:top w:val="none" w:sz="0" w:space="0" w:color="auto"/>
          <w:left w:val="none" w:sz="0" w:space="0" w:color="auto"/>
          <w:bottom w:val="none" w:sz="0" w:space="0" w:color="auto"/>
          <w:right w:val="none" w:sz="0" w:space="0" w:color="auto"/>
        </w:pBdr>
        <w:spacing w:before="0" w:after="60" w:line="260" w:lineRule="atLeast"/>
        <w:ind w:left="720" w:right="0" w:hanging="452"/>
        <w:rPr>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rPr>
        <w:t>https://github.com/harip</w:t>
      </w:r>
    </w:p>
    <w:p>
      <w:pPr>
        <w:pStyle w:val="divdocumentulli"/>
        <w:numPr>
          <w:ilvl w:val="0"/>
          <w:numId w:val="14"/>
        </w:numPr>
        <w:spacing w:before="0" w:after="60" w:line="260" w:lineRule="atLeast"/>
        <w:ind w:left="720" w:right="0" w:hanging="452"/>
        <w:rPr>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rPr>
        <w:t>https://harip.github.io/site/pythonds</w:t>
      </w:r>
    </w:p>
    <w:p>
      <w:pPr>
        <w:pStyle w:val="divdocumentulli"/>
        <w:numPr>
          <w:ilvl w:val="0"/>
          <w:numId w:val="14"/>
        </w:numPr>
        <w:spacing w:before="0" w:after="300" w:line="260" w:lineRule="atLeast"/>
        <w:ind w:left="720" w:right="0" w:hanging="452"/>
        <w:rPr>
          <w:rFonts w:ascii="Arial" w:eastAsia="Arial" w:hAnsi="Arial" w:cs="Arial"/>
          <w:color w:val="494C4E"/>
          <w:sz w:val="20"/>
          <w:szCs w:val="20"/>
          <w:bdr w:val="none" w:sz="0" w:space="0" w:color="auto"/>
          <w:vertAlign w:val="baseline"/>
        </w:rPr>
      </w:pPr>
      <w:r>
        <w:rPr>
          <w:rStyle w:val="span"/>
          <w:rFonts w:ascii="Arial" w:eastAsia="Arial" w:hAnsi="Arial" w:cs="Arial"/>
          <w:color w:val="494C4E"/>
          <w:sz w:val="20"/>
          <w:szCs w:val="20"/>
        </w:rPr>
        <w:t>https://www.linkedin.com/in/charanp</w:t>
      </w:r>
    </w:p>
    <w:sectPr>
      <w:headerReference w:type="default" r:id="rId7"/>
      <w:footerReference w:type="default" r:id="rId8"/>
      <w:type w:val="continuous"/>
      <w:pgSz w:w="12240" w:h="15840"/>
      <w:pgMar w:top="400" w:right="700" w:bottom="400" w:left="700" w:header="0" w:footer="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240" w:lineRule="atLeast"/>
    </w:pPr>
    <w:rPr>
      <w:color w:val="494C4E"/>
    </w:rPr>
  </w:style>
  <w:style w:type="paragraph" w:customStyle="1" w:styleId="divdocumentdivnameSec">
    <w:name w:val="div_document_div_nameSec"/>
    <w:basedOn w:val="Normal"/>
    <w:pPr>
      <w:pBdr>
        <w:top w:val="none" w:sz="0" w:space="22" w:color="auto"/>
        <w:left w:val="none" w:sz="0" w:space="0" w:color="auto"/>
        <w:bottom w:val="none" w:sz="0" w:space="5" w:color="auto"/>
        <w:right w:val="none" w:sz="0" w:space="0" w:color="auto"/>
      </w:pBdr>
      <w:shd w:val="clear" w:color="auto" w:fill="434D54"/>
    </w:pPr>
    <w:rPr>
      <w:color w:val="FFFFFF"/>
      <w:bdr w:val="none" w:sz="0" w:space="0" w:color="auto"/>
      <w:shd w:val="clear" w:color="auto" w:fill="434D54"/>
    </w:rPr>
  </w:style>
  <w:style w:type="character" w:customStyle="1" w:styleId="divPARAGRAPHNAMEdiv">
    <w:name w:val="div_PARAGRAPH_NAME &gt; div"/>
    <w:basedOn w:val="DefaultParagraphFont"/>
    <w:rPr>
      <w:shd w:val="clear" w:color="auto" w:fill="434D54"/>
    </w:rPr>
  </w:style>
  <w:style w:type="character" w:customStyle="1" w:styleId="divdocumentdivname">
    <w:name w:val="div_document_div_name"/>
    <w:basedOn w:val="DefaultParagraphFont"/>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table" w:customStyle="1" w:styleId="divdocumentdivparagraphnth-last-child1">
    <w:name w:val="div_document_div_paragraph_nth-last-child(1)"/>
    <w:basedOn w:val="TableNormal"/>
    <w:tblPr/>
  </w:style>
  <w:style w:type="paragraph" w:customStyle="1" w:styleId="divdocumentdivSECTIONCNTC">
    <w:name w:val="div_document_div_SECTION_CNTC"/>
    <w:basedOn w:val="Normal"/>
    <w:pPr>
      <w:pBdr>
        <w:top w:val="none" w:sz="0" w:space="0" w:color="auto"/>
        <w:left w:val="none" w:sz="0" w:space="0" w:color="auto"/>
        <w:bottom w:val="none" w:sz="0" w:space="0" w:color="auto"/>
        <w:right w:val="none" w:sz="0" w:space="0" w:color="auto"/>
      </w:pBdr>
      <w:shd w:val="clear" w:color="auto" w:fill="434D54"/>
    </w:pPr>
    <w:rPr>
      <w:color w:val="FFFFFF"/>
      <w:bdr w:val="none" w:sz="0" w:space="0" w:color="auto"/>
      <w:shd w:val="clear" w:color="auto" w:fill="434D54"/>
    </w:rPr>
  </w:style>
  <w:style w:type="character" w:customStyle="1" w:styleId="divPARAGRAPHCNTCdiv">
    <w:name w:val="div_PARAGRAPH_CNTC &gt; div"/>
    <w:basedOn w:val="DefaultParagraphFont"/>
    <w:rPr>
      <w:shd w:val="clear" w:color="auto" w:fill="434D54"/>
    </w:rPr>
  </w:style>
  <w:style w:type="paragraph" w:customStyle="1" w:styleId="divdocumentdivaddressdivnth-last-child1">
    <w:name w:val="div_document_div_address_div_nth-last-child(1)"/>
    <w:basedOn w:val="Normal"/>
  </w:style>
  <w:style w:type="character" w:customStyle="1" w:styleId="sprtr">
    <w:name w:val="sprtr"/>
    <w:basedOn w:val="DefaultParagraphFont"/>
  </w:style>
  <w:style w:type="character" w:customStyle="1" w:styleId="divdocumentdivheadingdivsectiontitle">
    <w:name w:val="div_document_div_heading_div_sectiontitle"/>
    <w:basedOn w:val="DefaultParagraphFont"/>
    <w:rPr>
      <w:color w:val="434D54"/>
    </w:rPr>
  </w:style>
  <w:style w:type="table" w:customStyle="1" w:styleId="divdocumentdivsectionbgsectiondivsectiondivheading">
    <w:name w:val="div_document_div_section_bgsection + div_section_div_heading"/>
    <w:basedOn w:val="TableNormal"/>
    <w:tblPr/>
  </w:style>
  <w:style w:type="paragraph" w:customStyle="1" w:styleId="divdocumentdivparagraphnth-last-child1Paragraph">
    <w:name w:val="div_document_div_paragraph_nth-last-child(1) Paragraph"/>
    <w:basedOn w:val="Normal"/>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ulli">
    <w:name w:val="div_document_ul_li"/>
    <w:basedOn w:val="Normal"/>
    <w:pPr>
      <w:pBdr>
        <w:left w:val="none" w:sz="0" w:space="13" w:color="auto"/>
      </w:pBdr>
    </w:pPr>
  </w:style>
  <w:style w:type="table" w:customStyle="1" w:styleId="divdocumentdivheading">
    <w:name w:val="div_document_div_heading"/>
    <w:basedOn w:val="TableNormal"/>
    <w:tblPr/>
  </w:style>
  <w:style w:type="table" w:customStyle="1" w:styleId="tabletwocol">
    <w:name w:val="table_twocol"/>
    <w:basedOn w:val="TableNormal"/>
    <w:tblPr/>
  </w:style>
  <w:style w:type="paragraph" w:customStyle="1" w:styleId="divdocumentdivparagraph">
    <w:name w:val="div_document_div_paragraph"/>
    <w:basedOn w:val="Normal"/>
  </w:style>
  <w:style w:type="paragraph" w:customStyle="1" w:styleId="paddedline">
    <w:name w:val="paddedline"/>
    <w:basedOn w:val="Normal"/>
    <w:pPr>
      <w:pBdr>
        <w:bottom w:val="none" w:sz="0" w:space="5" w:color="auto"/>
      </w:pBdr>
    </w:pPr>
  </w:style>
  <w:style w:type="paragraph" w:customStyle="1" w:styleId="divdocumentdivparagraphfirstparagraphpadb5cell">
    <w:name w:val="div_document_div_paragraph_firstparagraph_padb5cell"/>
    <w:basedOn w:val="Normal"/>
    <w:pPr>
      <w:pBdr>
        <w:top w:val="none" w:sz="0" w:space="0" w:color="auto"/>
      </w:pBdr>
    </w:pPr>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rPr>
  </w:style>
  <w:style w:type="character" w:customStyle="1" w:styleId="datesWrapper">
    <w:name w:val="datesWrapper"/>
    <w:basedOn w:val="DefaultParagraphFont"/>
  </w:style>
  <w:style w:type="character" w:customStyle="1" w:styleId="u">
    <w:name w:val="u"/>
    <w:basedOn w:val="DefaultParagraphFont"/>
    <w:rPr>
      <w:sz w:val="24"/>
      <w:szCs w:val="24"/>
      <w:bdr w:val="none" w:sz="0" w:space="0" w:color="auto"/>
      <w:vertAlign w:val="baseline"/>
    </w:rPr>
  </w:style>
  <w:style w:type="character" w:customStyle="1" w:styleId="strong">
    <w:name w:val="strong"/>
    <w:basedOn w:val="DefaultParagraphFont"/>
    <w:rPr>
      <w:sz w:val="24"/>
      <w:szCs w:val="24"/>
      <w:bdr w:val="none" w:sz="0" w:space="0" w:color="auto"/>
      <w:vertAlign w:val="baseline"/>
    </w:rPr>
  </w:style>
  <w:style w:type="paragraph" w:customStyle="1" w:styleId="divdocumentdivparagraphpadb5cell">
    <w:name w:val="div_document_div_paragraph_padb5cell"/>
    <w:basedOn w:val="Normal"/>
    <w:pPr>
      <w:pBdr>
        <w:top w:val="none" w:sz="0" w:space="10" w:color="auto"/>
      </w:pBdr>
    </w:pPr>
  </w:style>
  <w:style w:type="character" w:customStyle="1" w:styleId="em">
    <w:name w:val="em"/>
    <w:basedOn w:val="DefaultParagraphFont"/>
    <w:rPr>
      <w:sz w:val="24"/>
      <w:szCs w:val="24"/>
      <w:bdr w:val="none" w:sz="0" w:space="0" w:color="auto"/>
      <w:vertAlign w:val="baseline"/>
    </w:rPr>
  </w:style>
  <w:style w:type="character" w:customStyle="1" w:styleId="paddedlineCharacter">
    <w:name w:val="paddedline Character"/>
    <w:basedOn w:val="DefaultParagraphFont"/>
  </w:style>
  <w:style w:type="character" w:customStyle="1" w:styleId="degree">
    <w:name w:val="degree"/>
    <w:basedOn w:val="DefaultParagraphFont"/>
    <w:rPr>
      <w:b/>
      <w:bCs/>
    </w:rPr>
  </w:style>
  <w:style w:type="paragraph" w:customStyle="1" w:styleId="divdocumentsectionnth-last-child1">
    <w:name w:val="div_document_section_nth-last-child(1)"/>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adnlLnks">
    <w:name w:val="adnlLnks"/>
    <w:basedOn w:val="Normal"/>
    <w:pPr>
      <w:spacing w:line="260" w:lineRule="atLeast"/>
      <w:jc w:val="left"/>
    </w:pPr>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TotalTime>0</TotalTime>
  <Pages>5</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 PULUGURTA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9928f1df-05b5-49aa-9d0c-cfbd88074200</vt:lpwstr>
  </property>
  <property fmtid="{D5CDD505-2E9C-101B-9397-08002B2CF9AE}" pid="3" name="x1ye=0">
    <vt:lpwstr>+IcAAB+LCAAAAAAABAAUmTWC40AURA+kQEyhmJmVyWJmPP3ORuNgbLe7f1e9Z5OQKIo4S0E4xfAQLOIYzqEIjqOIgJCEwMYxJtuQ10Hu1ZdQiN2eGyuLg1ca9QT0gPEFTEnJpuEXHQKkOZVNQjnL6b4gegLQtYPr4DaQAoCS8tZBI00zBLy1R2X0CE9KEW6M/VpV/A0o/CImSg06SOehnovDsMlevuaNTntjVIy2dhdU7WXePpAnn6TS2gfyzmm</vt:lpwstr>
  </property>
  <property fmtid="{D5CDD505-2E9C-101B-9397-08002B2CF9AE}" pid="4" name="x1ye=1">
    <vt:lpwstr>/JAykQhUnaYmwNc50Gp1TL42yqYM+9IUJONSJOBGMRcmEMX6uF3gRzB4CSKNSPnthuhEGBAruic+RK13i6Tz2FXhkw7htqUmt7TUQBkYvZuQw8pKbEltdjoIUbMVRh04c49KEVUkqXqTE4gdiJdB84ob67iHH9YjatNbZRJogO4iYay8RtG+xiUkFZ/xmF7sJE1/PC0E37yxtSNT2P/UYau4eESR1K0I4ThEgb0Fn2pDK/Anl26iJf5dYWdyMyJ</vt:lpwstr>
  </property>
  <property fmtid="{D5CDD505-2E9C-101B-9397-08002B2CF9AE}" pid="5" name="x1ye=10">
    <vt:lpwstr>Hh+R6ujArBsHuC0L9RUSpOM29ozVXLrqp4GBmu6KiXUgYKNHV0olfeD0UvYtYYKxSqSA46okjTceu7CUhNT7lhnE+cuuB7EQEd7IP974ZI2t73m+8WGV90kE30Z3T+UPryl6RHX39Ko91rC+JdMvCpuX5nLEzgGerKq8RDdPEKdPRx4bXclFpRCVrIiRizYpCsvlJn8ev3R4R+eT8CvVKiAvT5o0PKnWBnX5dhCIrhUdk3rhiT350/vDL58fSw1</vt:lpwstr>
  </property>
  <property fmtid="{D5CDD505-2E9C-101B-9397-08002B2CF9AE}" pid="6" name="x1ye=100">
    <vt:lpwstr>veYCz64wUZJ9bYdtqLTXcxlUhZE9Y7ltNXPTPGMAmTxcTITkZGsJ571HB9TNfUX+Y51SI2aSBiBKWBpvgBDn78dL+MGUcrwy0mLLi0UC5ccfdB6DeLnCo3UaLnf1M37n6/y8l/hm9jzI7hyLYKM7Uqp7QePCBIB8ziZBEAlabhfgYPsTGAc60CjRmth6nkE5R7GkHEkz8cFnGK4T4VSqOgRvLEEJzqVw2N2P1XWAMGmfqt4V2BDXPN4QGk6182y</vt:lpwstr>
  </property>
  <property fmtid="{D5CDD505-2E9C-101B-9397-08002B2CF9AE}" pid="7" name="x1ye=101">
    <vt:lpwstr>dY6ilIA2EgK6BmEkgYHMtZ1kUB1HZD1hL+SafAqVQc3M1lESWV/eeg4bG1r7Fve9sfnSRXMn5IqTcisivs2l2tP7siVHfYWuK7FmnCt8J4iVxh4YMa8im/j1HN0JW7saTdkZPvdW7DeS6VA1OOwThnov9LGCOMpTatfgwyh9qHbrVmZnJshyIctFYp6VvGS5cXoNd7a9TQ/0mguQ7mk/kAQJaAM0vC91HEDqxYtsIpVrtmaaF4Yl3glL89/bfRF</vt:lpwstr>
  </property>
  <property fmtid="{D5CDD505-2E9C-101B-9397-08002B2CF9AE}" pid="8" name="x1ye=102">
    <vt:lpwstr>nlpDvJ2NLmN9exO+mgEm14Leq4rxA1z8TTvqmQ/Ia57nSgwWNqJhMSMMuEVNErv5Qvif0q6oPVi8GPek2UfAbo6obCNdbWuipuAlO8fSYxTUTZ3nIAvKQyjvpb9z8n+vUxonsDfs2Glv3cVGmkX4CLpZKcjaNpK4P3XcIPbikSvVVa4iFovyzJbGbKBkGVhhs7NbO9mmTUdkp9oX2TtbpYngHsacbvDItls+YWRJQ7l6NYg1qiyzK8nQs9fqWRq</vt:lpwstr>
  </property>
  <property fmtid="{D5CDD505-2E9C-101B-9397-08002B2CF9AE}" pid="9" name="x1ye=103">
    <vt:lpwstr>2PaLOoGVGGvcijTQrNOz/78m+diZzwOU166k+IsLns9fmP5WMyKO2zr3esfZCKyieVhImvWVIIcp+qKzBMyubvCfSGlebL0ezFGpP7lcCsck4/ailAq+lHWw1dvNjkb1N0tqoRP/rpXGtx2V4A+KyaG3+BEjz09WVX4+sQpssX2Q2Rz+LHCPCReNqR4vlygm1Osw0y/ZOSgOrYr4nTsQSIsvunYO4MP31Z2VNvlZ7l24htogWPIWlxlaeI5Wto3</vt:lpwstr>
  </property>
  <property fmtid="{D5CDD505-2E9C-101B-9397-08002B2CF9AE}" pid="10" name="x1ye=104">
    <vt:lpwstr>ENN+4FLmGX9TAjfwDE21IeiJiCWZCHT9ifee3FcwYsfuoy+SBonWhIx8fK+8v+aTdDXP1xKMIHManezQ/SaMDVDocW7C/PbYQHI0vzw2mgJb1nl2Tdjda12skw/hzGMs9xx2IexTZ1BoSVR/r6a1X1Vkj3EtQBN6/h4uQKVgqO+MtB3xjnBE6qTYoJoozg6bLQL0F/GXSW3yz6ih9Y0h1n20Z1TZcGi/CBuv6yAhXttXvCJrhsRlnRq5i4GLfAA</vt:lpwstr>
  </property>
  <property fmtid="{D5CDD505-2E9C-101B-9397-08002B2CF9AE}" pid="11" name="x1ye=105">
    <vt:lpwstr>gwFz8UC5Ex/kSjWhxK8RgHFekiR8+A37ToqGYxGOjPfB80vV0HsYBsOi7EysC9I6t4kgOtFFDieXjbHtVbJYI7vRA+vob/mlFHoxTvE0IKns6/Il7oHmiINXmHn4aHsGzL0Qe0UroQmjlWm9+XRrCaKIcxWdNY77iYji4AUaHB61VnvV6ZCtzmEsqu1ORASda5JteHQtZ7P73bd8ZTuOFmDP4LQ2KXMdRmPzvezyaNzmzrR+ZTOE+jSyoJLAj3S</vt:lpwstr>
  </property>
  <property fmtid="{D5CDD505-2E9C-101B-9397-08002B2CF9AE}" pid="12" name="x1ye=106">
    <vt:lpwstr>1twEROpjMkyZWXTSq2QkWBNe3ZSMDbyHFGDX/F9MKo67TXbqOeVAg4qCKQj986AbsTPK19EAX/CTEok8PUgFUJrhP/sntKRCA2xZWowvvqgvBHdquQ4JMqGUy2+kCE3Jur5xtjEEnnHJsCwJVrSqI7iCVVnt0enBkgaZs983v0/YvZiRFvqbl4rpjJgyFQ4pdEPsJ4G12NaVoqXNzwMY5Msfy+OkPdHr6r/cRWOCXraqjWU3t3nd/uT3q+NOZfZ</vt:lpwstr>
  </property>
  <property fmtid="{D5CDD505-2E9C-101B-9397-08002B2CF9AE}" pid="13" name="x1ye=107">
    <vt:lpwstr>9dgP3ik9uY3WqWubIlDP+AR+2c+CcKIZ6wY6uAGhtgXLWZpwjVAJLmf/JosRhr2nNVfEBIJiSY1bII0MoNhGs5KsGFRjMGz8LN97526AdfxGO3zlReSVo4ispKpd4amcB8EzuEMqY8DGiHxYrqfFxQmmqMqCYlmaeub5JGkfYVv0KZlKahn30jZfM7Y05bKVBTX8NBoWxWZqxyCG3IWA/2Mlbcm0T5s14jxIJQbUcJbRRZC510lfpTKmdHKqwbO</vt:lpwstr>
  </property>
  <property fmtid="{D5CDD505-2E9C-101B-9397-08002B2CF9AE}" pid="14" name="x1ye=108">
    <vt:lpwstr>mjG15vxOjlnuMRGhtWjx9SdNv/e2CsHa7a/5H969fUXXfoUiOuA7WpjgqgPNX+8cl47gVQn+IqorXexl4L9IWYhTeO17+XsbrZg7VZl3Zdb0bWnW5VejpcpDH1sHYXMqv11jfZpu9IHH62T+2uKMhGouJFiZVyyg8l3QkzYohr+DhQ56BTPLB7QZBpm1QcOPtYFA5meDmZYkF16UJJfOcfv2FBSrJoJHH3G+anYM6pSoD3w7mm8lUAZbcgoKUmJ</vt:lpwstr>
  </property>
  <property fmtid="{D5CDD505-2E9C-101B-9397-08002B2CF9AE}" pid="15" name="x1ye=109">
    <vt:lpwstr>GWsoH6lxjiQnBkGv5jk6JvHo8Aihqi7+A8Xzr3a5yn32OwFBv75T3JQ/5iJGXD/Rli1vPzOxx42KPR+4DoDBqu+oBG/E7rQ2saSYcojPwnDQ3Le/PyLwUGlmIS7Z49mJGGQzQTncVJHe43m2C3jzilCDa3CBfYyOrlZavcDlUKDbOcYTXTDuCpop5DoGgMW9cY1Ie03tvsz/6rj2Vvk1OGahKlMQQRzxhe7E6mIJ9kC8fqG07wwiUnUBX/8xy7O</vt:lpwstr>
  </property>
  <property fmtid="{D5CDD505-2E9C-101B-9397-08002B2CF9AE}" pid="16" name="x1ye=11">
    <vt:lpwstr>GQyNEM4MUeOhV4wQHQAktqS4w/ktLfcj0u+E/TeutORRY40DPN2f+TsgByEMWhWZ/oWRz6mBC0qqY+U+htXug5IEGS5MbW42GXWP1TX06zS5S7kFROlF2HNGeZwYl3PAAQrB3zklRpnQUhPVV0h9WJf1K808TwjQ4hnCMuMZ9jwNx7i4eBjPQzAgTpSbrvplIm/sa1+YPG3E3jyl3xhKo8C+P3dnyjsEU+p7MgUjxD/+VVezs0rvH8Abuwuj5Ql</vt:lpwstr>
  </property>
  <property fmtid="{D5CDD505-2E9C-101B-9397-08002B2CF9AE}" pid="17" name="x1ye=110">
    <vt:lpwstr>QwJ9nxT3t9SYRuyYFIKmU7fowFrmdCki8wVmuXfSrWOcLWdo9/QtYQXyW+I9vPnk3cQHn43EFxdiFmwKXfOcr2bESjNO2PPrW5LbSY5iigj+69i+G/W0z3j/JY0nROyHftWqnX2E7LK/F4cQVIAH7WglohViuzJeHMik7hjPkDo+K6b6qTuypY76dgsjzFS+r4c9hwtmDxTic/dVVYr/a0a0OHh9usd4TmZ85V//2c1haWFIeWPOkaVGtlM+Vua</vt:lpwstr>
  </property>
  <property fmtid="{D5CDD505-2E9C-101B-9397-08002B2CF9AE}" pid="18" name="x1ye=111">
    <vt:lpwstr>oLiSRH2vUPooY2RLJGdDaJiwsYN5rl6Rdq5ZxapszSHGvRxNejXjBH8zIHoaRz77LpKGW6sK9I+WYB3SkGfEPECq013ccTMVBq4kEGakAODi0r166c1zStPCuJUo5dKiK4moitBraVlNtMhUV9tXinzI1fQqQ3Gwm5rkTY6mFL7RnSTs/z2qbyx3eS2B5+trvkaJD598kctmtwmbQQUQbzAFrX9vZi+JknYPnjR2RCntOMoLtQs+JpbEl/f0zA+</vt:lpwstr>
  </property>
  <property fmtid="{D5CDD505-2E9C-101B-9397-08002B2CF9AE}" pid="19" name="x1ye=112">
    <vt:lpwstr>+Gr+2V/cslgGKNfcqjAeOY5Q6YaAi1EmvZ6qS2BwCqPpKGB7An/p9Ym/NldgRE+9ctLz0tCYfXE0aKv49Cl8C9l8c7ftnZtLg/t1JnWC8PS1RduL/q6SgiT/YhSsPAKghJapDMZo6Xy5afuY4srscPqpUE+pjyIiaCse6Da3Uz1U/8GuCWAYzBnWHR/ddORvTmPctwomYWYHj+f3he4wgsWWj9MnT5SKVNzefPEqIPstBsBdVPWbQKkfVl6XrIy</vt:lpwstr>
  </property>
  <property fmtid="{D5CDD505-2E9C-101B-9397-08002B2CF9AE}" pid="20" name="x1ye=113">
    <vt:lpwstr>FIA0etkzMJtwwhidLgT1n+K8fmbtxWzCDpmFPfIuuJq4i0wSTsrN8iTEjCPzSAUT3l+yNJx4jvyE/HU4Z9+cVidyHoDqBI7E0TvSpnMyLw2BjP88JQfcM/jDV4Inp91wFUbZ913QgInJkk5OfguapnejXbcmbDmX8iuQzKH6QIRe9ogYXPum8lx91Of19o/zQOfKORf2lY/KXR6eHd0Yt1iZYZaOsTjM0TeBpvGQNhZto9HchBLCBXm18tvJhg1</vt:lpwstr>
  </property>
  <property fmtid="{D5CDD505-2E9C-101B-9397-08002B2CF9AE}" pid="21" name="x1ye=114">
    <vt:lpwstr>vAf34Ftbof6LeHJhbc5t/V9b4XVmBLvLjI/igD+Pw0sW3PpZAHDntqPCl5buVCHMBEoWCK/Kb6TUdvp/44OaicXvT4R5rQttkGgzMrbQybOSlSMs6vD1MBm8YJGbkAH8VOtZFOrTCp4WmbahTH9EnESfSDnHX74Rj1e5o45NDkxfuyOqs+pj8Poy+dMgnxdZX6Q9M052ROdM+iPq8+y6WXYrnQgilm8VPNjyOlUlA88GC+S1knpEU0Jlpxg+X5X</vt:lpwstr>
  </property>
  <property fmtid="{D5CDD505-2E9C-101B-9397-08002B2CF9AE}" pid="22" name="x1ye=115">
    <vt:lpwstr>oAXv9b0b4Kb3+SoGaSmsXej/NhgLCZ7IG3vqEOzIrDQ6mzqixDMD96iFzm1d4rSmKaLWMsijTWJfVTOtmlStEBLhsEPiUlp/+o8HuzxvI53F3uCeu5BXAvuCln6UTO/MB+N3iPP+yFfaVo6dxSSWPuDKRR4ZCf8CQ/mLBNzB/KuKap5BfuH/FBTkuoh4HTj9juk1hjc5M7odq286lAuntZz/iiDYWJ6sqnxD7BVoU/IHBvPIw8UCEkZP0NOSd+c</vt:lpwstr>
  </property>
  <property fmtid="{D5CDD505-2E9C-101B-9397-08002B2CF9AE}" pid="23" name="x1ye=116">
    <vt:lpwstr>k3NkayteKaeuCyWD7/GxcC9gXZMQwswYpuqA7LYHPpLyuncUsCHnT/udiB02Vf47JQDIUNvnxRmo7cDt+tCT7TMIcDGLGaJ6qzmV0lDPZ+snxN7gtoI+caUIwucXEUCCfjsj9z7NA8iOjinyWA19o7Dzp8rpoOfPLwAcQNMQuuU4Pz8ptAKGNxjjzCnFARjxFO8ow55W9CIiUYC2JvTeq0uVlLVKeVhtaTEY7Lr0bDn0i+ncVwTLPKVRfi9i9i8</vt:lpwstr>
  </property>
  <property fmtid="{D5CDD505-2E9C-101B-9397-08002B2CF9AE}" pid="24" name="x1ye=117">
    <vt:lpwstr>oy7x9EiJHrSazxtixuUFLCg7Ot9xBJ/hBzL76U6UmseMw715rc6ZFjvo3DtGVjFbm1Lw6BIIgYz192pDrqdHgGBdCayEUBDwpRHRaec2itsUPk8Bdg0soG44rTe6B2i4O8gxUnX3IME+GoRE+1021Fc2xlcqmZDJDXAPwEhWlTCtznmFfiftSCTR9g9x+XOtVxtrLP8Ro3sqU1D+mJsbTkSjt9P0I2BtHZkf5DXMc0U+K9w3qcwPrDGmpAraRKI</vt:lpwstr>
  </property>
  <property fmtid="{D5CDD505-2E9C-101B-9397-08002B2CF9AE}" pid="25" name="x1ye=118">
    <vt:lpwstr>/cgOGPXkJKXD86CrrrNZQDU09vk323SaK+WwU8oz5k2kGafD5zsWnL5HxCH1320emLUFh4ecfBO4BM+aWXbbhnJqvethppN0BpqMFTgvy6YRpCAmtmmOvXG0hRE3Ap+lqnfZTRJwKyhqNl5joxRJNMD1vnIUk/VwR9H2QLEozp2xMhTJW0klqwUVHI4v7eRceGTQ6G8Wb9FCyNgXO4aopkcBAj5b+zf6uhgdwT+s50uVlkZnVc+8PlTSSAKFvFm</vt:lpwstr>
  </property>
  <property fmtid="{D5CDD505-2E9C-101B-9397-08002B2CF9AE}" pid="26" name="x1ye=119">
    <vt:lpwstr>Y+vERVC2DmSp/BG5r4G8TEAuD40tLs2bhXaa93fbwUKfSlw95CZMk4KOtfHTj5Cma5HTKZZDawO9OwA76Fh9vcgungNAgfRsV8aW5w7zIhEjxzgupY/uqJCmoIFgAPKjizNy4nNsTkKW9ed5OvNjqtIdKtsoQYF7QbbrRjENy8mBk310kjJFU5LJaCs4SsNDIooY7ypaxEWpJO2fR0JUeq9DT1qN7Pgtea285Vb1CaYDUl18D3rnQQKMzkXGzx7</vt:lpwstr>
  </property>
  <property fmtid="{D5CDD505-2E9C-101B-9397-08002B2CF9AE}" pid="27" name="x1ye=12">
    <vt:lpwstr>+LsNLOB8gOd0ydwD0XzKkRWJvfbJvzvahRf5KBWsf03AES/VTfw2r+stSutfiYkbtyI2GwhqIjiDPK6T9CI027AdU6rhb/17qewNDp7ffyRsPMn8DpcampEtZ0tD4QWVMzgYB0V1JTCCTm9Tk0O8gfxmOOPK33fEDnCJJoBWeWH8lxtsNPHJFj+6wJ3MXBuh8kijdiUeTMmUxHW8hZMP1iBDiL6RHSbTuLynnQSDiok/TyzV9dnGOZPYJHd9UAn</vt:lpwstr>
  </property>
  <property fmtid="{D5CDD505-2E9C-101B-9397-08002B2CF9AE}" pid="28" name="x1ye=120">
    <vt:lpwstr>Zo+LXFjE1Pk5dw/MoglSpu431oPFjAfX2bSfZTXyyoNF45kxpFif5cnnzgHTe/T7kTZ+unu4Zy1H1FYt0VmljAOwhN7637v0JhrUnqrrbB2wYTq3tWAxjjmSQPLVUDxVe7AmIxexJc0W82teL6hleQPjmb7AyG4h8HCnyPd8WDr+BqA+f6VnToGjZQIjeF6zd8o5CIiZ+yRsuk9ZKDkt85R8GXcKHDOpdJ5kZJsiqhSM4nQ7Y582CiyzmNt0R5R</vt:lpwstr>
  </property>
  <property fmtid="{D5CDD505-2E9C-101B-9397-08002B2CF9AE}" pid="29" name="x1ye=121">
    <vt:lpwstr>iQGg7Mv1B79ad5pvLIX2XLuS++goaPm/xMZRJ9PD3CAWM2QQpE16HJPVYLIKs1Om6pe6bwB5WidaKVT88o7x/EdUvjHA6dWfPKhdz5N7ozre++WV2AF4Dcdjegems4/fIuy+tGW8l6R2KBq73ldpE2Spfp0ExajLeBlAy7ANraMjsZx4DfAhc/iygb0BfND+9iQS0/AskhB8eCMzoqtFhydpqxFtyomJmXnVtOCsmj4voLvgpK2c59iltu7rAfW</vt:lpwstr>
  </property>
  <property fmtid="{D5CDD505-2E9C-101B-9397-08002B2CF9AE}" pid="30" name="x1ye=122">
    <vt:lpwstr>MNoZKLm4kVwuVDypm/W2zBrcZVymJ/k4mPIsbWi9E3Ud7ehQmPKg4lz6s0+HGJ0c6irdXRSQAaiaX6+TwRGqIU6qM/av0Yt790bFBwzelfRTwSMjvz9GXyflTeekH1UZjEe+U03ZmI8uM3IWyaXZNtd+UwGZxCRcTkIH5UYJHYdwvNRE45wKN/kM5C0G/+OJyOrcrwOer9l0SFcO9nT5+IF2lrsZDabO7DFcxZyho3Q7vET4s+vyb32p06sxEN+</vt:lpwstr>
  </property>
  <property fmtid="{D5CDD505-2E9C-101B-9397-08002B2CF9AE}" pid="31" name="x1ye=123">
    <vt:lpwstr>jdULqG8w0N/Is3SPwT2NgI58shdOzd6jZ+q/2VSIhyIILuTFmgGZa+2ohq1cFwZY7Pu0r65MyjdyYbhZcoJi+aVATbS8oBhT+WQvX+3jK3zZtVdRi+jDK6Z+Kghmtvm34KM3ufxGM9zkJhRLDOjEub8SKwYyftMOoOQ01RneFDL2zsFEL+gvnZ8C7/SjG/FUmV0vKQcu82vIt6xJKqNHjAv4tKGiQ4BXXHFPQ5pxDm/jGAmypA+5WFxLaLISSLp</vt:lpwstr>
  </property>
  <property fmtid="{D5CDD505-2E9C-101B-9397-08002B2CF9AE}" pid="32" name="x1ye=124">
    <vt:lpwstr>4BBvE0vFZpBvMqTsAAVTk7CMPw+hERW+mn1CpHK4wSop0iwpQ60uZ+FdGwY9+Nw5S9GgqwtJdxHVF0mHreZSdbm4MliBEBh/4kpeN6DTqBaLC8ChMClS64MB57uKv19d3OnFK2PX5zSXFO4ZcAnhSLVwW3DPWmo3Pm49dZip1sFFCsePtIkNwAnvFrur5nfujPDNjBDHKuogJfi7SCZuAgBP5LYAcy7zVuNQAa9LS5xAVF74JYmh0ai6s0QmO4X</vt:lpwstr>
  </property>
  <property fmtid="{D5CDD505-2E9C-101B-9397-08002B2CF9AE}" pid="33" name="x1ye=125">
    <vt:lpwstr>IZ+W0XdOCJRB3rvmBU7mhnApnmyvM3rSmOPHV7zQcHteOqeJJGUHhR7UFBo7LiLCBumfsTCPFRuIaZ9XrBX8nj2hfDk321Gu7e/vEYpc+0knnUE6AcC/bqFOERSs9ZCGmA+Fxwo5LjPFprePL/xLe9tQBtUejdWCRdHF+P+Pz3M9CAD9LDlDOVTHX8nEV67G9WsX7+V3IHzwXAFejlS19racow/wKuJmgcQekA11Qzr2gAL8cEEg4D4X/OoUWEj</vt:lpwstr>
  </property>
  <property fmtid="{D5CDD505-2E9C-101B-9397-08002B2CF9AE}" pid="34" name="x1ye=126">
    <vt:lpwstr>36oMANM1qKJDjaA48WtvgC7Ry9HQOiukGkvUsJ767cziZmHVdjW1CW5gINBinsU/xKn6TglcdakF0WahKeZLlXKOgFailzKY8Q9rBhwAelz3V9lc30aergVSWQXd+M1OthfIatgpPl/NWqOYD37ZCJw5Ao4Ub7LseNyS9A+bMjaW/rEmzIUtC53Y9/cc1ronjO8kHZNy9hvBTLEQcpIpMOjNcPSrHkLDiuObXrPoJCFfZA6LicjWRHyBcOSXLeT</vt:lpwstr>
  </property>
  <property fmtid="{D5CDD505-2E9C-101B-9397-08002B2CF9AE}" pid="35" name="x1ye=127">
    <vt:lpwstr>nq8WNJVAyfTP7UPEa6PGWtqB7tKDRdbsKm6bI5LpaFx9LagZ4zJbCKAtXXfV/VReEq38LoJuKM0jMLCcBYB0P5zOz4D3cdvZjq9pOaBCmqWmqlLAi58T6epCgzBA8oK/9l83ht3RwBoJ3UWV5om/DJETwvCWu7DxMNwn+yjVbL1y7mehddfMfKf3sg+7AqgGwoOn6VfUw/Tm0zNLB/Wsy7YCwlDZP4F1zuplBmGY0fRCqPN9LGHA++TwwuWfhH/</vt:lpwstr>
  </property>
  <property fmtid="{D5CDD505-2E9C-101B-9397-08002B2CF9AE}" pid="36" name="x1ye=128">
    <vt:lpwstr>IODfxp18ABjUKNWHOsz4/rg0wHRP4g4RhcBjFHeVhAJYDjZInmoXsrxfXAo8X2N2fSgSHahd6we7FkDZkWIk4neQNFHHARM1phxT7+pio3XehoivccTqG8bm3J8xrMAb2IOc0ZO+A95Qa4EUh2M5FKvUwn+PrTqqZH/NQZvxqBxYyZKO8kSq1fx8E4qOgFJtEEFlDtBUT7LotlZDMIuAPzUfXZH6Db6j3ZZzTd9ZnHDjUXJr0cM2QdXKd8/t7/K</vt:lpwstr>
  </property>
  <property fmtid="{D5CDD505-2E9C-101B-9397-08002B2CF9AE}" pid="37" name="x1ye=129">
    <vt:lpwstr>pXS04grZoujcnUO6bqc6cJgb8BPrk23Db3HyVzmlZDr/Iz7HPZ2yB/aqfiZbHuxfX6/swRrpSL/RUQ6NsV+YBe3BWwUtfVu9QgXqMSWstPM3bTNy1UMTEQtTp68gRLos8mkdGbVc8XtFOI9YMDAu79BZ8hdDh6zji3OLvvllzQBBCHFAGRICgRvUFtLECwC3N39t2fvwBBytniFaMI0ngqpLif1VJw/zW/z3wLWKK+VsJEz7lMdjwoLTPzbOhrf</vt:lpwstr>
  </property>
  <property fmtid="{D5CDD505-2E9C-101B-9397-08002B2CF9AE}" pid="38" name="x1ye=13">
    <vt:lpwstr>B6ZzORRxUP7p08fXnLos3pUmCJTgXAna+5Bz2TzcDpayBm8LazCeJsv0Dax/k0B/rBM/4R2oBnf24Led2Fv+gz7OFq1oamke3fsdP70a4gWZrTm7I+XfmEicWqMiYQmxTGaDO6LWv8taj22WYGTvg4V+PdfrB7VUW+RY2K8x0i/ERZw4TlUKV++aIBixwWfOIP0oGgstXbYiHBv2f2JitJ5wbER0QEZq/3T7k/lwAlDtxyTgFFdTw9bcLkiXY2g</vt:lpwstr>
  </property>
  <property fmtid="{D5CDD505-2E9C-101B-9397-08002B2CF9AE}" pid="39" name="x1ye=130">
    <vt:lpwstr>IrRxD2d4g+9ykymeguxmx+rXT2S//vQukLnBeEf1pF68PSm0PnZ82z6eiHm6Cb66MES1KEqJnUo73yDn3JROj8aOa/BpsCIiHlREPmMl42D1G150/LkQIsFPpeX+cziIpOyu+qPV0IIgo4a69STABKFEGJ5GtX5O2AQc+g+VcufCX/+di/XkPAIRWCArXwZBu2nn+mS+omz/7QyN7vkbFtt27E3x+0tGRN+U1Qf9oBTzU87qbK/gTZeVyfLVrDz</vt:lpwstr>
  </property>
  <property fmtid="{D5CDD505-2E9C-101B-9397-08002B2CF9AE}" pid="40" name="x1ye=131">
    <vt:lpwstr>2q86OqHdAEuUC6a5lKvp/whL5/PciBdRdmZ22KMvkPyopjyd3P1e7gn6oyrtiwKm0vZem/yniJAuWKM7/TuXsUI0rYhKe3NrUc/D2onHENb08UxCXxrSuA9Xpo0lgGmhCom2RJFW36SCoXtm+zouf6QpkiF8CRkd/J7MUBbzP7ouc543juHAwITeJXFe029NFv27Q0ydD9RTbCXZhHtLOj4EXG69P27rAAElkYYmoWlehEzxU4VETD3uEN5oTUM</vt:lpwstr>
  </property>
  <property fmtid="{D5CDD505-2E9C-101B-9397-08002B2CF9AE}" pid="41" name="x1ye=132">
    <vt:lpwstr>ORXiZwQ1dpVoW4w4p+BOt/oidlzF+I73sc+K6x/RJNQ2/eIftmF9BWjnzIUhr6HnhJLhhQs4y8tr3Wd/KVPQ5df5YBMjbGV85T67hkgFLbJZ6a7eCz9sS8Jz5dF1+u3l5LERpzGESCZWkoc4Az5v9fup9igcHU5ptRrUTbzpvnxO1WRXxVtC/TJR01fnOc6952p1FrUa93f057f2ECIIYZDTgVIEUrQATDj81MRMdxsPfwgJl8CzMUp6vQWh5jc</vt:lpwstr>
  </property>
  <property fmtid="{D5CDD505-2E9C-101B-9397-08002B2CF9AE}" pid="42" name="x1ye=133">
    <vt:lpwstr>8wz5Bf805Z7Ht0tWuZbVV9+OGUfShUVurJTT99F1Fzgpwf1aTz4hCji1COlU+V8PAjBLnsPNO7I8fner+e9VNgyyKLjmWhIIO5nOPIFRCas1jA/LXNaPfOPAtXIzHcTkmnsrUWFggvUWoVviyNxHfwEsTfXAiLwcdbAHbqQUNck0gQmt+6aSsEmeaNhUjEYGS60wQ8z7RWyIwsfFORpjaeP+Q/jH/BKjxGv1fReeR7CoQQ9EF9cAYaMLgD6BNaJ</vt:lpwstr>
  </property>
  <property fmtid="{D5CDD505-2E9C-101B-9397-08002B2CF9AE}" pid="43" name="x1ye=134">
    <vt:lpwstr>JNDjMM2BiwyXH1n7cBleqq6kpnIKllFBcyq6Tdgsa8T0k1N1dumgIhFAkVWvbz2YFNLkV7Doi6yld4YTylS7di1Ozb/LtXx+VQ0yH+BRedOymXMCVQXt8pTGQtP6rm9TpYBlpuDq++TrtMXLor33gyrrJbTjL+VkDRhOW4KuTmx6s5gAlrFgD4Lbyu5mTfLMMue5up43s3rIY8i0SDCWifRX0L0rzJW26gxcj2V06F4E2KI3oLFXTGEVZ6RK4SN</vt:lpwstr>
  </property>
  <property fmtid="{D5CDD505-2E9C-101B-9397-08002B2CF9AE}" pid="44" name="x1ye=135">
    <vt:lpwstr>CWaXtQ+iVAOgc5yb8LK4PAA4pHdPfrv3tgZKA+kb2pTdOEuEx29lvfZXD/zq8S+7PO6Ff29osGnm2+tM4Th/QS9M0nSPAZ3zQlzeI5aMLVUI/0KJFnyYwvqyXdyv4qZzVv827cXFWd6qY/Lspa9ENmfJu0SbQxNDZ449sz2A2SOghfgsi5DfDtaPVr8a+SpbF6MbxnJQe9e10JK4R87Kbt8ov0orefqFXWdTEgCRm7U55RYsUUkPMyB82ww9krP</vt:lpwstr>
  </property>
  <property fmtid="{D5CDD505-2E9C-101B-9397-08002B2CF9AE}" pid="45" name="x1ye=136">
    <vt:lpwstr>C+5n4j+7Koc9GacZ0q0wWnRsIPtVH2vBPhk8ZadM9wezWh4fOmxEq/zc7ZP20YZT3760BBQleUt+46dDa+rttN59HBUJq8aM9J67ar9uB6YaKF7cv1IAWhvOalHgWbEmthoFjVYk2I/LINVqudGrqijOqMo2R4Zeli3X6W9Fzdxiq7rLEuECIb9ufHhCr/ytaV9zSa/2CfMJJq7K9ntIHpvjs1oyg3STM6JFD7L8aM2Cipa2Y1PJw8L3bS5NFx0</vt:lpwstr>
  </property>
  <property fmtid="{D5CDD505-2E9C-101B-9397-08002B2CF9AE}" pid="46" name="x1ye=137">
    <vt:lpwstr>yjEUkV5sqSYhQq2K3VwX+0qjH9Czzkxl7Y66rYWRJXWP3XEHRNKL+sRpg+KVPUq+EjT7YWOLV5uI31RxQqUTeu6DphFb5cAjpsx4mM9V41SZkk+aBTxR+Q0Pc2TLDzDhelgJy3KU6CHsbFpGsFxhs6rV24GW8ZTkuNaNuUceWbu0QdEhMc06IXRTiRwF+tLEmzE/Ap54gHSSMbiau2GFNOUBJtXY/hxrsV6lkxmWxIjv7pCB1b/6VOWYq9xfvcK</vt:lpwstr>
  </property>
  <property fmtid="{D5CDD505-2E9C-101B-9397-08002B2CF9AE}" pid="47" name="x1ye=138">
    <vt:lpwstr>JCeq7//v0HD7Nl5/iHAAA=</vt:lpwstr>
  </property>
  <property fmtid="{D5CDD505-2E9C-101B-9397-08002B2CF9AE}" pid="48" name="x1ye=14">
    <vt:lpwstr>wDxrf+tXByMjvX/aI83eAIQkjB1gn12vfBC3SG9sm0yHpiTlf6VrmCyM9in91Se5Y3WoWg7udVOUlCUoB9w0oX0MAWle0VuTPeIRMFash+thFluFmuyAAcSxSj4G3ItLhwtqBMsSs9Uua7PuBpMH60pCCjypm3iv9EIczcZjnYUUmtTthN0ldGqgcq43FJtrhVgHrF06sCeLq6Hn2UnmqGGJYfG6kO/Q8Ol4mCrFMCcKowLLHc9bDGEDD6O80mr</vt:lpwstr>
  </property>
  <property fmtid="{D5CDD505-2E9C-101B-9397-08002B2CF9AE}" pid="49" name="x1ye=15">
    <vt:lpwstr>4pogohu5aDB+AoRjLlkur30eHHa/+0wvvSQJiNAEVAITTeNpjeGLm0paYivmuPO0wYCxckBFeNP+Sc6cdUi402acCSql4oOuesQY/Vm70wZvAvp7uwJiJnfF+RN/v5nkMFGkIK7Z97YtSbIzD9K+aPyF+Dh5BMAfebtbBeGilNFeNPP1wq29XqxoUZgTLcFdv9JnSkHuJZD1aD9Taxevg2dCpcXmYl3/kQJ76KjPh3uNXUvPvLxpY2ljYWc5XPR</vt:lpwstr>
  </property>
  <property fmtid="{D5CDD505-2E9C-101B-9397-08002B2CF9AE}" pid="50" name="x1ye=16">
    <vt:lpwstr>phglKmMMhpUwHlIkCoiQrX0Ci9viUYuHNUimKSkj50mi/VVxMw29iDAhWst/kJxHntp84+GOS6xvP/Q1acvxVvAYc3yj7wHDcR10LNFVLDz2nXOdEZ9Dp4TMSFbwuXhodaUk7TqNCJu5sD/F+V2TY+DRhUQdiwql22sJTQ53+mXCpbolRMp6v4mWwoo/cCD3BQ5K+Kdc82TGNi/8haeo5r182C3eCcCRS7p8hrlYL8jU0mYgxobOaR5/Q86PfVb</vt:lpwstr>
  </property>
  <property fmtid="{D5CDD505-2E9C-101B-9397-08002B2CF9AE}" pid="51" name="x1ye=17">
    <vt:lpwstr>BbU83Sl+xs092cC+Zp0K4A/+GskvCme8uJ7m44jeyqPo+DGflq9hj+5WC6eKZ6Y8UNEVbNxxcVHVi/L2VWP8MkGpGvwGjML5MxSxgk6MiAYPKjrhaMDxmPXAuSiqPMXCkT7MOrORut3ZMYsoILRAViN3SdaHx/hjg2CCnOezBOTEBgxJZN5WUEUsD/knCuLSan6pfWtrt4rfqAKbQhPm/DAyv5PXXMqm3fibrezN0OrLpLgt6os5uznGfg5AE9I</vt:lpwstr>
  </property>
  <property fmtid="{D5CDD505-2E9C-101B-9397-08002B2CF9AE}" pid="52" name="x1ye=18">
    <vt:lpwstr>914d2JI456kzQ1F1QGt+T9OPKJ9jF/i5Kx2yOzW7fFoGhQsubS5ijlfwfVrH0SSeTh2SK9h/vfApGAryL17bKJysNhR3juHLFXOMNJtvyY+ALu1V4ooiHJGYAbobZGym/rriw4nszzXLWEqmja90inSIrgGieS3A7htFRLcaoKI5rHoremk6DvVrca15a4cnRUFmbA7PZBfbY/hHigOz/G/dSixGoUCiW/1h8tjiFIo9YhzpkfrztaxcxVxfjo5</vt:lpwstr>
  </property>
  <property fmtid="{D5CDD505-2E9C-101B-9397-08002B2CF9AE}" pid="53" name="x1ye=19">
    <vt:lpwstr>oTSrLUAOAoO5EPGP+alaHCaKHXHJ6oKnq/2Alvs9uZ+7dGnQmb0PWXywPMiFg7OwHz7W02A2uwJ4A5nX5paK3qakfu9c0gXkZkzhEVkAuH2kHc5Upp0W/CZxH5im/dUHtyzUbhCQMEfpnngUnp11BQvE2Bg6jvp2RCpfJbBWKHVX9d09E/CcspucMBZ1xp8VcbkUkO5leuTrkoj7NEmydGzpyubH1WUIYyCcrvfqCcnsJ0COU/GWMgK6CIemIfF</vt:lpwstr>
  </property>
  <property fmtid="{D5CDD505-2E9C-101B-9397-08002B2CF9AE}" pid="54" name="x1ye=2">
    <vt:lpwstr>ftzK/+k9LF8pCRQBNRXvwfsiofSnplVHwjlExgWycmM7fksKMZt7I+KaviC1OQmO6mwR5GlvBIDC2/NxZ7QQA86C5IPLMCEMC72xghlQZTYPG24nkj6xEbrCc/unKhyaf3o24wpRNVOAGWkhTLMTcQR7mrdGQSNjQXR60axmj1wHmrLGGR+gpSjBHWERLIyQKgUwp8f5icqNFYFhTvXfm6C3XWKSXRPFdJmfXKMMcKwADS+Tco4oxdIAoqm/EDC</vt:lpwstr>
  </property>
  <property fmtid="{D5CDD505-2E9C-101B-9397-08002B2CF9AE}" pid="55" name="x1ye=20">
    <vt:lpwstr>365QcDUitBIc7KALbaeCZPSz6rP3GN10Y7GAZ34bLu8Z/saGdx6elpjlz/3iA3LLx3ehJia384AoAV8a24ZlQ5CK70P+UuuSyDtFfT7h3f3uOrjgYT0YdxR4h4dM8ZtJe3F+hTYN4vX9vtj/Djxug6amVnVwlV5u62UDrHnOk5F5i9+N0V4S7qET/JSGG/cVkVQN6QNP2z0WYZh0NfGe1Qgl98n77+n1j5dY5FA7i6dl+0uyh7jOkDT7JEHDIUZ</vt:lpwstr>
  </property>
  <property fmtid="{D5CDD505-2E9C-101B-9397-08002B2CF9AE}" pid="56" name="x1ye=21">
    <vt:lpwstr>tRx9VuVJD6xiHrKoyq0s7J76CN/Zh+bV/Fd3S30dYRigzT74SyY9FZS0Zm8ab6FfkjWAzgSktA56N5hNDXhQa2G4Z/TfhnzKYBga/WnaJVXHIP55WPj/yDQjqAZEeXwUrSceqA0cKpHt9CUX6C7S/u7zJ0K31H6vm9XZBCXF9rmUnzXzmt3KTa1V4Cwn8fhSwhBpAK+3yw/MKM44z3tf1j6/9G9/N3wSW6pfdNVlE3E5yqWBZ0BnSSUymfJUihV</vt:lpwstr>
  </property>
  <property fmtid="{D5CDD505-2E9C-101B-9397-08002B2CF9AE}" pid="57" name="x1ye=22">
    <vt:lpwstr>Le5/mI9CIorr4kf0J5aoAV4BerPpNFAQbo5tC+/Lqb57vMVV5puLt7fDPKFnIa3JDsnOnoUQlhbGuzm4J1G8rxy4zMBfWVP5rxotnfb/f3cYsuii9jFTlAczLy72twot3OP828eWj0om/qL5a56ftwl+kBNpoo0KqZ9MhXWX/bPTpHa/bzc5d8190BQqIio6pc+riz1CrNHPyV7NdfxNSTZaRH6wCRBpKM1ksfR9T4c4yHZfk1ip45pIkXcBL71</vt:lpwstr>
  </property>
  <property fmtid="{D5CDD505-2E9C-101B-9397-08002B2CF9AE}" pid="58" name="x1ye=23">
    <vt:lpwstr>S3BRzWUVe4tfIXh5gA/Fd+mWurQ62SG8+B0W0ipisFSFpiEEpAGJUasL7tR+KXEn22fg4umdty42cyYI/hEtMNTCUzqvlHHxnlsQoAi0vW11TveQCYxg7uXumEYf/wz7iPDJmpmbXhw0DyJlxCsKwK3QKAZ//gcHSZYDwGC5qA/8wjVqETb0S/7WaskRRBBmSgRH4s/ajODN5p+yOOImh3gLuqU+nw8IuRd/BUF8h8q9ST2KeTstSF7FFIV2JOi</vt:lpwstr>
  </property>
  <property fmtid="{D5CDD505-2E9C-101B-9397-08002B2CF9AE}" pid="59" name="x1ye=24">
    <vt:lpwstr>CyZxH9Jbim3djMATUc+2sdttBOee5hJgKEW3/iGbPwO0vs23/5Mi0iZyY5dMSg5vn1GeTERovf1+Qd0i17Nu5Lxq0gPieHLaMU4CLT7wfDn7EjfoN5Iexkes4tf9/1ayq88nxtZTcg0l6+utsbdCdhPMMmSkKq/XjwRNyHP6IFo8M8RVd7Y/wmL+/gB8nA9TcsOrFf4CqGybikCR/O/Qj9pDrwFI+TvhDyTBA3331UB5ZoZ2ozGmwgJX5P3FE2z</vt:lpwstr>
  </property>
  <property fmtid="{D5CDD505-2E9C-101B-9397-08002B2CF9AE}" pid="60" name="x1ye=25">
    <vt:lpwstr>WtZ9NcvqcQeS1YDzmOsEr1ny+pcUiUd2ss8yVRN2C0jLuziw59Q0jqobUSiVIAmbv9Z9JMdAYQzoA5gKlJyOlnn1QFL4YWswPFwkGOAULPFlpSuLHtEAfQ75rGWmG52W8p6HESvLplRnYIanbtNhJznRaC1zOGjwqxes5YkejxeTSJGBMUaFFLAFk5TDRsUA4KmJSe6VEjSMGDEVj4T+350pMRD48f9rj/oMBc5glDbLfrDvyb1rATJbXHNKtHv</vt:lpwstr>
  </property>
  <property fmtid="{D5CDD505-2E9C-101B-9397-08002B2CF9AE}" pid="61" name="x1ye=26">
    <vt:lpwstr>3+CoMKcW/fsd6Nw2zWX6mz9ZsYkMbxcOG9u5Xqzyx4atHb9DfeQ0WdlV63CdNh5w1eNygbzgkocHYdPk0+M9hcplfAvpr2uqIoGxj3F60U4pkLaH4gcEp8pehLWmdbVX4LVpk2PYJkUvUAnexUupqaLAXzhOx3nUytyI2AsylJDb4pu3wRjK6s441R0D+gYtbZsbgSvnyvcK4PA1pJ1sArY7w9N2q5WBWH3JKdLF0JWmvIFFkU4zpNNBuZg9o+n</vt:lpwstr>
  </property>
  <property fmtid="{D5CDD505-2E9C-101B-9397-08002B2CF9AE}" pid="62" name="x1ye=27">
    <vt:lpwstr>twOzf7kEjz/EN8Z8RnrtzxQJYUARvItLYr/xlFFOWXLuvGHJeWT9KtMAqIcESJ4AdefBu4Nrf8JFjxTNCKgjdKitGQ/W+VSTSXB9NP8fe6+k8pGphE/IISMmCUY8yf5C1KBmP62sRvtcofB9/GUrOBNpZ/8m+Fgc4xrqvOwzysSZOVLUQN0gKa/EzGJy9p0l8i6BrTiq8/YswZTBB6qjcnQMR8Ux0az/gq0C/Jr/l20GdoweIOMRPUg607JFDWZ</vt:lpwstr>
  </property>
  <property fmtid="{D5CDD505-2E9C-101B-9397-08002B2CF9AE}" pid="63" name="x1ye=28">
    <vt:lpwstr>QYH0ELcJF31T+znzoqypvzWkFzEXDqMxJ9vZMb2/0UByvNI11ORzHXhh6PlkbeEXYLWK8IpbmvFJh+stPI9+8cNUZw7cUleuSIqiJ+KFDEiRif0b50KC5LCxU26ljiyscrQAiI6qfhq50TNt6M937+EELriAImFeu5vVyHBqwaFz2TtX8ehbx1Dh46a9kLQwkAEFS5CSaSe13Dnm8++fr8i74/0FFNJLTPOsNY20G28uLiFYDHY0arv2qUXC2B/</vt:lpwstr>
  </property>
  <property fmtid="{D5CDD505-2E9C-101B-9397-08002B2CF9AE}" pid="64" name="x1ye=29">
    <vt:lpwstr>zE0Ah/OHLd0nxG0WekYnagdkPRKV60bxtMVgZ15BvZwZG0tFhLgnQg5skQdsaS1P6BslTJVSZM1el+eLlLZhsw502XiZodv/xvZbnPjPmpvl8jhpSTav6y++vPId9KhLhhIOG6hzO6TxCSSgHgkr4AMM8yFWTJs8+3LXP1A5kNCoSjt3Iw27skE04zShvzTK8jrQMQINt8Fb7xte5hjJxtLpaTR/mvwoos/R7WKAqB+78RSNLBYMEdHUQ18YRcK</vt:lpwstr>
  </property>
  <property fmtid="{D5CDD505-2E9C-101B-9397-08002B2CF9AE}" pid="65" name="x1ye=3">
    <vt:lpwstr>oR9p82H6gl+WAIa+47joZ+bn79RHiSsyDJPBVfXahCbOIhnqb21dvFZNO2H84DDby9VmNd4+VFS5OZm3LjuEgSFT4eFofmkGKo0EQIn0Y8/ofB8+2vuZWls5aOHksCZE/faR5FpLS1w3hGDphQTuFhdGA8w6v6dz/pms7+UZkPWww2Rg6DQmmffXzvkHo1wrmIL1YTgfTBMiIYc4ZYozUsk7NPQBe3LR2ksy91itzWRjfZ0QAlO3vbZfItuX7WQ</vt:lpwstr>
  </property>
  <property fmtid="{D5CDD505-2E9C-101B-9397-08002B2CF9AE}" pid="66" name="x1ye=30">
    <vt:lpwstr>bwec/W2oHZbfSVKwiXaobA7OW7acF53gpjnXseYCfoCDlIGZo6dDgxhJwe81rsEENTDcgB6yzEVKu6M4yli94g1JR+tSTqySWrl3S18ZPDrHgMHImeJu5H831Nv/xqyRgTIlfXVRZ5I6whV1/LMobEvcU0OT7i6z7Ll4+JkEoxbEdRHZr66Y0NBEuKOnRKd17xOOZuj5RvDJNJDZ1oDtQ7J3HmuX/OBHB/8kADlFy9t6m9KAGQVYJqmhZcH/nyu</vt:lpwstr>
  </property>
  <property fmtid="{D5CDD505-2E9C-101B-9397-08002B2CF9AE}" pid="67" name="x1ye=31">
    <vt:lpwstr>B1wvaT+5hOV5fzbrosxNNkUbZImmb23enCuBvYb8jfCGvDsPF0rfxGf6OCjyyyv32ZFQUo4/jX1OPpKum9+WC4gXGid+ics6oSE+wtS0XCCgh+fHBfqnJUGp4f5vSBrAs7oSzxCZeDDzf2Xb2UbyJYdJdvksn1KlQq0ELhW7Dy//6kvXqoRaXAEnYESPIYinGo0RrRFSm+J36axjQ3cn2J69EJCd1A9hpoa/eeXqMv1TgLNtux6adr9DTOdq3uc</vt:lpwstr>
  </property>
  <property fmtid="{D5CDD505-2E9C-101B-9397-08002B2CF9AE}" pid="68" name="x1ye=32">
    <vt:lpwstr>M4iZyEG7fmi1wo9W5cimvGfReTgf1BfzzL9nVbjY2/GkwpyLeuMOvVavuJjo7z8lgdkaaAyuTk5nn6LG7kPHG5tjClBdeYRs/vnMhWOd+eKWAOvnfp7s/eG5Pz7/cUnfMVP6whBM1ehwKmAGuyj8h6ZenLq6yfcAfLUBCdE4GxO3GGH2Aiw6sU0IV/0ZT4EX2lL1D2E+gAhCu8ZjfrQb1sTVKO3LCDH8Xd9GInvI94YO4cnY4FvpYE8GT9K7DhV</vt:lpwstr>
  </property>
  <property fmtid="{D5CDD505-2E9C-101B-9397-08002B2CF9AE}" pid="69" name="x1ye=33">
    <vt:lpwstr>gFobgXTK5MoRWm//elttNJP3rknrPbf4ScpnrI1uOe5pz9QbuHIOogfmv45NaWNgRWBS5w8X8svEE4DOgN7ogTFEdeIZa5I894caLuDdHOg9214mMNPOxDQlNww4RNnRjslFdqIevvpFZ4vfXBWkBT0+Ct+az5JxN4Yy1ozg6MyhUa7VnTYutkx4FiKL5b+YsSC11ocILJRvm76XIR9fiC1h+srp4hf8hJwGm7SdrhiEd15oQerc/mx6Yyl8YlB</vt:lpwstr>
  </property>
  <property fmtid="{D5CDD505-2E9C-101B-9397-08002B2CF9AE}" pid="70" name="x1ye=34">
    <vt:lpwstr>8QdsE8cgxPllpxoMbpSyGHbsk8vZPHuzAzdSCSXRnVbD1VvNOeDxzsJo7ldD6ztrg0CAACocIHLVDIQr+hrerr2L0lax+9ci/mtQBC24mAmJ3TX9wKPszAW4GFWeJQVHXkb7UbZ4Dt/We1zDOiz5fyvAPbdHN/A1Vplvoy34cJdzNPDNo6E64K3pbOtfgnJsi2P7uD1K9z5UHqbwrxpP3JbKy0ogqb4jhkHZnweCqSMxCTtDaFAiCb8YtGTnjCd</vt:lpwstr>
  </property>
  <property fmtid="{D5CDD505-2E9C-101B-9397-08002B2CF9AE}" pid="71" name="x1ye=35">
    <vt:lpwstr>lAXfCtQZrxQLA9oXBn2mxTJvXga9z6CAljP4WHcxJrp5T6TWbjPO/BORH9+qPGm3G5CiZRChgodUQDDmtXHT+S4SM++k4+4YSZLZHzHCOvsUneslSPut/1R/qZ6L5AkC0xNYPA9yAKsK5Gv1Q+qMXZ54xgcLWcRtO3mPQ30qV74UO2F/+pcwqSYHlOvl2NNuKNipxNbY6DrogqKrWhFIShc4DcppDa0hpDjYETn+tuJod1NdaPMI0TDHUdt0RZw</vt:lpwstr>
  </property>
  <property fmtid="{D5CDD505-2E9C-101B-9397-08002B2CF9AE}" pid="72" name="x1ye=36">
    <vt:lpwstr>bmjgHgrhn3LcXM7r2ty33Kv+bVvDmJMVAOEQ8q/So7hm4c+QF639iVfMz5xyD4aU/1Gc/PuJlrEsjqzamMKlsHlrztCGUhyjoxV40rLGJHMOeJfPyW/MhoR+7u2pdCukuMk7HyL8gBZUg5QC2xavZd8dsmnQcjh7SDj0iTA/gvsnCBpr2jqJ6dWgO6oG9v7HX7BdQgzUN1LplwMvPyj31xN/3sdBCl2ta/l6lqE44DzCQBoFD5bjDBb/QXkQXh7</vt:lpwstr>
  </property>
  <property fmtid="{D5CDD505-2E9C-101B-9397-08002B2CF9AE}" pid="73" name="x1ye=37">
    <vt:lpwstr>v3BoFSSiipJjoXqMzj8uD8txyp5bAr7/laUNBjGGY858K96cT62rEq1N5SMslUdBIL5/7QCr+k1tiJ5NlgS1Gve/F/LisuSRlGDU25jG2Sozp1gCPPtPYiiTtBg3KIF5CECZUt+bxMihY3AMR77ZykRzWXS5BfwHB6uC9JV1LVWQaBR+D9siJUXj7FwB7FEAWM2qpgdvn7Z2i/POtbmBZCeM7emIq9bcO2bbHazP38p5mQ9N32bIYkg2RTSBcpf</vt:lpwstr>
  </property>
  <property fmtid="{D5CDD505-2E9C-101B-9397-08002B2CF9AE}" pid="74" name="x1ye=38">
    <vt:lpwstr>c32g1N/cDIztt45rVzL3A374530gAmzxzHrRhj42ixLe+5GcbgS6VFAM5QIKunpL+w5BakUE/l0Mx22/rh2tNVETDgLnEVLNzfLSEuC7qX6jkbfeyr+Cy/CUSlUAloxmmOVjgWIl5inzh5ArgYd/5At7LPPWHz4gNccnGYx7HU39YuK1eZlOVaf3jx4lFQ2ci+8TCoL67C6cGPcyjaxoG2u/lXR278dz6SBShUMbnuPdw7W/DhM2Whrw2PwuN6J</vt:lpwstr>
  </property>
  <property fmtid="{D5CDD505-2E9C-101B-9397-08002B2CF9AE}" pid="75" name="x1ye=39">
    <vt:lpwstr>Vrdgd7Pwz8MB7EuKTVsOh5cweCBOremrFkntSuIo3AZvG3lAU0DN3SHX7F4uaFNDXMtv+R7KXAG62g36kx3zcKC6hcqSMGb5ZpxSVmjhXqh21BzKZ3aaYTTzx2CX4d/HrEiI8t8y7RW+j5X2JJpVuSL4kKoR8XhXeNXKJ9FXzr6QS2HvjPblqm7KCXND4sl/rKw2340CnM8fcVGbzGGWVvOBV8hP595Ixl/vvWhJBqtmN/2aJT0sy413SdnM29Z</vt:lpwstr>
  </property>
  <property fmtid="{D5CDD505-2E9C-101B-9397-08002B2CF9AE}" pid="76" name="x1ye=4">
    <vt:lpwstr>DsoYrJAbzBGIgTVWT8Cz5CjcYgQ+t6YRYvfa5r7J7BMhq+VwOnrNhivMdsAsmG5d96FAaU8EA4Q0SPr8BlxkvTgafE4Y8Fsr2tsZFNbX5act8NGwfhfhvRscL3vpPE/1e4bjcVy5dGzlJ4Rd7Is0uaAM7pQJkXS0Eto9O9AdpSB81a7XvPDzWUl/1+nWm2Eup1lWoV2oAy1FsMeO11tCRJdtnoVnMdDeLhaR18xlAEzQUwbmWUR62RP0gB5hrpG</vt:lpwstr>
  </property>
  <property fmtid="{D5CDD505-2E9C-101B-9397-08002B2CF9AE}" pid="77" name="x1ye=40">
    <vt:lpwstr>mOjlboUINh1VqqCbzqROQiFhVkUyo4xIjX/zfYyu4J7gGyQAuVeYT3b588KoFjD+DZ2iBEZG5AIHMkU3If9d64YT0nP64XT9OewC2ZL0lp3niW3cVmokU9OKKCPZYyUNBD6R66g6KdOg7hLXTJgXwWqr5KPN/uU0H5ZN7ayHZaQ4FgJsD+BAkMKM9Rc7P6FPJP/2rtM/xCRMD0z0T2BW68Y7UiJo9NY36QK/rDHXsnOzDPMvZsZlAYXX5z/k7TA</vt:lpwstr>
  </property>
  <property fmtid="{D5CDD505-2E9C-101B-9397-08002B2CF9AE}" pid="78" name="x1ye=41">
    <vt:lpwstr>c1iCV7V4ned1UbH85LveQdIAJAhMrVRz3Jb1/xCJtXhb3pfvJc3GyCcgQoPWXMkwOLNZNATSSkEuVqqvUtTy8s4PYsqcamklEvjjTBYQ3ri0XJAtP2xm623sEQWl+EVu8idl4tmZQ7DOnr3sCppJWg7B+FktRQY98D/t/vi82yUiX3+cmiL7+NJb1Uen+KV063zuaFcqj/7wriOaiE8gvJngyxI7D7e0SG4mE4s8TYq5qI3RAEyUl6hOzRk242Q</vt:lpwstr>
  </property>
  <property fmtid="{D5CDD505-2E9C-101B-9397-08002B2CF9AE}" pid="79" name="x1ye=42">
    <vt:lpwstr>EjR0PFmcX8O2qahcsD85rF5+DtpHec+PaQuMBilj+DZSu7wlrGo6WQ/xEgUL7ZzH1EaynH2pmObBd5uEZnjEkqJicfCh0Qmd7P5m81X9RpFNPd9h3rTphpPTq0EU9TdMEJOVG+rzURJmQ8sMAFmcdAfjGk8Hc7WJ8EHypgl3Qy8dljtWgjWieWt8BKQMBI9x2lFzabiwKmklik63MQbGJ9bsHmJA2OfgKy6Fz9V1FUAuu7o/PfDyzNuYfRQIjYz</vt:lpwstr>
  </property>
  <property fmtid="{D5CDD505-2E9C-101B-9397-08002B2CF9AE}" pid="80" name="x1ye=43">
    <vt:lpwstr>rVA6rchziFPvrJaeEbAlhwleNH82e8xPAdkUTMRAe9k9NLjZ41pDh4Pfon03bPbKn8QR9ctDuroWeo+uuKfG7rY7r8RlcdUJRQytyzugBKcJY0+SYwWO6g0CCeP13nBKvkyQI2Da+hBnPPB6gyvgfsHtvwtmW0B80NKiN6BlqbCYtLGziudCgi/kE8Y304LwS50QdBLyn+E1fRQDy4YevTZrS/OBfMBGFLs17B4O3qZ+sFdqAVEhjolUuUVb/mu</vt:lpwstr>
  </property>
  <property fmtid="{D5CDD505-2E9C-101B-9397-08002B2CF9AE}" pid="81" name="x1ye=44">
    <vt:lpwstr>OhQvCOxXYR7tta+Ax7Bvz7oneQPMIsrr5sViKkiPDqKwJNg4ZEeSwPjBry7ftMSFqzmZt8KBepWekFEz2FiwVgH8/kh6eQpQfS90/v87MhqoVdPFBiIvU4ib93tpMgXG05x59swU9UFD9R3xC3SBEz4qMdSsLYs6O83dFONCZot+VFy8J9MQTvnSFgfeYud81FkKzdahm/VGZk3tiwwlDYFoOrmxxnGeYbZVSUJMy65rvFIrgLI3lo03prd9q7E</vt:lpwstr>
  </property>
  <property fmtid="{D5CDD505-2E9C-101B-9397-08002B2CF9AE}" pid="82" name="x1ye=45">
    <vt:lpwstr>FM+5U0qmI5Awu2R8DwdCtteci5VqM1+5ghwWWgw4Ss+ZY5CLVoA5z8ZjjTIZWEsjgjY4S/SFxZP4RefcUU47zMH864T1Sv/W2vQV63QqQDgTb7djIujLetHGvikSlnDT7ue3fo32S8zphf6rYm/qA+1U4VadKVEcc5RJk+XTdoK/dtLtuCLibSinnId54rHPkVQwaVd9XOiUGoF7TfZVZJH/dXEn3/YFxUy6Q4uu2xHnjRo4BCSzUYncrtGZPhX</vt:lpwstr>
  </property>
  <property fmtid="{D5CDD505-2E9C-101B-9397-08002B2CF9AE}" pid="83" name="x1ye=46">
    <vt:lpwstr>wwdjJ/sMbMVD/enZD3rlpJihVbM9T0lB0uy9DvB3lRcEDrgzjTMo94+UY6vXP5CRiunjiuBmb4SHQOYnpRH1WPIqao5+pLXlrBPS7LVc/DgfqxVEpIedjqh7DLcJFUVbERS/19d1cLfPQ+SVkcNZtf+0MmIgQ3vhBWJiREejL9GtZ1jw4vS+4INNy6Zk+5IEP6a0iGujMykWPAkagSK8VwlaVrf42OBPuAm3NqVov46dNVRBo3zQnyrnEf9JKCw</vt:lpwstr>
  </property>
  <property fmtid="{D5CDD505-2E9C-101B-9397-08002B2CF9AE}" pid="84" name="x1ye=47">
    <vt:lpwstr>FWYruwrXTDDgyUlKZM8j2Yb3HXZEqze7wL01f7Us4fdl5TRBMcmd5+Nu+dqABOS0RJqHpztrE0u/KXmB1/D5ldqJ/xRQ186zYnwJ/x746Auofo6d++30r9BLKQSpI0F3CxQBMLkj8/UhkifiaQChLXYvwzRPA81+Ppv3PIDqcsK4Z5sZTdxZwAwuruHXPhb/o2nCLIAf7tyzoSboBDZROiwRmBB0VWeISjxr7IJxdSRjz6jLGOHGVPcjEtLzams</vt:lpwstr>
  </property>
  <property fmtid="{D5CDD505-2E9C-101B-9397-08002B2CF9AE}" pid="85" name="x1ye=48">
    <vt:lpwstr>q4upXFKo7ArNgNv0N5d4vMQh/Qsdi3vprbCwV25/0D2kmHQ8fkM5I7sxFWES9kUT97JkV66EazHOz4N25/DmbD7G4kVcsuEkvMecgYQMNT9SSCdZhru4nUs5PSpvNW7EAGPnoHJuxboIb7YesDcLewaPdHhNmY5/wd2oemb00OksJsRyghUesfkHB1eMhIQh/U7t7+N976Ewbx8ClhWKrtd1HwLVIR56GcrvRAp/qUwHovD1oha7wMr8uRSCpYH</vt:lpwstr>
  </property>
  <property fmtid="{D5CDD505-2E9C-101B-9397-08002B2CF9AE}" pid="86" name="x1ye=49">
    <vt:lpwstr>DsH72scb39QwIuEPHLjE3LbHo9yIENiJCjBXb4gfvhozYI1wct1AaAvMWo1BRDHwPyJfg/WlMGDRcKyx1EHghvRvGH2MZ1Pusvhg1T7hj+b5ivlh8dFPnpWuj5Xwh5N/Gmu7kas5KCrkf2iWgmAeYj+XH2n+BMtS5/TFzw1wO37YnI9Q9nZ2i1g6tcyKpSRwu4u+uAKQUVukE2FPDQsumdUhTpFJmlORFVEuFoImKRtQKiCKNXRdKEti4CLoz33</vt:lpwstr>
  </property>
  <property fmtid="{D5CDD505-2E9C-101B-9397-08002B2CF9AE}" pid="87" name="x1ye=5">
    <vt:lpwstr>8jrRdBint2ZiB3ud91yqDE28liRwHnmagckLMUyyFgC/f5sEqTWhaCT+bdS385IVTRj2oLn0pYsINf4qvVfM60Sk3hlpObgXRtT+GGWZj6T3979idzwt3pyb7eHR7AVZrx5BzqkRk3BQlaGB0Nr9tLxxy2GtF5Zspa15MqJKPajeiQkCucPvb+ZcngczfvEb76twA8zT1jKEhdYqqeXc21xS1xV9CRKaSz0mSNTA0AaXNxntQw6UP/iqi/IT8yq</vt:lpwstr>
  </property>
  <property fmtid="{D5CDD505-2E9C-101B-9397-08002B2CF9AE}" pid="88" name="x1ye=50">
    <vt:lpwstr>Hh7xDVaNu8Xy2/Yprr7qz/lbG4bItrWrT60qDgb4mK7bB8KCmSS/6MGCL21pL13OmjDqh5opLaPmrzLhM7H5sZh+RPviiM/CyUhSxgpl20+Mq7lAVODd2zL+lXAcWlpqIfj70bf2P+eKXiXxowFLGjRTcbQPBeuGiUFt6uAtK16fODAHKMD0ebit6yz5iEWQyqKzorg1qnU+adkttHl+giFKy26j+aO45s/foLzZf1jr/H+t0guivvKJpLYbzg/</vt:lpwstr>
  </property>
  <property fmtid="{D5CDD505-2E9C-101B-9397-08002B2CF9AE}" pid="89" name="x1ye=51">
    <vt:lpwstr>pMD2VIbfLAAR4agIfw7Oo6sf1/fZu4VA4eE81XxNhCvvETj6fPTbhKjJr9il3fvktnFISBvkJb4TxJi2IVLsGPr11YgCFpnvoFmkzzLoVLQq+sCEm8lgCJQ9O1HTH96/8WylHpVrrmmaqbEUglNej8p3+pNpISXxyxZSwSFSzjDZ5P3nxZLEEOFcc13oHmYGhXFSyiK8Da7RpMUTYs2R1nF8UnypoLMxd5xul8DH4AiHmM4KFX2kWnczlrgxcgb</vt:lpwstr>
  </property>
  <property fmtid="{D5CDD505-2E9C-101B-9397-08002B2CF9AE}" pid="90" name="x1ye=52">
    <vt:lpwstr>L5r94HZ0QN8JPQ5GQffGC1bmmLyrd1ZPR4McoAQUtTPg8t9XDpQo8xy2VKqHuYixSBmx6Wbv1toTssASWuvTl/YeyItDfnCUP6ugNeBQawxyjJaHCUrb+PrYZ2eah2JIMZIqlEU1h0C4ywxQ3j626wUOrLd4WaZlkN8bsCWnTS4aU+ajP2xGSW0durqz2dnyWBeES2pBI9r9F/0qZOVhmi0c/DHFq3sP/hfpzQORnU+iVLoUMwwDQcftYYYEwHh</vt:lpwstr>
  </property>
  <property fmtid="{D5CDD505-2E9C-101B-9397-08002B2CF9AE}" pid="91" name="x1ye=53">
    <vt:lpwstr>uOMBiTQIV9MReWawQMq2Fn7leT/wHGvral2MFy/3UOVucq0AmWn81kSv1BcmO70K70Eic9Pyhfe0BHsdrA12IXBAEBJ3yc34fgk9Gv+jwGS9EET1CCKNgbJhIeyHHd042TCMOGW98Ceu6GJt+iyWiXLcH1E9a32aEs3Ot656N/ZQVBnyDIVEfC8k42qKGugiS6RUklGb1KBj+OQrwGudU53AsRjTFCVSjagdQr/ng73pqadnGgbnZ1/HKGcCOYa</vt:lpwstr>
  </property>
  <property fmtid="{D5CDD505-2E9C-101B-9397-08002B2CF9AE}" pid="92" name="x1ye=54">
    <vt:lpwstr>V5V4tbDVp2+MOp1wKno5hFTI6MKbdODr2S8WhjY+xfNLnQWcm2gah1L9yaqk0Z2Eni5/GWSQVlO1Gi6nOKZtV/Ucir/Z38sDv6cxVtvjA6l1Sjrj3RGH26ddh8S3oITr7NU+UsUHioA68FicobnxkFNZ5T+YHOTSGNMxaOhYi8oUXA834L8UPQ5zkuIOAh2AqHh0DGQAUn5FV7m/Sm54c9aH5VNYqBFOfq3d/DW1Dqv/6bxwQTsw75fRhxA9U7k</vt:lpwstr>
  </property>
  <property fmtid="{D5CDD505-2E9C-101B-9397-08002B2CF9AE}" pid="93" name="x1ye=55">
    <vt:lpwstr>u6mFn+6QB7tUGOvBurgKczXYv6NkeFrR+5ZCq0rjnBfrr/Bjfv7uzVXGtbnjYHbC2Q9+GIywvwtchd8cK1amXycG7Dn4NdrHfuM9uKNQEb1b/Ut5KxjqlH8OA/H/ByivSxPDqpM8z+Hc7EzMf37j1AxWJJtQcGqAxqcegJZMXcDo8kF+ZOh+u38v93SbM2hkNrAGGYP/wqIKWtfIQKrIrBH/EtAMsgWLR844o8reiLQ/nROnh3RphqLWrsV3cKK</vt:lpwstr>
  </property>
  <property fmtid="{D5CDD505-2E9C-101B-9397-08002B2CF9AE}" pid="94" name="x1ye=56">
    <vt:lpwstr>CA1ZP5GmZQ3cQOrgZ+4Q/2Mjl+GnDALRxM6qUrspz4ZpVeIAQ+do74+RJRit17FJC1MQGu4v9ZOVunb0d5mGedbf0R+DnFRfvFXK8ffCiR3LzSlCNpuwkb52u+q0B+vQtorDOvWOwCranTAR7Dj5K/y+NLTAU0sVLttpwuO2uE8dJoyMqqIwCFr9PRvpGjuvA/PXRA4cG4TYqzkKp3O4U380sUu7Semks/M0ITpnoluabjo09qeA6XrByDCNoAf</vt:lpwstr>
  </property>
  <property fmtid="{D5CDD505-2E9C-101B-9397-08002B2CF9AE}" pid="95" name="x1ye=57">
    <vt:lpwstr>9XY1H5Jp95cU95x9URg5M13VruigO874MeTaapR5qxfqYjyI6RO5u9o8hyD5Be98ibGkfjp5aPbxR+gG8KlnvZWFcfxJ6mIkH1ShDOcRnBijpNeoNU+izMAHfo7rY89tIGhh3sU/eWg2/EjJc7+rJRFkYEuEy2NzMMJjm6FN36229c+LW8TqKJCEF7J73vICqEeIi5tnRY42DKiO/S/zzXLU7fwuDFCVYIiV7F0o9YQavnc3ZNA/+qkOfSZ+ete</vt:lpwstr>
  </property>
  <property fmtid="{D5CDD505-2E9C-101B-9397-08002B2CF9AE}" pid="96" name="x1ye=58">
    <vt:lpwstr>qlA8kpwDzSR7sk2n/EI+/Q6pkxyoAoZNZSlxruPIKBmqF6dEfPlWAWmBjZ1jXlOEdQao3w0UkCZnvRoAPp33wSj3HpsBpow0grlS394pchTe20sgMgqsYjOY0tulrKgc+BT2Ue5nBN982Z8Rqk/5RbnxwRBTVjKE4XomaS9QEIdTul+m20aOkS48HTfLEQBw2vDcLL8cfq4zvDgGcX89O0B73hCThsC1hkf0TA4+YmFu1wjv1qu7ZSxuoOygbZR</vt:lpwstr>
  </property>
  <property fmtid="{D5CDD505-2E9C-101B-9397-08002B2CF9AE}" pid="97" name="x1ye=59">
    <vt:lpwstr>LmPotSxpoe7KLDFXzkKiGdcpYkk+THmLyYsUUJhzp6tNj7ArGKERvNG7UXVxLTSbuWYwc5zRCj3S/MIrJEcyTp4+328A7S9qhVMjoVgPTbn7BaoSslY//VjJIb8WVARt86ocUXouxcu4tLouvtlEoLwfmEyqRx2LZxsJKJoCOIjK6jpFmz+9Jj102unGy6XMupAsEMXm3Dpnz78CG6vcrIqBumxj4f7awkUxlIDjN8geqDj0AugPwfri1FJ9OuV</vt:lpwstr>
  </property>
  <property fmtid="{D5CDD505-2E9C-101B-9397-08002B2CF9AE}" pid="98" name="x1ye=6">
    <vt:lpwstr>Ks4woygzBcfzz6cohVaRit4WhpfZrgmGh4ZxANZkQSug/KBAJzU5TB4WUGfWegN8GIPChQfFox2h4zvpYIWJKUTPIw5VXWT3c2W8MaTER6zlc2kmMs9T7wgui70IRpTX5nkFkVf8Gnk8BR5WwCyhKLxk2/fAmZ8BQYeNO4wa+pRj3dznX5GSxiJBW81DcwI9Xx6bIVehr538ihZknUUBGGlkjW3Tde7v4XSNGbAaZJvktU+YSXwFXnH3POwR98c</vt:lpwstr>
  </property>
  <property fmtid="{D5CDD505-2E9C-101B-9397-08002B2CF9AE}" pid="99" name="x1ye=60">
    <vt:lpwstr>cdxQSXMpmvwKjLo2Fn+Bu5+re9dYNOwsi7tAIaNQP3K6mC4TY9yR7CaqNf8ZWAWPbgDPx4jY39f6sJSCZOVwe3mhnOxDPFbwsWWhG1Fnv19FiQTQIYICJ4FbB3EOHOOtt8M+lOZiDjTwJvPHSjc7jNuxKcL5hNfDFwBzn/zK0Tl3EoggA5MPsZ7t32bQeFXBP06wnrwJH1B1B4GMu9d2RIuN/ykuJHogG5JphvHN8tJTZtGh1CU6klonvqUB1GM</vt:lpwstr>
  </property>
  <property fmtid="{D5CDD505-2E9C-101B-9397-08002B2CF9AE}" pid="100" name="x1ye=61">
    <vt:lpwstr>XDoztUcELMI6eU9jEciBQ+lsEjZoLE4uaE66Zvf/qXs2CyRSkBGwlQqJjzXvqaHmll3YPb1ARLHOu0bVOeY75Q5LbXsc237m2vaU/c+b4q/2T4ehnRQRdmolYo9lSrwSNeD6IaYO0YVByYFCkIVfGErcVTOPlOEAXuYaZ44/8/B6ogwt0ALJCcFiSnqWlyz8+SHF/POsaRCKa2Gn83BQTxixdY8dWgL9sc8UnaTZg2Kua/GYyFoB4v3Cadqy6ZM</vt:lpwstr>
  </property>
  <property fmtid="{D5CDD505-2E9C-101B-9397-08002B2CF9AE}" pid="101" name="x1ye=62">
    <vt:lpwstr>xsPV/f0WQEX/g+4WgfgqutSGOB/5IxlQXplNeZ2xHHArwSibY/VgmxqSDpscoy7/o7Ot1dAuKK2+I80tg5ZLWmI/mXsCcVKxFxYAokg3sT23M6gzzfHxFFkJXxWYoj4kzIJat+3L+Lt+Tv9jDNYZcohoZzQ3u55kyvoP/0sF+d7ABVHQuaH0C7fxjBUSpy9X9OwjS4vGwukJd+KQxlK3PvINKClUm3GiC5aFmdc0wSSuF9J9pVgj7SLhy2KrYSN</vt:lpwstr>
  </property>
  <property fmtid="{D5CDD505-2E9C-101B-9397-08002B2CF9AE}" pid="102" name="x1ye=63">
    <vt:lpwstr>GzMH+oo8yYkWWEBz2aP3C0Y0M7S381jZd5LM9BJ765J5XFTYIthbHg/GtCIj/BK8cwN6/sd7f2rSrBotsNNEJO7exbKSjaW+qo/4jkl8B/33PWw16WMFYy5mqNnoQwV49dh/wBdqwkvncS9SNnJWaAbfILHr9onq4WtF6ZZzFsOSYx8HVAMT2T3CMREeHGGH+wecX4UehOr4P3tfFX092/J5Kx1VnPWYKdhDA8ZSoe8+cw7ovcvMURsEZb9HJPi</vt:lpwstr>
  </property>
  <property fmtid="{D5CDD505-2E9C-101B-9397-08002B2CF9AE}" pid="103" name="x1ye=64">
    <vt:lpwstr>YA2oU428/f3m3WX5QNXXERDRGp+2bSxs0gH/AMsKCwZGrD+s/euFNpVVcyjwH89486/d+VxK7Gl7DoAsEL3rUS+EdNAuZPrd8vGk9N/hzK7KxXuEhfUfkoTmxPx6gPXSjtyKq28yiBf4pZTEP7AJydx70O3p1nmGjwCUFznxjQQnMigI/DxK/pgVL2Nt76o2kFlHMpXzw3TUDC1vg/2oPG25ebkFjTuSfBfOLE4YqIKJm80P6btWVHRTyxa7pFi</vt:lpwstr>
  </property>
  <property fmtid="{D5CDD505-2E9C-101B-9397-08002B2CF9AE}" pid="104" name="x1ye=65">
    <vt:lpwstr>94vNgZsEYlkA/nE78aw9LUROg+Uiq+vOIgW1/rRtjpElwE3WiWnszIrLqoPHZgxnGin5YArvAf/Ac2xM7wXHn4rN0z2X5kIKLgLxTW9syQ1P1sh+lpWNnqcaJJ6QX7vuvZQsNtD6/ZK4eBtyG6WRiAD5VbvJ8BLTb3CcYus7nj+fXDoXF/Jl5o6BJYxN45tK6tcj1H+jViLr5LMi74Z7RTAgJFgVq4vXnrtfoMe3D0W58R4q5SX/1xhdTSnR+IS</vt:lpwstr>
  </property>
  <property fmtid="{D5CDD505-2E9C-101B-9397-08002B2CF9AE}" pid="105" name="x1ye=66">
    <vt:lpwstr>xLg6jqEmqLyspIl4fhQkUqP8m6tupOUtMKlBL9/mdnDI8dnztgr9ev6+KpHZIhC2I1L91BAHHYueAe7OlT7GzQPwNgVf07L6RRHeUnnFNbrAY6hmS7x+qY05Ia7sCQrT35Sv0/js5bu1EoiqIfREFOJSByzqEDJHLO8PWDp7Abey0b3rvn7C0JqCbrO4EGLhFBAd1Pqk3wd7BfE8eKcAwDR/jNXx4MrgbRNcS48/F38G4OFLj7lZJyYW29jT3DX</vt:lpwstr>
  </property>
  <property fmtid="{D5CDD505-2E9C-101B-9397-08002B2CF9AE}" pid="106" name="x1ye=67">
    <vt:lpwstr>Aj3rk6TMyXdKezetj85FMm3m/wyIl/jQgSvZ+t3aFp7Ajyc/azmVwyxVxbk2BfFzw6c3MLhpEbrTxz+ysvegWSASOYsqDQfP5MblAzZI8BDpE//wr59EX0VEZlfunPhmwFT44gRffIpjkA27qCofuH10EvZsnfQfY1i5pvcV+XQzZGVRNvzm5VXvi9pWZaSS+Bril+keqft9ENA6bcSPzdX9U+SoaSBCe2l7oDtO5niStHxRtu+0U41OLThlXlF</vt:lpwstr>
  </property>
  <property fmtid="{D5CDD505-2E9C-101B-9397-08002B2CF9AE}" pid="107" name="x1ye=68">
    <vt:lpwstr>Rj72UY62NoAZ3VDySfjzWxIbr+H2OCOkqEJfjQFeTYbW7xMCPhholEbX8g6Zuj7+ekwZECa6+SP5HqwlYVq/lE4u79XRdLrU9TFwBEVicKo/0R/XMVwQLOJa1ZrP67Xz1CO8nvGdsY95+aU3B3Q73aOF3r8p5ZqJavNgeTopSKf93yfA0/0cdMtiZU7+gZ9aBUYvzX+IY8WMYysDtjRrbOyqhi4LEMruvU1RqvFpMZ1YzUeADRqPrc96BdNG0lE</vt:lpwstr>
  </property>
  <property fmtid="{D5CDD505-2E9C-101B-9397-08002B2CF9AE}" pid="108" name="x1ye=69">
    <vt:lpwstr>s8Q6Z3X3DZOeC19oHtPWDut+xrsZ9spxpCmXfxptLVtZUpAS6jSqJoB9Z5PMO7LO/lHdIPWb8ul69KhHZbg6IyfB73T4YR5yMuyNhwx05ncZCCDn2Tr+wpeZQBAaKS5+lvBjxnZ4rMlufsS9YAdX46d1zsRLkDHui5hITrOKW9ugvu1UALI9Vhugh15neg3XfDNZFhAYqiMspldenO/wKV9dgsoHd0HlbxPHjIwFRiDB7u7dkwDUhU2zja7aMsP</vt:lpwstr>
  </property>
  <property fmtid="{D5CDD505-2E9C-101B-9397-08002B2CF9AE}" pid="109" name="x1ye=7">
    <vt:lpwstr>/hWF821TLAPHWBtegM0dW5wAA4k7jwQkfmdkPsLFgG/wucGAwdSSZM8vW6zLaFiOqE+xnFYyLqFKbKG8T0oQzanW/wm+7WKnTjh3BOy8x+9zZNXu88JsAcQj3aymLzi7z7lnz23X/NgEgN6kmC98M4MpxTMPMOg8x9MNEE+G/gTl38NMeG19xf0f9k7gR0Q5L8aIl32fBHd4RrJjVhts8i+NE74GoPjuuL3grp0NNIjXPKrZZT4XZgOnIGaKarb</vt:lpwstr>
  </property>
  <property fmtid="{D5CDD505-2E9C-101B-9397-08002B2CF9AE}" pid="110" name="x1ye=70">
    <vt:lpwstr>e0Io4zdwjHoRt7ammGvwuepzdFjixwV84TuyCQ7JUxru0n0gdzxXQuIs/U/iwHcjpf86q+56ZHazA39YWM34vO76/66/5u0MAJNwPXO6yqhUiLV5HSHTGNAfvEWBv4GsO+m6vGQiCivNByFleedPcVfd8pmK7S6SeSOY7//F0kfdPXs9hg/o6kATnrD5q1vgNrmA0+LSdYNEJmzYWed9kVsImbwsNHJn2OXOnZX1vGi+8yPAFgbaM6SkgaFh+NX</vt:lpwstr>
  </property>
  <property fmtid="{D5CDD505-2E9C-101B-9397-08002B2CF9AE}" pid="111" name="x1ye=71">
    <vt:lpwstr>wzY2ziyExF8lXgPQ3triUJJdqyOjKbq9gLNlSRwVx/BMTy2VUnn4tf4IYv1B6x4Jmdk9EaLabfurjcwFbNOXVtCa2Uv720Fq+5+Gp05QcvgWU9qRX1k5G0URv9GYazb19MStvzEQxJIs8T3MRLPN7QtsASE0Ry+lBpJTpUWzCcvriUsOEN1+DF9wZvBrhUSJHiyguosX6Pz3nF55JIPXDkREQGX1D36EiMvuCxejZEEsgbgXLGhqthFcjN641uK</vt:lpwstr>
  </property>
  <property fmtid="{D5CDD505-2E9C-101B-9397-08002B2CF9AE}" pid="112" name="x1ye=72">
    <vt:lpwstr>8zhu/WifbQ7O7WURAnMn0ZZYyYenyYjqcwLZ+XM/oVoyLmDKKUOcPH7KMdBBZYZUwsGdOi5PebKTQuXaQMEtTAKr9UVhKm/kXUfGwJ3+UiiAISm1GJwLmIRyhkV8EDhRncrI1F5aQjwxm3nDNmGVwU69cLDAZbfbsW8pfuAUFRtqFgEl3nKvvs1M83lWsETGjCObBOX5a0X5QwJpt6vNyg8D59q8/mQStBZYx1XXb5jcyXxICc06AB33tO4BfEd</vt:lpwstr>
  </property>
  <property fmtid="{D5CDD505-2E9C-101B-9397-08002B2CF9AE}" pid="113" name="x1ye=73">
    <vt:lpwstr>kebXlwqSO5TO7iAGnaXSYM2tjBsk5YUf2c4OgYDYBC/OW1/YBivGxnXRK9u5qxHAbon5rEDlErczATZJ05R92pO0zrt2QkBSS4c0y2+QYIzDSdh1GOh8w4LprBnyvSHX5pfS8VYQrhdTX1AqYWCOeIc3UyVbFWN3U5PsKnB9VM14Iz46ntJVKO1xFmiE96qGQ0Q9fx6dkDdKaP4C3Bzzqp66mtTrPqV2zi9V0p7q2aThxNcpM21yIgU9I3bABOx</vt:lpwstr>
  </property>
  <property fmtid="{D5CDD505-2E9C-101B-9397-08002B2CF9AE}" pid="114" name="x1ye=74">
    <vt:lpwstr>ueylB78DPFq3nSVm27tQ9ySyTJR6DZNvS/S047/sryvmCjskhdRj9ODG/qU39jQ9NZqGBJ5JXY03f8pUZdL0Pky+BP5ILkI/9C3ANGRvPoS9DlojHkGbafZV5/1wprJrWE857O+Nbqd6DPcLsPJa/O3rvoVC586KwSi31+7LIkQ/+D+NaI+O45kgDFVeMkRV+s6DMAHCeKfw+Fa1SSs1t7PMZSrTCWW5wf1QyYD1E2OqJJahAaR+qjrFCrMjKF7</vt:lpwstr>
  </property>
  <property fmtid="{D5CDD505-2E9C-101B-9397-08002B2CF9AE}" pid="115" name="x1ye=75">
    <vt:lpwstr>IV7Ao4Yv8ERdqnC9p32uvkZ71qHY244V8eCowayZhcMVDWKa0g9rKRMeiJbzUALnS2J3PNUrqczj3Zryucoa58Q7wujSRzUJQWKwN0eKNKCVQv+uZ74o6cDrcbBrRRvaHu+PgRmk36Jpx/litv1qwM31pZMw1jhrxG+CmTcvM7HN0SBsPKZM3ppBEzqJAVERgNT9p2Gj8j10XEF2CJrxF9N55PNDNVHt0EBaFE1AnonvcdPDjNFD1Qh86OiZqQJ</vt:lpwstr>
  </property>
  <property fmtid="{D5CDD505-2E9C-101B-9397-08002B2CF9AE}" pid="116" name="x1ye=76">
    <vt:lpwstr>vzRZ0n8uz342qa4+wIRizubZlgZsUUFy20rPvhPp7llW5vDILPESM9Gik0ipI40d2pVRSh344t+neAkiemV/6M6wmGhL13h4rNvxiK2sCyzWsVdfwKwx3sT88sweh0jbAWP4G4741TM4rQJrE5OScH3zxGPFd1kmCbVZP6uOkbaXq/z2FYYXiBhQLApO13VXGzZpYymr3GfKwfh3XSOQpIWRuh9G+vpvS1M1nlTUojb7ULU0LKkZSeNyYLal9WX</vt:lpwstr>
  </property>
  <property fmtid="{D5CDD505-2E9C-101B-9397-08002B2CF9AE}" pid="117" name="x1ye=77">
    <vt:lpwstr>XoFvjFA0ymkWb7ls9Ttv+jMYy2gfkF+WQ7UE3wJ/ygo477Fl/PDiUARQPM5D0aJTHZwS5z7aLZ6xvxULt4Z4ZgFiMLep2UL9rzP94xkt9zKsyIoEgSrvOlgvU3Hr/Vf6s05u8A3G6Ez8aUPsQ1LSQ8834XQpv0w50b0U/hXvrnexKqf5GJjD8EaWKF8Dr7e9P07EODD8VoTSfG3HVelRoQzRI055OUoxuGY6PO29TRKIxFqiShId2bTKbdOLnNq</vt:lpwstr>
  </property>
  <property fmtid="{D5CDD505-2E9C-101B-9397-08002B2CF9AE}" pid="118" name="x1ye=78">
    <vt:lpwstr>WGJaNLS3MpjWKcz8qbgFonr9EX6relmHIcOmPa/dm9+1ZCdReihl294uczd8VksvVwWFdfU3kjM365ho6ZXry7q/N6E5NzjWueHEA6L7dPKiG8yh9Nx+hVRm7DZAk3FKloPiKFmaPrRLEGQJ6lR7QFeXBTzRjwx5QYVuhDMvaX8aYYp7FT/BzjIW1CZeLVGoLCHVqo8XCuR4s+nyRTxt1M0smWamOE1MQgnVmACB5qH4GtVKxMx0Ux2jC0Goxf6</vt:lpwstr>
  </property>
  <property fmtid="{D5CDD505-2E9C-101B-9397-08002B2CF9AE}" pid="119" name="x1ye=79">
    <vt:lpwstr>8O+UnwGFcIakvJ9pw/MvV7F/i4Ym3p5tM3xiMSBTXeeF91qoagG1B7yUsu4dlS5b49jjaBl4jSp1/whUJfBxWtwhr+gZCjR3fqsTglf7YAs3+f6OeulAw8lVYii/UE4h3WzIZFieUbTyzSTwrsT9DV1GJ1W7pw7aDFJRPwYanIkoJFaDUgExtHoaOhh92ACyNf/mSdKp+F++A0UfHh/az92ZcfQKme4RKl9xtsLZkPTMusbN4daGeC1wsTzmvIj</vt:lpwstr>
  </property>
  <property fmtid="{D5CDD505-2E9C-101B-9397-08002B2CF9AE}" pid="120" name="x1ye=8">
    <vt:lpwstr>Z8uZNs8RLuuTS6v1EyDAciDkUg8ncYakGXo013dXbVB/sUaVVdDdeNqpk+fplaHncAl5+8v0Gg7EKStg3n/FK6puS4LSRrsXzIw5oVml4APCHyeplv7R6xyJwpXXdnvHCBy8S0XQDOneV/ZzxZUWN7ZBqbB6wb4Zm97nqbhF1WZMRRZL3vQlRisOkbDdjvjwe6hb05zkHwZ0M0kOI6hFSv3uMgTwHYnS7M1YgxXqU/0uWeoXs4S/oXo/eqXCtUl</vt:lpwstr>
  </property>
  <property fmtid="{D5CDD505-2E9C-101B-9397-08002B2CF9AE}" pid="121" name="x1ye=80">
    <vt:lpwstr>YyKu0sLffGdEDXI3wp04+PNWOk8cUlPBy4IYJF4yT3t8E5QASn3cX+Tagq8GTNsgNERh2c+PPi716BZjoT+H4r0U/bmjA/dIvQykFy6wj4ltQPv1KSc/CCZFs6h8PcZOg9ll8zzyQauFB04VJZJBSNcYP4VFfS9t6RICfdsDjo4zJdbGr9jLCxAflk2KBZwP7m54NU9PARhznPfNLsLv3yxaPnYT6sBaEbA7zvCMID1fOexdT/hOST1Ju1MEOiE</vt:lpwstr>
  </property>
  <property fmtid="{D5CDD505-2E9C-101B-9397-08002B2CF9AE}" pid="122" name="x1ye=81">
    <vt:lpwstr>eani+9KAMqlzpQlu8Jg0zAdhwhrPzm0a7nuk/ZgKJsnKmkovszX0UIeKhkOvTMQK17nLRNM7Y+MpwCvx8mvdXy31EP0GC9KmIPRMgT5ZftmZVD3SYbGPAnxU4QfD4QqpWVKTO8WZdzXCI4J7SRKfDAKUpDgF0TJbR8PByUg7NRSkxrchuxytWdPuk7O9oB9OeqhYR76/gxKFq3lPLpvhM8tMKAB2G1WUcP4+G1+uIO9t2W5lgKepPA5TeZGbR2q</vt:lpwstr>
  </property>
  <property fmtid="{D5CDD505-2E9C-101B-9397-08002B2CF9AE}" pid="123" name="x1ye=82">
    <vt:lpwstr>ZJ51OAra/PfejCH7PX51wDCfeMSytdEDbhoSqLt0AT60E6+AXAM8NgTEoVl6oESOtaKKHnp+rhqAlDS5I8405obVAzX9IS7Pk3V+H5Ywzg+gXo9mgrqUKicyz79uWsdFBmVOMu8wcqOX1mZIlF5ddik9w11cUm8v3H7+UP4BV7mYYqqyj/XlIqfzsrBUEkKoqW1OGH4nHIoLqFE811KORUgt9qj9HyNYM56gvhST/FvdO7QkKFUMnJfXdfOXIRf</vt:lpwstr>
  </property>
  <property fmtid="{D5CDD505-2E9C-101B-9397-08002B2CF9AE}" pid="124" name="x1ye=83">
    <vt:lpwstr>onMx0tVus/on4Jyh2h5hUMgohF6rJmqJR7mSf0buNkbmPZnLfZaimcfBZTA26B1bDIPo+vfVTE/7NmFpLKCb5MTdYD1puGmyvBLmcTGs1Ti8118QjCQg9+mYSeqbR8WUJfLL8gmYh6JCCpncGT3echXdhujYr6J4eZPrgUD48JN2sY9MdIZmbY33f0m9b70ZxQ5QRkqdIkWJOLiQ9zn3lHcRRoc7BwG7d0DW7z++gN3LZmzyKDs6Gm8Ne7z8AKN</vt:lpwstr>
  </property>
  <property fmtid="{D5CDD505-2E9C-101B-9397-08002B2CF9AE}" pid="125" name="x1ye=84">
    <vt:lpwstr>Bw2z1aMxbtzeH5uRfOmqUffvVKZF6xhzgvHaK+aQAtyPQA5AC/mvQ5BWFAlkzYjCivEHBveeRq3pma5UMtJLG2w8ncrRTgFCZSR5f//qcLVmCZPs6mR1xoGDMu1HAJjwi21hanycxp+03RNCZqM+GUNQx7M9+Qj2wqib1cSpHNmuI5ChXX36iP3mTweRlLFAoenmJKmwa67LyZLHaknWzZhtz0YOy2NWTfhuqBKpGk9BnxVufk2K2g3qDwsbfxd</vt:lpwstr>
  </property>
  <property fmtid="{D5CDD505-2E9C-101B-9397-08002B2CF9AE}" pid="126" name="x1ye=85">
    <vt:lpwstr>HVDTmXOp2rj6D5nhfQFT54k0p35h93X/O4dcT5eQfdO0y9ZbTIDPLj+E5S/DARgCSbypBvVv17hQs1VsT79FsyrU01s/PZazuxv1u5+NANhvS161aEYAj9L0WmNHicd4ZLCvjRdDgSdGWZcqtiBUo159yfYSJhICSm7Zv4M3vcsKab+03JteT2R/LvEha9y7R5Px9JPoVJk55tUiKgZO5hLkjr6VPaHhuvqnkp42aCBpUD+TKFypgl55ToCC51h</vt:lpwstr>
  </property>
  <property fmtid="{D5CDD505-2E9C-101B-9397-08002B2CF9AE}" pid="127" name="x1ye=86">
    <vt:lpwstr>ggydB9IGpK9LgSUvSNSeaWf3jWdWC3mWXCD8fLqTO1wWDCP6y/NzlrKOgxEx6P9e3AqQDIieR5l9t1Z8lYcJKDGiYNUHn6ZLN6n0TOtTqpn+X1wdXHF2W0vxnt1jKnKKyoR0Iw8JyZQFQQi6qyUtavzS8MdkZuaYjovCszosBvkCUo/9p9bVay63mZMciXM/Xxl1G9F/+I6uevZFN8bqxxWA2CeXcOCnPVDPWdjpDlylX7teBpFAXye5RlLey3f</vt:lpwstr>
  </property>
  <property fmtid="{D5CDD505-2E9C-101B-9397-08002B2CF9AE}" pid="128" name="x1ye=87">
    <vt:lpwstr>xiF6tL37P2iSQGgw9zCdtrmn/buCmt5Dql7HJsPNtj6fxuKOCV9dXvIZtuBXEDPc13VpQXWYbiv5fOeuydWDsBNmgAmBuBgcXOtxaP6cQxdQklxZVDpCLhZt9fmCBFj3Jnfm/rGA1b/rLFgWyqFeCcA+tCSrovUWLxAroILNl5ftGsGKynohXWgAqT3HMXSYlooHe4tkSJF0ljH0PtRSI2y2QyqOc4yCdRGFnOiZjMMSM0sLC7uLe5wUORM2unj</vt:lpwstr>
  </property>
  <property fmtid="{D5CDD505-2E9C-101B-9397-08002B2CF9AE}" pid="129" name="x1ye=88">
    <vt:lpwstr>6IeFa/3OLyMZCPuIDOYeko3jdrIveJV7FBVBP0ioycJj8810H9nzSgFZtlWpHiWycqRHYt7wLLaZyDd4zkMz5tkiki/vT/WdKBS2MlFtCGUsty+AqZXIrwrOzfA0Gosx3LTEJ77GONaVvOFypkcEkUUIVLUGaCI9f9yCJgA8ND4KcV9b2HP+B4pCDWYeK0aG0kF/X0vKd2I2SbWg88rTuH7hTdSjpobFO07DGeJAz1z8gVwZHh6WzD/iKCibO/C</vt:lpwstr>
  </property>
  <property fmtid="{D5CDD505-2E9C-101B-9397-08002B2CF9AE}" pid="130" name="x1ye=89">
    <vt:lpwstr>vC1PD97z6cdy08gmebXb4kmcHeiZYffQwM1qykrnqZwTsHg/TjPmiKWQptl+rcKg/WkkYv4Jc8uTcaybFoyIxRN0dzUR3rd5LPKPEAWIxjxOGf1/3GTCH5IxDD9UQ6xIsxDusfNN7jYLwTm05KLU1nCjbKTyc9iLGvAniLJjKLkQaCrtTX32IzSvYbor1thXXzrRBGqI9niJlIukS2xJSgWeVfRVQz4dByRgNrNRBoh66y96Vl7V3v+c427IHMO</vt:lpwstr>
  </property>
  <property fmtid="{D5CDD505-2E9C-101B-9397-08002B2CF9AE}" pid="131" name="x1ye=9">
    <vt:lpwstr>GudwF17lPURciG2Tfs1/8GTV3VFirmWNqEi7bF/aUiJCsuU6IR2TTdl6tx9imWO7QtTXpgHVoo+h5qJNd/zWd02OEHVEQlfQustHQbBkmuxEVOMwabRW9oEN6vYH1pO9RZd5BXmSTo94LV4YR/Pb7661qnL66feCJ28kafzInlVGV1D1udkFxtiTsfbfO+3v4L6vy39vB8m+SfWHpO7PxHbCn0BMaJdr+Vml1A9gLM2DIW38XXhBHihQv9R53u/</vt:lpwstr>
  </property>
  <property fmtid="{D5CDD505-2E9C-101B-9397-08002B2CF9AE}" pid="132" name="x1ye=90">
    <vt:lpwstr>ulc3SmofJcojOVWezj73VtuAq07FbZdvyFUrstOJaL10aw42+5Qb2eP5hcnsQM3N0I/irCVTsd+L479505vwHoepWVB6Y/+p68fQbq6SXTnh5hawGVDyRO+jCGMHIv5orGoEZhMPmNoBr4xoEGSTeLJZ7aMiDPnfwoy/Mue+c7GNX0JOMZaxly9nHnWTSI9MbINPH1xIDiL1n4wsu03AOhnRmuXN5Vn5HmTPhccVAWa/MXWr2ednDzDUNk961vo</vt:lpwstr>
  </property>
  <property fmtid="{D5CDD505-2E9C-101B-9397-08002B2CF9AE}" pid="133" name="x1ye=91">
    <vt:lpwstr>6Qt5p1yft+uiwLjpkh8x4Gk0H29Bbs4iBc2lkEUW02a0GLTWFpqvhLm3nY1/cfyBDoE1QY5TDA6rsKnCO8EEmkoqwn8UBeyMj+h62X8GPCHzUqekjJckGezB6HLXSi+sAvo2NOTwx8UdRyF0Hv7wo4NI5mvF19SWqxREw4T08Y5b33lt+Z5n0/TfXNReqHnMhLXchkLlIP1a1vGET9MpnQKjR3FDuh/PIX5weT7Lk0bhIZd+bP8Rpsn7G0zOkZ2</vt:lpwstr>
  </property>
  <property fmtid="{D5CDD505-2E9C-101B-9397-08002B2CF9AE}" pid="134" name="x1ye=92">
    <vt:lpwstr>NviZvEjeWMEWYTTbsJyvn3SFxg9zm2wfKXtU4OlT+nBx6uM72zLnSg+YjJKADgkFiQGgZs2+H3RhTaM5NpIGRgcphGahavU6bzUQ6q5xAsBga/jGH8hXHJ2Qr+09cU2OQkqDBx4KPnj+9c4nwnduo+VuE1n5G7NeU8W1j2CIsS7q+vOJ14hw0TQiJBIOVNUOR/8efMiyy4+Ka6YJfUP7qFunpWkZJl/cIiewbEOVlTpr704ekRINwQOt8LGJau8</vt:lpwstr>
  </property>
  <property fmtid="{D5CDD505-2E9C-101B-9397-08002B2CF9AE}" pid="135" name="x1ye=93">
    <vt:lpwstr>tO+SMFXTE/H1yQQnscltAEERHvkAeiw05dUnADFq49dfY834j/seojMAx/PBEKHLq3QBHtlyoX0QeBJBUQAlEgR2P1AUTwyH2TJIffP5WR1KEqKcnPyRAJdF+LIhu3DbJLOcKqq765q18MRBshxhaTstWct9P8i1LdEcEcaAuQCIJ1Z+5dwVvgNeKMUDG0tr3hThemfnBWI7Qp+9dU5AapMDGCAbnQrxGefEh2MzwPpJToTlC+bzCHirlYWDdD3</vt:lpwstr>
  </property>
  <property fmtid="{D5CDD505-2E9C-101B-9397-08002B2CF9AE}" pid="136" name="x1ye=94">
    <vt:lpwstr>OguQZCxTKjVl9ndQeSZzl0rEQu5lsKk96di9VfdLrUJf4iUKh8XhvnA9uPjrrVsoCGno06HGgXZh985AvQuUgytqc19icBPsuyzrUvAm+2AJ0vBNe9uJ/J3fPlZ4AZfK3eGzKCctmPR84aoawj5vaSW5lg+LwTDuyO+CNV44Jl3vYV7PXfdKaxC9uKFVfbuQhAVjqyieCjJk2sZQtDSrSycAgN2h3sdP4lWUfKD6893TJJpcUwXevFwSiNZL5yI</vt:lpwstr>
  </property>
  <property fmtid="{D5CDD505-2E9C-101B-9397-08002B2CF9AE}" pid="137" name="x1ye=95">
    <vt:lpwstr>r2jnfUBX1XTaIUdrvhDwzU6ipZWSatf8g5tneLAcyLOaIxtXFisYUUT/JpW9vQK6Lfy9iqGeiFvLc3Gue7wCGvVIR5ImConEx9l5A3khSdziTxMqH9wDfBSwCNn7kne8BkJHz7ydAfwZOzmshxbcxog1qFbLPgdOmn7x6jNYvPIasoYH7HdVosTFxEoGeO17WNe9V4hK2sNl2a3uoDqzrqilM/bnaaeU9rX5H8f2pBYlihRoWoXVfvJzu7TPxcI</vt:lpwstr>
  </property>
  <property fmtid="{D5CDD505-2E9C-101B-9397-08002B2CF9AE}" pid="138" name="x1ye=96">
    <vt:lpwstr>Wux+Uof+zbdTfYTOvj7HHEojoduGVyChpDiuvclbGX1j033F1OTlk5WdPgTnPiCsXD2VoHHDSikh68B0dmjBA5U+MS/2lVfKZKWDQ/IDmYvCpRxbYByl6vp171bpfbZXRxfxXJmHZhj8dI6IwmZ6J6mVhz57nmnanzTamSjBjwZLjF1aMULWGvQPCrhiWM5W1smXhauphb2hxOkWdjYIswhKM41Mq1mGVBAr84B1R+tw8/2PZddfNi11qNd3n68</vt:lpwstr>
  </property>
  <property fmtid="{D5CDD505-2E9C-101B-9397-08002B2CF9AE}" pid="139" name="x1ye=97">
    <vt:lpwstr>ZfpxSk0zvj5AsOjRXDoFOPMFFZZBaPQvcEwGIuEFb0dfL4MP//EaiKc85fYPVFMw6WzcUfNeC5suJPfByHpVyvJGj/4WpV5Goz1hb9swostHrNn1UGA1MnSDf6fSDbfgxlA3XJcKGh8jdMjdg8k/5u2D+U6oOjzVXUQ6G2IFrt0R6tw0YjUqNJo2ZBWATcoOg+ri+6CZVn8RpEUIl0nc7HH+cypQhwbZpMpGOZ1QhA+eVBu00pwOpCjoQ+atv8o</vt:lpwstr>
  </property>
  <property fmtid="{D5CDD505-2E9C-101B-9397-08002B2CF9AE}" pid="140" name="x1ye=98">
    <vt:lpwstr>fdcOhWkFgCdpoA0fxZDbwofpWHzs8oyX4beoEn+arNGuz0Tb3QGS6Mnbn5THo5cIUdLpzCYPqcKxO6D4QtE3kYmtFPDu9P1aEIugzd9hO/0uTx0C30Cox8H83GVP0VAo2jEd9InXZ4C+7b619hxStoXurtleFuO7Cai/JVNVIpqgOCWK4sVz17y5oKw1OBAeYpZwwj2zaGCH8giYf8lr9gua4jJ1JhfQLuKdyjuAODfL/GezQfDtdvsRxT9uzNB</vt:lpwstr>
  </property>
  <property fmtid="{D5CDD505-2E9C-101B-9397-08002B2CF9AE}" pid="141" name="x1ye=99">
    <vt:lpwstr>+93+Pi8R/iA5gnmQzWnGCcfLy0VRAq9iAmbrwcP/BllvjS1dDyNKvAKAOa3uqrxC+XRyPPQysPtcXfOFoW7HPzVvEwGP8DrMd9cxVC5bQsfcZXljnseJylXohdxu/0hAzWjsj7VJ/iEgNe9ttg7v+BGL23V6czq5yHnqTwA8Ij/ilD1ec2HVIhp4cDmixo08sFT2Dv2alHnPYw3sewnNGWIHqzOqZF0si4c35wYWCv5TzNVFe90MxXe+aa59t78</vt:lpwstr>
  </property>
</Properties>
</file>
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tbl>
      <w:tblPr>
        <w:tblStyle w:val="documentskn-mlb1topsection"/>
        <w:tblW w:w="0" w:type="auto"/>
        <w:tblCellSpacing w:w="0" w:type="dxa"/>
        <w:shd w:val="clear" w:color="auto" w:fill="AF9B95"/>
        <w:tblLayout w:type="fixed"/>
        <w:tblCellMar>
          <w:top w:w="0" w:type="dxa"/>
          <w:left w:w="0" w:type="dxa"/>
          <w:bottom w:w="0" w:type="dxa"/>
          <w:right w:w="0" w:type="dxa"/>
        </w:tblCellMar>
        <w:tblLook w:val="05E0"/>
      </w:tblPr>
      <w:tblGrid>
        <w:gridCol w:w="5900"/>
        <w:gridCol w:w="5900"/>
      </w:tblGrid>
      <w:tr>
        <w:tblPrEx>
          <w:tblW w:w="0" w:type="auto"/>
          <w:tblCellSpacing w:w="0" w:type="dxa"/>
          <w:shd w:val="clear" w:color="auto" w:fill="AF9B95"/>
          <w:tblLayout w:type="fixed"/>
          <w:tblCellMar>
            <w:top w:w="0" w:type="dxa"/>
            <w:left w:w="0" w:type="dxa"/>
            <w:bottom w:w="0" w:type="dxa"/>
            <w:right w:w="0" w:type="dxa"/>
          </w:tblCellMar>
          <w:tblLook w:val="05E0"/>
        </w:tblPrEx>
        <w:trPr>
          <w:trHeight w:val="2120"/>
          <w:tblCellSpacing w:w="0" w:type="dxa"/>
        </w:trPr>
        <w:tc>
          <w:tcPr>
            <w:tcW w:w="5900" w:type="dxa"/>
            <w:shd w:val="clear" w:color="auto" w:fill="AF9B95"/>
            <w:noWrap w:val="0"/>
            <w:tcMar>
              <w:top w:w="0" w:type="dxa"/>
              <w:left w:w="0" w:type="dxa"/>
              <w:bottom w:w="0" w:type="dxa"/>
              <w:right w:w="0" w:type="dxa"/>
            </w:tcMar>
            <w:vAlign w:val="top"/>
            <w:hideMark/>
          </w:tcPr>
          <w:p>
            <w:pPr>
              <w:pStyle w:val="documentskn-mlb1topsectionleft-boxnameanynth-child1"/>
              <w:pBdr>
                <w:top w:val="none" w:sz="0" w:space="0" w:color="auto"/>
                <w:left w:val="none" w:sz="0" w:space="0" w:color="auto"/>
                <w:bottom w:val="none" w:sz="0" w:space="0" w:color="auto"/>
                <w:right w:val="none" w:sz="0" w:space="0" w:color="auto"/>
              </w:pBdr>
              <w:spacing w:before="400" w:after="0" w:line="680" w:lineRule="atLeast"/>
              <w:ind w:left="600" w:right="600"/>
              <w:rPr>
                <w:rStyle w:val="documentskn-mlb1topsectionleft-box"/>
                <w:rFonts w:ascii="Century Gothic" w:eastAsia="Century Gothic" w:hAnsi="Century Gothic" w:cs="Century Gothic"/>
                <w:caps/>
                <w:color w:val="FFFFFF"/>
                <w:sz w:val="60"/>
                <w:szCs w:val="60"/>
                <w:bdr w:val="none" w:sz="0" w:space="0" w:color="auto"/>
                <w:vertAlign w:val="baseline"/>
              </w:rPr>
            </w:pPr>
            <w:r>
              <w:rPr>
                <w:rStyle w:val="documentskn-mlb1topsectionleft-box"/>
                <w:rFonts w:ascii="Century Gothic" w:eastAsia="Century Gothic" w:hAnsi="Century Gothic" w:cs="Century Gothic"/>
                <w:caps/>
                <w:color w:val="FFFFFF"/>
                <w:sz w:val="60"/>
                <w:szCs w:val="60"/>
                <w:bdr w:val="none" w:sz="0" w:space="0" w:color="auto"/>
                <w:vertAlign w:val="baseline"/>
              </w:rPr>
              <w:t>HARI</w:t>
            </w:r>
          </w:p>
          <w:p>
            <w:pPr>
              <w:pStyle w:val="documentskn-mlb1dispBlock"/>
              <w:pBdr>
                <w:top w:val="none" w:sz="0" w:space="0" w:color="auto"/>
                <w:left w:val="none" w:sz="0" w:space="0" w:color="auto"/>
                <w:bottom w:val="none" w:sz="0" w:space="0" w:color="auto"/>
                <w:right w:val="none" w:sz="0" w:space="0" w:color="auto"/>
              </w:pBdr>
              <w:spacing w:before="0" w:after="0" w:line="680" w:lineRule="atLeast"/>
              <w:ind w:left="600" w:right="600"/>
              <w:rPr>
                <w:rStyle w:val="documentskn-mlb1topsectionleft-box"/>
                <w:rFonts w:ascii="Century Gothic" w:eastAsia="Century Gothic" w:hAnsi="Century Gothic" w:cs="Century Gothic"/>
                <w:caps/>
                <w:color w:val="FFFFFF"/>
                <w:sz w:val="60"/>
                <w:szCs w:val="60"/>
                <w:bdr w:val="none" w:sz="0" w:space="0" w:color="auto"/>
                <w:vertAlign w:val="baseline"/>
              </w:rPr>
            </w:pPr>
            <w:r>
              <w:rPr>
                <w:rStyle w:val="documentskn-mlb1topsectionleft-box"/>
                <w:rFonts w:ascii="Century Gothic" w:eastAsia="Century Gothic" w:hAnsi="Century Gothic" w:cs="Century Gothic"/>
                <w:caps/>
                <w:color w:val="FFFFFF"/>
                <w:sz w:val="60"/>
                <w:szCs w:val="60"/>
                <w:bdr w:val="none" w:sz="0" w:space="0" w:color="auto"/>
                <w:vertAlign w:val="baseline"/>
              </w:rPr>
              <w:t>PULUGURTA</w:t>
            </w:r>
          </w:p>
          <w:p>
            <w:pPr>
              <w:pStyle w:val="div"/>
              <w:pBdr>
                <w:top w:val="none" w:sz="0" w:space="0" w:color="auto"/>
                <w:left w:val="none" w:sz="0" w:space="0" w:color="auto"/>
                <w:bottom w:val="none" w:sz="0" w:space="0" w:color="auto"/>
                <w:right w:val="none" w:sz="0" w:space="0" w:color="auto"/>
              </w:pBdr>
              <w:spacing w:before="0" w:after="0" w:line="100" w:lineRule="atLeast"/>
              <w:ind w:left="600" w:right="600"/>
              <w:rPr>
                <w:rStyle w:val="documentskn-mlb1topsectionleft-box"/>
                <w:rFonts w:ascii="Century Gothic" w:eastAsia="Century Gothic" w:hAnsi="Century Gothic" w:cs="Century Gothic"/>
                <w:color w:val="2A2A2A"/>
                <w:sz w:val="10"/>
                <w:szCs w:val="10"/>
                <w:bdr w:val="none" w:sz="0" w:space="0" w:color="auto"/>
                <w:vertAlign w:val="baseline"/>
              </w:rPr>
            </w:pPr>
            <w:r>
              <w:rPr>
                <w:rStyle w:val="documentskn-mlb1topsectionleft-box"/>
                <w:rFonts w:ascii="Century Gothic" w:eastAsia="Century Gothic" w:hAnsi="Century Gothic" w:cs="Century Gothic"/>
                <w:color w:val="2A2A2A"/>
                <w:sz w:val="10"/>
                <w:szCs w:val="10"/>
                <w:bdr w:val="none" w:sz="0" w:space="0" w:color="auto"/>
                <w:vertAlign w:val="baseline"/>
              </w:rPr>
              <w:t> </w:t>
            </w:r>
          </w:p>
          <w:p>
            <w:pPr>
              <w:pStyle w:val="documentskn-mlb1topsectionleft-boxParagraph0"/>
              <w:pBdr>
                <w:top w:val="none" w:sz="0" w:space="0" w:color="auto"/>
                <w:left w:val="none" w:sz="0" w:space="0" w:color="auto"/>
                <w:bottom w:val="none" w:sz="0" w:space="0" w:color="auto"/>
                <w:right w:val="none" w:sz="0" w:space="0" w:color="auto"/>
              </w:pBdr>
              <w:ind w:left="0" w:right="0"/>
              <w:rPr>
                <w:rStyle w:val="documentskn-mlb1topsectionleft-box"/>
                <w:rFonts w:ascii="Century Gothic" w:eastAsia="Century Gothic" w:hAnsi="Century Gothic" w:cs="Century Gothic"/>
                <w:color w:val="FFFFFF"/>
                <w:sz w:val="18"/>
                <w:szCs w:val="18"/>
                <w:bdr w:val="none" w:sz="0" w:space="0" w:color="auto"/>
                <w:vertAlign w:val="baseline"/>
              </w:rPr>
            </w:pPr>
          </w:p>
        </w:tc>
        <w:tc>
          <w:tcPr>
            <w:tcW w:w="5900" w:type="dxa"/>
            <w:shd w:val="clear" w:color="auto" w:fill="AF9B95"/>
            <w:noWrap w:val="0"/>
            <w:tcMar>
              <w:top w:w="0" w:type="dxa"/>
              <w:left w:w="0" w:type="dxa"/>
              <w:bottom w:w="0" w:type="dxa"/>
              <w:right w:w="0" w:type="dxa"/>
            </w:tcMar>
            <w:vAlign w:val="top"/>
            <w:hideMark/>
          </w:tcPr>
          <w:p>
            <w:pPr>
              <w:pStyle w:val="documentskn-mlb1addressspannth-child1"/>
              <w:pBdr>
                <w:top w:val="none" w:sz="0" w:space="0" w:color="auto"/>
                <w:left w:val="none" w:sz="0" w:space="0" w:color="auto"/>
                <w:bottom w:val="none" w:sz="0" w:space="0" w:color="auto"/>
                <w:right w:val="none" w:sz="0" w:space="0" w:color="auto"/>
              </w:pBdr>
              <w:spacing w:before="540" w:after="200" w:line="205" w:lineRule="atLeast"/>
              <w:ind w:left="600" w:right="600"/>
              <w:jc w:val="right"/>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charanp@gmail.com</w:t>
            </w:r>
          </w:p>
          <w:p>
            <w:pPr>
              <w:pStyle w:val="documentskn-mlb1addressspan"/>
              <w:spacing w:before="0" w:after="200" w:line="205" w:lineRule="atLeast"/>
              <w:ind w:left="600" w:right="600"/>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419-450-1795</w:t>
            </w:r>
          </w:p>
          <w:p>
            <w:pPr>
              <w:pStyle w:val="documentskn-mlb1addressspannth-last-child1"/>
              <w:spacing w:before="0" w:after="200" w:line="205" w:lineRule="atLeast"/>
              <w:ind w:left="600" w:right="600"/>
              <w:jc w:val="right"/>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Briarcliff Manor</w:t>
            </w:r>
            <w:r>
              <w:rPr>
                <w:rStyle w:val="span"/>
                <w:rFonts w:ascii="Century Gothic" w:eastAsia="Century Gothic" w:hAnsi="Century Gothic" w:cs="Century Gothic"/>
                <w:color w:val="FFFFFF"/>
                <w:sz w:val="18"/>
                <w:szCs w:val="18"/>
              </w:rPr>
              <w:t xml:space="preserve">, </w:t>
            </w:r>
            <w:r>
              <w:rPr>
                <w:rStyle w:val="span"/>
                <w:rFonts w:ascii="Century Gothic" w:eastAsia="Century Gothic" w:hAnsi="Century Gothic" w:cs="Century Gothic"/>
                <w:color w:val="FFFFFF"/>
                <w:sz w:val="18"/>
                <w:szCs w:val="18"/>
              </w:rPr>
              <w:t>NY</w:t>
            </w:r>
            <w:r>
              <w:rPr>
                <w:rStyle w:val="documentskn-mlb1topsectionright-box"/>
                <w:rFonts w:ascii="Century Gothic" w:eastAsia="Century Gothic" w:hAnsi="Century Gothic" w:cs="Century Gothic"/>
                <w:color w:val="FFFFFF"/>
                <w:sz w:val="18"/>
                <w:szCs w:val="18"/>
                <w:bdr w:val="none" w:sz="0" w:space="0" w:color="auto"/>
                <w:vertAlign w:val="baseline"/>
              </w:rPr>
              <w:t xml:space="preserve"> </w:t>
            </w:r>
          </w:p>
        </w:tc>
      </w:tr>
    </w:tbl>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Summary</w:t>
            </w:r>
          </w:p>
        </w:tc>
        <w:tc>
          <w:tcPr>
            <w:tcW w:w="8800" w:type="dxa"/>
            <w:tcBorders>
              <w:left w:val="single" w:sz="8" w:space="0" w:color="DADADA"/>
            </w:tcBorders>
            <w:noWrap w:val="0"/>
            <w:tcMar>
              <w:top w:w="0" w:type="dxa"/>
              <w:left w:w="10" w:type="dxa"/>
              <w:bottom w:w="0" w:type="dxa"/>
              <w:right w:w="0" w:type="dxa"/>
            </w:tcMar>
            <w:vAlign w:val="top"/>
            <w:hideMark/>
          </w:tcPr>
          <w:p>
            <w:pPr>
              <w:pStyle w:val="p"/>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Results-focused software developer with over 10 years of experience in different domains including insurance, applicant tracking, geographical information systems and pavement management systems.</w:t>
            </w:r>
          </w:p>
          <w:p>
            <w:pPr>
              <w:pStyle w:val="documentskn-mlb1ulli"/>
              <w:numPr>
                <w:ilvl w:val="0"/>
                <w:numId w:val="1"/>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Full stack developer with hands on experience in frameworks such as Angular, React, .NET, Python.</w:t>
            </w:r>
          </w:p>
          <w:p>
            <w:pPr>
              <w:pStyle w:val="documentskn-mlb1ulli"/>
              <w:numPr>
                <w:ilvl w:val="0"/>
                <w:numId w:val="1"/>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Experienced with using Azure and AWS services and leveraging their services for deploying (Serveless/App Services) and monitoring (error tracking, logging , performance) custom applications.</w:t>
            </w:r>
          </w:p>
          <w:p>
            <w:pPr>
              <w:pStyle w:val="documentskn-mlb1ulli"/>
              <w:numPr>
                <w:ilvl w:val="0"/>
                <w:numId w:val="1"/>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 analysis experience using Python and packages such as pandas, numpy, sklearn.</w:t>
            </w:r>
          </w:p>
        </w:tc>
      </w:tr>
    </w:tbl>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Skills</w:t>
            </w:r>
          </w:p>
        </w:tc>
        <w:tc>
          <w:tcPr>
            <w:tcW w:w="8800" w:type="dxa"/>
            <w:tcBorders>
              <w:left w:val="single" w:sz="8" w:space="0" w:color="DADADA"/>
            </w:tcBorders>
            <w:noWrap w:val="0"/>
            <w:tcMar>
              <w:top w:w="0" w:type="dxa"/>
              <w:left w:w="10" w:type="dxa"/>
              <w:bottom w:w="0" w:type="dxa"/>
              <w:right w:w="0" w:type="dxa"/>
            </w:tcMar>
            <w:vAlign w:val="top"/>
            <w:hideMark/>
          </w:tcPr>
          <w:tbl>
            <w:tblPr>
              <w:tblStyle w:val="documentskn-mlb1table"/>
              <w:tblW w:w="0" w:type="auto"/>
              <w:tblInd w:w="320" w:type="dxa"/>
              <w:tblLayout w:type="fixed"/>
              <w:tblCellMar>
                <w:top w:w="0" w:type="dxa"/>
                <w:left w:w="0" w:type="dxa"/>
                <w:bottom w:w="0" w:type="dxa"/>
                <w:right w:w="0" w:type="dxa"/>
              </w:tblCellMar>
              <w:tblLook w:val="05E0"/>
            </w:tblPr>
            <w:tblGrid>
              <w:gridCol w:w="4240"/>
              <w:gridCol w:w="4240"/>
            </w:tblGrid>
            <w:tr>
              <w:tblPrEx>
                <w:tblW w:w="0" w:type="auto"/>
                <w:tblInd w:w="320" w:type="dxa"/>
                <w:tblLayout w:type="fixed"/>
                <w:tblCellMar>
                  <w:top w:w="0" w:type="dxa"/>
                  <w:left w:w="0" w:type="dxa"/>
                  <w:bottom w:w="0" w:type="dxa"/>
                  <w:right w:w="0" w:type="dxa"/>
                </w:tblCellMar>
                <w:tblLook w:val="05E0"/>
              </w:tblPrEx>
              <w:tc>
                <w:tcPr>
                  <w:tcW w:w="4240" w:type="dxa"/>
                  <w:noWrap w:val="0"/>
                  <w:tcMar>
                    <w:top w:w="5" w:type="dxa"/>
                    <w:left w:w="5" w:type="dxa"/>
                    <w:bottom w:w="5" w:type="dxa"/>
                    <w:right w:w="5" w:type="dxa"/>
                  </w:tcMar>
                  <w:vAlign w:val="top"/>
                  <w:hideMark/>
                </w:tcPr>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Software development using .NET, .NET Core, NodeJs, Go, SQL/NoSQL Databases.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Familiarity with Data science experience using Python (Pandas, numpy, Petl, PySpark).</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Expertise in developing Geographical Information Systems Applications (GIS) using ArcGIS Server Suite, ArcObjects, MapObjects, ArcGIS API for Silverlight, Spatial SQL Server 2008.</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Database programming using Mongo Shell, SQL, T-SQL, Stored Procedures.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Received multiple performance related awards at Swiss Re.</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MongoDB for DBA's and SAS Certified Base Programmer. Publications and conference proceedings.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Summary of Skills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Programming and Development Tools: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NET/.NET Core, Angular 7+, React 16+, Python, Docker, SQL/TSQL, XAML, HTML, CSS, VBA, MongoDB, SQL Server, SQL Server Reporting Services, Mongo C# Driver, nHibernate, Entity Framework, Windows Workflow Foundation, WCF, ADO.NET, Knockout, Couchbase, Microsoft Visual Studio, Git, nHibernate Profiler, SQL Profiler, dotTrace, MongoDB Clients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Cloud</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Azure – App Services, Functions, Logic Apps, Web Apps, CosmosDB, VSTS.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AWS – CloudFormation, SES, SNS, S3, AWS Powershell CLI, DynamoDB Streams, Elastic Container Service, Lambda/Step Functions, Glue, CloudWatch, API Gateway, Powershell CLI, RDS, Apache Spark</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IBM – OpenWhisk/Cloud Functions, MQTT and IOT</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GIS: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ArcGIS Server 10, ArcGIS Desktop 10, ArcSDE 10, WebADF, ArcObjects, Python Scripting for ArcGIS, MapObjects, ARCGIS API for Silverlight, Bing Maps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Database:</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MongoDB, SQL Server 2017, DynamoDB, PostgreSQL</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Statistics: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SAS, R, SPSS, MINITAB, MATLAB</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NET, DAO, HTML, MINITAB, Rad, Validation</w:t>
                  </w:r>
                </w:p>
              </w:tc>
              <w:tc>
                <w:tcPr>
                  <w:tcW w:w="4240" w:type="dxa"/>
                  <w:noWrap w:val="0"/>
                  <w:tcMar>
                    <w:top w:w="5" w:type="dxa"/>
                    <w:left w:w="5" w:type="dxa"/>
                    <w:bottom w:w="5" w:type="dxa"/>
                    <w:right w:w="5" w:type="dxa"/>
                  </w:tcMar>
                  <w:vAlign w:val="top"/>
                  <w:hideMark/>
                </w:tcPr>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ASP.NET, Data analysis, Http, Management Information System, Recruitment, VBA</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ASP.NET 4.0, Data collection, IBM, Modeling, Reporting, Video</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3D, Data migration, Image, MVC3, Research, View</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ADO, Data mining, IMS, MVC, SAS, VB6</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AGILE, Data processing, Indexing, Network, SDLC, Visual FoxPro</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Analyst, Data warehouse, Information Systems, DBA, Scripts, Microsoft Visual Studio</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Apache, Database, Insurance, Developer, Scripting, Web development</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API, Databases, Java, Personnel, Shell, Website</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Architect, Database programming, JavaScript, PostgreSQL, Software analysis, Workflow</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Automate, Documentation, Logic, Processes, Software development, Written</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B2B2, Editing, MATLAB, Programming, SPSS</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 Email, Access, Coding, SQL</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CD, Engineer, MS Access, Programmer, SQL Server</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CLI, ESRI, C#, Publication, Statistics</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Concept, ETL, C# 4.0, Publications, Stories</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Conversion, Features, C#4, Python, Teacher</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Copying, Gateway, Office, Python 3.x, TSQL</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CRM, GIS, MS Project, Quality, T-SQL</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CSS, GPS, Windows, QA, Transportation</w:t>
                  </w:r>
                </w:p>
                <w:p>
                  <w:pPr>
                    <w:pStyle w:val="documentskn-mlb1ulli"/>
                    <w:numPr>
                      <w:ilvl w:val="0"/>
                      <w:numId w:val="3"/>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Clients, UX, Migration, Xpress, Upgrading</w:t>
                  </w:r>
                </w:p>
              </w:tc>
            </w:tr>
          </w:tbl>
          <w:p>
            <w:pPr>
              <w:pBdr>
                <w:top w:val="none" w:sz="0" w:space="0" w:color="auto"/>
                <w:left w:val="none" w:sz="0" w:space="16" w:color="auto"/>
                <w:bottom w:val="none" w:sz="0" w:space="0" w:color="auto"/>
                <w:right w:val="none" w:sz="0" w:space="15" w:color="auto"/>
              </w:pBdr>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p>
        </w:tc>
      </w:tr>
    </w:tbl>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Experience</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paddedline"/>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Senior Software Developer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06/2018</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Current</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SWISS RE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Armonk</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NY</w:t>
            </w:r>
          </w:p>
          <w:p>
            <w:pPr>
              <w:pStyle w:val="p"/>
              <w:spacing w:before="10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Life Insurance and Medicare Supplement Application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Lead the development on creating a B2B2C insurance platform for customers and insurance agents using Angular and Java on Azure.</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Worked with Software Architect and Senior Developers to design and identify suitable tech stack to develop the web platform.</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Lead a team of UI developers (on shore and offshore) in creating the platform using Angular.</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Worked closely with UX designer, backend developers, decision management and modeling analysts and business analysts to create page flow diagrams, technical and API documentation and give high level estimates.</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Angular Custom Library for creating reusable components.</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br/>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Hands on experience using Angular Http Interceptors, Lazy Loading Feature Modules, Observables and RxJs library, NgRx library for state management and Custom Validators in developing the portal.</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Integrated with Google Analytics and Azure Application Insights for page tracking and performance.</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unit test suite using Jest testing framework and integrated with Azure build pipelines for executing and generating test results and code coverage reports and ensured the team maintained an approved code coverage.</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several in-house apps, proof-of-concept apps using frameworks/languages such as React, Redux, Angular, C#, and Python.</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Lead the daily stand up calls regularly.</w:t>
            </w:r>
          </w:p>
          <w:p>
            <w:pPr>
              <w:pStyle w:val="p"/>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Life Insurance and Medicare Supplement Application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Work with data team in creating light weight ELT processes for migrating data from third party sources to data warehouse using C#, Python, Azure Functions, Logic Apps, Azure Data Factory.</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Lead a team of 3 including data scientist and DevOps engineer in identifying a tool for secure data access for business users with various roles.</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Azure Functions using Python 3.x and C# to migrate data from SFTP location, ADLS to SQL data warehouse.</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Azure Logic Apps by integrating out-of-box Azure Services and custom Azure Functions (C#) for data processing and automating report generation and publication via email to internal business users.</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ETL processes using Azure Data Factory (ADF) V1 and V2 by integrating out-of-box Azure services and custom C# code.</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Worked with data scientist to create Azure Functions and Azure web apps using Python 3.x for data analysis and processing.</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Extensive use of PowerShell and Python scripts for automating several data processing related tasks.</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Senior Software Developer, DevOps</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10/2011</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06/2018</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THE NEW TEACHER PROJECT</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Brooklyn</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NY</w:t>
            </w:r>
          </w:p>
          <w:p>
            <w:pPr>
              <w:pStyle w:val="p"/>
              <w:spacing w:before="10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Teacher Tracking Systems</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Design/Architect and develop applicant tracking systems for teachers using Javascript, ASP.NET, Node.js, MongoDB, SQL Server on AWS. Leveraged several AWS services including SES, S3, Athena, DynamoDB.</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Designed and developed Applicant Tracking System TeacherTrack2 using .NET Framework deployed on AWS. The system is used by new/veteran teachers applying for new positions and by district staff for recruitment and by principals/coaches/evaluators for teacher evaluation.</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Designed and developed teacher observation tool Argus using JavaScript and Node.js and deployed on AWS. The system is used by coaches and evaluators for teacher evaluation.</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Designed and developed web based reporting system INRS using .NET Framework deployed on AWS. The system is used by district staff, principals to generate reports based on district/school/teacher level performance data.</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Designed and developed a ETL system to create a SQL Server data warehouse using AWS Step Functions, AWS Lambda, DynamoDB and Python (Petl).</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Designed and developed various Salesforce Integrations and Lightning components.</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Web development using HTML, CSS, JavaScript (ES6) frameworks such as Angular, Knockout and ASP.NET (Webforms/MVC).</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Backend development using languages C#, Node.js, Python and Go with databases SQL Server, MongoDB, PostgreSQL, DynamoDB and AWS RDS.</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Implement Serverless architecture by converting monolith services written in WCF to AWS microservices using Lambda/Step functions, S3, SES, DynamoDB Streams. Lambda/Step functions are created using .NET Core, Python and Go.</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 analysis using Python (Pandas library).</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 and develop microservices for Salesforce and Blackboard integration using AWS Lambda functions (.NET Core).</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custom Salesforce API endpoints using APEX Classes, Triggers, Salesforce BulkAPI.</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 CI/CD pipeline using AWS CloudFormation, Lambda, S3 and PowerShell scripting.</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Test-driven development using MbUnit, Galelio, Selenium, qUnit and Jasmine.</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Database programming using SQL Server, nHibernate, Entity Framework, Stored Procedures, Views.</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Use of Lucene.net for indexing data and Couchbase server for caching.</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Extensive use of performance tools such as nHibernate profiler, SQL profiler, dotTrace, NewRelic for improving performance of website in terms of faster load times.</w:t>
            </w:r>
          </w:p>
          <w:p>
            <w:pPr>
              <w:pStyle w:val="p"/>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Operations</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Worked with IT Operation team on migrating various applications from inhouse to AWS and Azure. Create staging and production environments for the dev teams and also provide production support.</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Helped in setting up beta and production environments.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Provide 24x7 production support which includes addressing infrastructure as well as application alerts.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Automate AWS infrastructure for CI-CD pipeline.</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Automation using AWS Powershell CLI for data backups, moving data between different instances and copying data from production instances to staging and dev instances.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Setup monitoring, logging using CloudWatch</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Deployed a 3-member MongoDB replica set.</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Assisted in data center migration – Cologaurd to AWS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Assisted in data center migration – Rackspace to Cologaurd</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Setup Monitoring using Alchemy Eye.</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Software Developer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04/2011</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10/2011</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WindAnalytics.com</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Brooklyn</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NY</w:t>
            </w:r>
          </w:p>
          <w:p>
            <w:pPr>
              <w:pStyle w:val="p"/>
              <w:spacing w:before="10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Residential Wind analysis Web Application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Designed a web application using n-Tier architecture for wind turbine installer/property owner to analyze whether a property is cost effective for wind turbine installation using ASP.NET MVC3, C# 4.0, WCF, Silverlight 4.0, SQL Server 2008, ArcGIS Server 10.0 and ESRI Silverlight API.</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authentication module using ASP.NET MVC3 with features such as CAPTCHA.</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Integrated with Zoho CRM (Zoho API) for forwarding the customer details to the CRM database.</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Integrated with PayPal for payment processing.</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ArcGIS cached service to create a wind class map for USA using NREL data that shows the average wind pattern.</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geoprocessing services to determine the wind class for missing areas based on nearest spatial search using Python.</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Extensive use of Linq, LinqToSQL, Entity framework and stored procedures for SQL Server CRUD operations and use of Domain Services consumed by the Silverlight.</w:t>
            </w:r>
          </w:p>
          <w:p>
            <w:pPr>
              <w:pStyle w:val="documentskn-mlb1ulli"/>
              <w:numPr>
                <w:ilvl w:val="0"/>
                <w:numId w:val="8"/>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Coding standards and practices based on MVVM (Silverlight), MVC3, CodeRush Xpress and unit testing.</w:t>
            </w:r>
          </w:p>
          <w:p>
            <w:pPr>
              <w:pStyle w:val="p"/>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Meteorological Data Checker Application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Developed a web application using n-Tier architecture for wind analyst to process met station data for wind analysis using ASP.NET MVC3, C#4, WCF RIA, Silverlight 4, SQL Server 2008, ArcGIS Server 10.0 and ESRI Silverlight API.</w:t>
            </w:r>
          </w:p>
          <w:p>
            <w:pPr>
              <w:pStyle w:val="documentskn-mlb1ulli"/>
              <w:numPr>
                <w:ilvl w:val="0"/>
                <w:numId w:val="9"/>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an ArcGIS dynamic service using ArcGIS Server that returns data (over 20,000 met stations) from SQL Server as dynamic tiles/images that change as the data changes.</w:t>
            </w:r>
          </w:p>
          <w:p>
            <w:pPr>
              <w:pStyle w:val="documentskn-mlb1ulli"/>
              <w:numPr>
                <w:ilvl w:val="0"/>
                <w:numId w:val="9"/>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The application allows an analyst to select an area of interest on the map to retrieve all the met stations in the area (using WCF RIA, Domain Services, LinqToSql and SQL stored procedure).</w:t>
            </w:r>
          </w:p>
          <w:p>
            <w:pPr>
              <w:pStyle w:val="documentskn-mlb1ulli"/>
              <w:numPr>
                <w:ilvl w:val="0"/>
                <w:numId w:val="9"/>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The analyst selects a station to further process the data.</w:t>
            </w:r>
          </w:p>
          <w:p>
            <w:pPr>
              <w:pStyle w:val="documentskn-mlb1ulli"/>
              <w:numPr>
                <w:ilvl w:val="0"/>
                <w:numId w:val="9"/>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Extensive use of Linq, LinqToSQL and Entity framework for SQL Server CRUD operations.</w:t>
            </w:r>
          </w:p>
          <w:p>
            <w:pPr>
              <w:pStyle w:val="documentskn-mlb1ulli"/>
              <w:numPr>
                <w:ilvl w:val="0"/>
                <w:numId w:val="9"/>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Coding standards and practices MVVM (Silverlight), MVC3 (ASP.NET), StyleCop and unit testing.</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Software Developer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07/2010</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04/2011</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FOLIAGE SOFTWARE SYSTEMS</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Burlington</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MA</w:t>
            </w:r>
          </w:p>
          <w:p>
            <w:pPr>
              <w:pStyle w:val="p"/>
              <w:spacing w:before="10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i/>
                <w:iCs/>
                <w:color w:val="2A2A2A"/>
                <w:sz w:val="18"/>
                <w:szCs w:val="18"/>
                <w:u w:val="single" w:color="2A2A2A"/>
              </w:rPr>
              <w:t>VOLPE, Boston, MA</w:t>
            </w:r>
            <w:r>
              <w:rPr>
                <w:rStyle w:val="strong"/>
                <w:rFonts w:ascii="Century Gothic" w:eastAsia="Century Gothic" w:hAnsi="Century Gothic" w:cs="Century Gothic"/>
                <w:b/>
                <w:bCs/>
                <w:color w:val="2A2A2A"/>
                <w:sz w:val="18"/>
                <w:szCs w:val="18"/>
              </w:rPr>
              <w:t xml:space="preserve"> </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t>
            </w:r>
            <w:r>
              <w:rPr>
                <w:rStyle w:val="strong"/>
                <w:rFonts w:ascii="Century Gothic" w:eastAsia="Century Gothic" w:hAnsi="Century Gothic" w:cs="Century Gothic"/>
                <w:b/>
                <w:bCs/>
                <w:color w:val="2A2A2A"/>
                <w:sz w:val="18"/>
                <w:szCs w:val="18"/>
              </w:rPr>
              <w:t xml:space="preserve"> </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web application for FAA/NPS personnel to download/view/add/modify GIS data using ASP.NET 4.0, C# 4.0, Silverlight 4.0, SQL Server 2008, ArcGIS Server 10.0, ArcSDE, ArcGIS API for Silverlight.</w:t>
            </w:r>
          </w:p>
          <w:p>
            <w:pPr>
              <w:pStyle w:val="documentskn-mlb1ulli"/>
              <w:numPr>
                <w:ilvl w:val="0"/>
                <w:numId w:val="10"/>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Silverlight Telerik Rad Controls for displaying data (tabular and graphical).</w:t>
            </w:r>
          </w:p>
          <w:p>
            <w:pPr>
              <w:pStyle w:val="documentskn-mlb1ulli"/>
              <w:numPr>
                <w:ilvl w:val="0"/>
                <w:numId w:val="10"/>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Web Services to automatically download GIS data (USGS Seamless server) on the server and import it to the ArcSDE database.</w:t>
            </w:r>
          </w:p>
          <w:p>
            <w:pPr>
              <w:pStyle w:val="documentskn-mlb1ulli"/>
              <w:numPr>
                <w:ilvl w:val="0"/>
                <w:numId w:val="10"/>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Created REST based geoprocessing services using ArcGIS Server, Python and ArcObjects to send large amounts of GIS data as images.</w:t>
            </w:r>
          </w:p>
          <w:p>
            <w:pPr>
              <w:pStyle w:val="documentskn-mlb1ulli"/>
              <w:numPr>
                <w:ilvl w:val="0"/>
                <w:numId w:val="10"/>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Extended the ArcGIS API for Silverlight for building complex user specific GIS tools that utilized the geoprocessing services/third party web services to analyze the GIS data.</w:t>
            </w:r>
          </w:p>
          <w:p>
            <w:pPr>
              <w:pStyle w:val="documentskn-mlb1ulli"/>
              <w:numPr>
                <w:ilvl w:val="0"/>
                <w:numId w:val="10"/>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Coding standards and practices based on MVVM pattern, styling using StyleCop and unit testing using MSTest.</w:t>
            </w:r>
          </w:p>
          <w:p>
            <w:pPr>
              <w:pStyle w:val="p"/>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i/>
                <w:iCs/>
                <w:color w:val="2A2A2A"/>
                <w:sz w:val="18"/>
                <w:szCs w:val="18"/>
                <w:u w:val="single" w:color="2A2A2A"/>
              </w:rPr>
              <w:t>VOLPE, Boston, MA</w:t>
            </w:r>
            <w:r>
              <w:rPr>
                <w:rStyle w:val="em"/>
                <w:rFonts w:ascii="Century Gothic" w:eastAsia="Century Gothic" w:hAnsi="Century Gothic" w:cs="Century Gothic"/>
                <w:b w:val="0"/>
                <w:bCs w:val="0"/>
                <w:i/>
                <w:iCs/>
                <w:color w:val="2A2A2A"/>
                <w:sz w:val="18"/>
                <w:szCs w:val="18"/>
              </w:rPr>
              <w:t xml:space="preserve"> - </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Developed a prototype web based geographical information system for FAA using </w:t>
            </w:r>
            <w:r>
              <w:rPr>
                <w:rStyle w:val="strong"/>
                <w:rFonts w:ascii="Century Gothic" w:eastAsia="Century Gothic" w:hAnsi="Century Gothic" w:cs="Century Gothic"/>
                <w:b/>
                <w:bCs/>
                <w:color w:val="2A2A2A"/>
                <w:sz w:val="18"/>
                <w:szCs w:val="18"/>
              </w:rPr>
              <w:t>ASP.NET, C#,</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r>
              <w:rPr>
                <w:rStyle w:val="strong"/>
                <w:rFonts w:ascii="Century Gothic" w:eastAsia="Century Gothic" w:hAnsi="Century Gothic" w:cs="Century Gothic"/>
                <w:b/>
                <w:bCs/>
                <w:color w:val="2A2A2A"/>
                <w:sz w:val="18"/>
                <w:szCs w:val="18"/>
              </w:rPr>
              <w:t>ArcGIS Server 9.3</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ArcSDE 9.3, ArcGIS </w:t>
            </w:r>
            <w:r>
              <w:rPr>
                <w:rStyle w:val="strong"/>
                <w:rFonts w:ascii="Century Gothic" w:eastAsia="Century Gothic" w:hAnsi="Century Gothic" w:cs="Century Gothic"/>
                <w:b/>
                <w:bCs/>
                <w:color w:val="2A2A2A"/>
                <w:sz w:val="18"/>
                <w:szCs w:val="18"/>
              </w:rPr>
              <w:t>WebADF</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in an AGILE process.</w:t>
            </w:r>
          </w:p>
          <w:p>
            <w:pPr>
              <w:pStyle w:val="documentskn-mlb1ulli"/>
              <w:numPr>
                <w:ilvl w:val="0"/>
                <w:numId w:val="11"/>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The web based GIS application had features such as connecting to ArcSDE, editing features (adding, deleting and changing geometry).</w:t>
            </w:r>
          </w:p>
          <w:p>
            <w:pPr>
              <w:pStyle w:val="documentskn-mlb1ulli"/>
              <w:numPr>
                <w:ilvl w:val="0"/>
                <w:numId w:val="11"/>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custom GIS web controls that extended WebADF controls using C#.</w:t>
            </w:r>
          </w:p>
          <w:p>
            <w:pPr>
              <w:pStyle w:val="documentskn-mlb1ulli"/>
              <w:numPr>
                <w:ilvl w:val="0"/>
                <w:numId w:val="11"/>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Conversion of WEB ADF based application to </w:t>
            </w:r>
            <w:r>
              <w:rPr>
                <w:rStyle w:val="strong"/>
                <w:rFonts w:ascii="Century Gothic" w:eastAsia="Century Gothic" w:hAnsi="Century Gothic" w:cs="Century Gothic"/>
                <w:b/>
                <w:bCs/>
                <w:color w:val="2A2A2A"/>
                <w:sz w:val="18"/>
                <w:szCs w:val="18"/>
              </w:rPr>
              <w:t>Silverlight</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version.</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Software Developer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12/2007</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07/2010</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INFRASTRUCTURE MANAGEMENT SERVICES, INC</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Chicago</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IL</w:t>
            </w:r>
          </w:p>
          <w:p>
            <w:pPr>
              <w:pStyle w:val="p"/>
              <w:spacing w:before="10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trong"/>
                <w:rFonts w:ascii="Century Gothic" w:eastAsia="Century Gothic" w:hAnsi="Century Gothic" w:cs="Century Gothic"/>
                <w:b/>
                <w:bCs/>
                <w:color w:val="2A2A2A"/>
                <w:sz w:val="18"/>
                <w:szCs w:val="18"/>
                <w:u w:val="single" w:color="2A2A2A"/>
              </w:rPr>
              <w:t>Pavement Management Information Systems</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 Created web and desktop applications for pavement data collection and data analysis. Applications involved in collecting location data, pavement condition data.</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data collection application using C#, DevExpress, SQL Server that interfaced deflection measurement instrument with a GPS instrument using serial port communication.</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web-based PMIS that integrated pavement condition data (Data, Images and Videos) with GIS maps using .NET Framework, Bing Maps and SQL Server.</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an online data collection/validation Silverlight application for field crew/office personnel.</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Field crews upload data online as data are collected which is then evaluated by office personnel.</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various kinds of 3D data visualization techniques using ArcGIS, KML/Google Earth, Silverlight 3, Bing Maps and field surveying data.</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QA software analysis tool using C# Winforms, WPF and SQL Server to QA the data.</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The statistical models in the system help to identify and correct the data quality issues.</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low cost system to tie-in the field data to its geographic location by creating a software application using C# that interfaced with GPS instrument and road data collection equipment.</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a new image capture software using C#, Sony Vegas to enable capturing of hi-definition images of pavements from video tapes for integration with pavement network data.</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Introduced concept of using open source alternatives such as Google Earth for cost-constrained clients to display pavement data and integrate with existing pavement management systems.</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Involved in creating project documentation in SDLC phase using MS Project, IBM Rational.</w:t>
            </w:r>
          </w:p>
          <w:p>
            <w:pPr>
              <w:pStyle w:val="documentskn-mlb1ulli"/>
              <w:numPr>
                <w:ilvl w:val="0"/>
                <w:numId w:val="12"/>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Responsible for maintaining/upgrading existing IMS pavement management software called PavePRO developed in Visual FoxPro.</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Doctoral Research Assistant</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08/2002</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12/2007</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UNIVERSITY OF TOLEDO</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Toledo</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OH</w:t>
            </w:r>
          </w:p>
          <w:p>
            <w:pPr>
              <w:pStyle w:val="documentskn-mlb1ulli"/>
              <w:numPr>
                <w:ilvl w:val="0"/>
                <w:numId w:val="13"/>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Performed extensive research, development and analysis of pavement management information system (PMIS) for the Ohio Department of Transportation (ODOT).</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Liaised closely with ODOT Office of Pavement Engineering in gathering user requirements and delivering project updates.</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Developed Pavement Management Information System (PMIS) for ODOT.</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PMIS is a data input, analysis and reporting software in VB6, MS Access, DAO, ArcGIS and MapObjects.</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Spearheaded development and implementation of Aggregate Geographical Information System (AGIS) for ODOT using C#, ArcGIS, ArcObjects and Access for use in performing analysis of spatial statistics culled from pavement aggregate data.</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Skillfully analyzed and programmed into PMIS statistical models such as regression, Markov, Kaplan-Meier, Weibull and linear mixed effects.</w:t>
            </w:r>
          </w:p>
          <w:p>
            <w:pPr>
              <w:pStyle w:val="documentskn-mlb1ulli"/>
              <w:numPr>
                <w:ilvl w:val="0"/>
                <w:numId w:val="1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Utilized data mining algorithms such as cluster analysis, decision trees and fuzzy logic using C# and Java to identify existing patterns in ODOT data.</w:t>
            </w:r>
          </w:p>
        </w:tc>
      </w:tr>
    </w:tbl>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Education and Training</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educationsinglecolumnpaddedlinenth-child1"/>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pacing w:val="4"/>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UNIVERSITY OF TOLEDO</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r>
              <w:rPr>
                <w:rStyle w:val="span"/>
                <w:rFonts w:ascii="Century Gothic" w:eastAsia="Century Gothic" w:hAnsi="Century Gothic" w:cs="Century Gothic"/>
                <w:b w:val="0"/>
                <w:bCs w:val="0"/>
                <w:color w:val="2A2A2A"/>
                <w:sz w:val="18"/>
                <w:szCs w:val="18"/>
              </w:rPr>
              <w:t xml:space="preserve">- </w:t>
            </w:r>
            <w:r>
              <w:rPr>
                <w:rStyle w:val="documentskn-mlb1jobcity"/>
                <w:rFonts w:ascii="Century Gothic" w:eastAsia="Century Gothic" w:hAnsi="Century Gothic" w:cs="Century Gothic"/>
                <w:color w:val="2A2A2A"/>
                <w:sz w:val="18"/>
                <w:szCs w:val="18"/>
              </w:rPr>
              <w:t>Toledo</w:t>
            </w:r>
            <w:r>
              <w:rPr>
                <w:rStyle w:val="span"/>
                <w:rFonts w:ascii="Century Gothic" w:eastAsia="Century Gothic" w:hAnsi="Century Gothic" w:cs="Century Gothic"/>
                <w:b w:val="0"/>
                <w:bCs w:val="0"/>
                <w:color w:val="2A2A2A"/>
                <w:sz w:val="18"/>
                <w:szCs w:val="18"/>
              </w:rPr>
              <w:t xml:space="preserve">, </w:t>
            </w:r>
            <w:r>
              <w:rPr>
                <w:rStyle w:val="documentskn-mlb1jobstate"/>
                <w:rFonts w:ascii="Century Gothic" w:eastAsia="Century Gothic" w:hAnsi="Century Gothic" w:cs="Century Gothic"/>
                <w:color w:val="2A2A2A"/>
                <w:sz w:val="18"/>
                <w:szCs w:val="18"/>
              </w:rPr>
              <w:t>Ohio</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Ph.D</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Engineering</w:t>
            </w:r>
            <w:r>
              <w:rPr>
                <w:rStyle w:val="span"/>
                <w:rFonts w:ascii="Century Gothic" w:eastAsia="Century Gothic" w:hAnsi="Century Gothic" w:cs="Century Gothic"/>
                <w:b w:val="0"/>
                <w:bCs w:val="0"/>
                <w:color w:val="2A2A2A"/>
                <w:sz w:val="18"/>
                <w:szCs w:val="18"/>
              </w:rPr>
              <w:t xml:space="preserve">, </w:t>
            </w:r>
            <w:r>
              <w:rPr>
                <w:rStyle w:val="span"/>
                <w:rFonts w:ascii="Century Gothic" w:eastAsia="Century Gothic" w:hAnsi="Century Gothic" w:cs="Century Gothic"/>
                <w:b/>
                <w:bCs/>
                <w:color w:val="2A2A2A"/>
                <w:sz w:val="18"/>
                <w:szCs w:val="18"/>
              </w:rPr>
              <w:t>2007</w:t>
            </w:r>
          </w:p>
        </w:tc>
      </w:tr>
    </w:tbl>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Websites, Portfolios, Profiles</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ulli"/>
              <w:numPr>
                <w:ilvl w:val="0"/>
                <w:numId w:val="14"/>
              </w:numPr>
              <w:pBdr>
                <w:top w:val="none" w:sz="0" w:space="0" w:color="auto"/>
                <w:left w:val="none" w:sz="0" w:space="16" w:color="auto"/>
                <w:bottom w:val="none" w:sz="0" w:space="0" w:color="auto"/>
                <w:right w:val="none" w:sz="0" w:space="15" w:color="auto"/>
              </w:pBd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https://github.com/harip</w:t>
            </w:r>
          </w:p>
          <w:p>
            <w:pPr>
              <w:pStyle w:val="documentskn-mlb1ulli"/>
              <w:numPr>
                <w:ilvl w:val="0"/>
                <w:numId w:val="14"/>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https://harip.github.io/site/pythonds</w:t>
            </w:r>
          </w:p>
          <w:p>
            <w:pPr>
              <w:pStyle w:val="documentskn-mlb1ulli"/>
              <w:numPr>
                <w:ilvl w:val="0"/>
                <w:numId w:val="14"/>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https://www.linkedin.com/in/charanp</w:t>
            </w:r>
          </w:p>
        </w:tc>
      </w:tr>
    </w:tbl>
    <w:p>
      <w:pPr>
        <w:rPr>
          <w:rFonts w:ascii="Century Gothic" w:eastAsia="Century Gothic" w:hAnsi="Century Gothic" w:cs="Century Gothic"/>
          <w:color w:val="2A2A2A"/>
          <w:bdr w:val="none" w:sz="0" w:space="0" w:color="auto"/>
          <w:vertAlign w:val="baseline"/>
        </w:rPr>
      </w:pPr>
    </w:p>
    <w:sectPr>
      <w:headerReference w:type="default" r:id="rId4"/>
      <w:footerReference w:type="default" r:id="rId5"/>
      <w:pgSz w:w="12240" w:h="15840"/>
      <w:pgMar w:top="220" w:right="220" w:bottom="220" w:left="22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03C262A9-C536-4320-9A85-C3DD01FAE588}"/>
    <w:embedBold r:id="rId2" w:fontKey="{D509EB5A-A4A8-4A5D-BE16-993BD74B53CE}"/>
    <w:embedItalic r:id="rId3" w:fontKey="{7F4EA284-15FA-44BE-BA72-6AA388C5568F}"/>
    <w:embedBoldItalic r:id="rId4" w:fontKey="{37861405-A58B-4BDA-8D51-7D73B3413C85}"/>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ocumentskn-mlb1fontsize">
    <w:name w:val="document_skn-mlb1_fontsize"/>
    <w:basedOn w:val="Normal"/>
    <w:rPr>
      <w:sz w:val="18"/>
      <w:szCs w:val="18"/>
    </w:rPr>
  </w:style>
  <w:style w:type="character" w:customStyle="1" w:styleId="documentskn-mlb1topsectionleft-box">
    <w:name w:val="document_skn-mlb1_topsection_left-box"/>
    <w:basedOn w:val="DefaultParagraphFont"/>
  </w:style>
  <w:style w:type="paragraph" w:customStyle="1" w:styleId="documentskn-mlb1topsectionsection">
    <w:name w:val="document_skn-mlb1_topsection_section"/>
    <w:basedOn w:val="Normal"/>
  </w:style>
  <w:style w:type="paragraph" w:customStyle="1" w:styleId="documentskn-mlb1topsectionleft-boxparagraph">
    <w:name w:val="document_skn-mlb1_topsection_left-box_paragraph"/>
    <w:basedOn w:val="Normal"/>
    <w:pPr>
      <w:pBdr>
        <w:top w:val="none" w:sz="0" w:space="0" w:color="auto"/>
        <w:left w:val="none" w:sz="0" w:space="30" w:color="auto"/>
        <w:bottom w:val="none" w:sz="0" w:space="0" w:color="auto"/>
        <w:right w:val="none" w:sz="0" w:space="30" w:color="auto"/>
      </w:pBdr>
    </w:pPr>
  </w:style>
  <w:style w:type="paragraph" w:customStyle="1" w:styleId="documentskn-mlb1name">
    <w:name w:val="document_skn-mlb1_name"/>
    <w:basedOn w:val="Normal"/>
    <w:pPr>
      <w:pBdr>
        <w:top w:val="none" w:sz="0" w:space="0" w:color="auto"/>
        <w:left w:val="none" w:sz="0" w:space="0" w:color="auto"/>
        <w:bottom w:val="none" w:sz="0" w:space="0" w:color="auto"/>
        <w:right w:val="none" w:sz="0" w:space="0" w:color="auto"/>
      </w:pBdr>
      <w:spacing w:line="680" w:lineRule="atLeast"/>
      <w:jc w:val="left"/>
    </w:pPr>
    <w:rPr>
      <w:caps/>
      <w:color w:val="FFFFFF"/>
      <w:sz w:val="60"/>
      <w:szCs w:val="60"/>
    </w:rPr>
  </w:style>
  <w:style w:type="paragraph" w:customStyle="1" w:styleId="documentskn-mlb1topsectionleft-boxnameanynth-child1">
    <w:name w:val="document_skn-mlb1_topsection_left-box_name &gt; any_nth-child(1)"/>
    <w:basedOn w:val="Normal"/>
  </w:style>
  <w:style w:type="character" w:customStyle="1" w:styleId="span">
    <w:name w:val="span"/>
    <w:basedOn w:val="DefaultParagraphFont"/>
    <w:rPr>
      <w:bdr w:val="none" w:sz="0" w:space="0" w:color="auto"/>
      <w:vertAlign w:val="baseline"/>
    </w:rPr>
  </w:style>
  <w:style w:type="paragraph" w:customStyle="1" w:styleId="documentskn-mlb1dispBlock">
    <w:name w:val="document_skn-mlb1_dispBlock"/>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b1topsectionleft-boxParagraph0">
    <w:name w:val="document_skn-mlb1_topsection_left-box Paragraph"/>
    <w:basedOn w:val="Normal"/>
  </w:style>
  <w:style w:type="character" w:customStyle="1" w:styleId="documentskn-mlb1topsectionright-box">
    <w:name w:val="document_skn-mlb1_topsection_right-box"/>
    <w:basedOn w:val="DefaultParagraphFont"/>
  </w:style>
  <w:style w:type="paragraph" w:customStyle="1" w:styleId="documentskn-mlb1address">
    <w:name w:val="document_skn-mlb1_address"/>
    <w:basedOn w:val="Normal"/>
    <w:pPr>
      <w:spacing w:line="205" w:lineRule="atLeast"/>
      <w:jc w:val="center"/>
    </w:pPr>
    <w:rPr>
      <w:color w:val="FFFFFF"/>
      <w:sz w:val="18"/>
      <w:szCs w:val="18"/>
    </w:rPr>
  </w:style>
  <w:style w:type="paragraph" w:customStyle="1" w:styleId="documentskn-mlb1addressspannth-child1">
    <w:name w:val="document_skn-mlb1_address &gt; span_nth-child(1)"/>
    <w:basedOn w:val="Normal"/>
  </w:style>
  <w:style w:type="paragraph" w:customStyle="1" w:styleId="documentskn-mlb1addressspan">
    <w:name w:val="document_skn-mlb1_address &gt; span"/>
    <w:basedOn w:val="Normal"/>
    <w:pPr>
      <w:jc w:val="right"/>
    </w:pPr>
  </w:style>
  <w:style w:type="paragraph" w:customStyle="1" w:styleId="documentskn-mlb1addressspannth-last-child1">
    <w:name w:val="document_skn-mlb1_address &gt; span_nth-last-child(1)"/>
    <w:basedOn w:val="Normal"/>
    <w:pPr>
      <w:pBdr>
        <w:bottom w:val="none" w:sz="0" w:space="20" w:color="auto"/>
      </w:pBdr>
    </w:pPr>
  </w:style>
  <w:style w:type="table" w:customStyle="1" w:styleId="documentskn-mlb1topsection">
    <w:name w:val="document_skn-mlb1_topsection"/>
    <w:basedOn w:val="TableNormal"/>
    <w:tblPr/>
  </w:style>
  <w:style w:type="paragraph" w:customStyle="1" w:styleId="documentskn-mlb1parentContainer">
    <w:name w:val="document_skn-mlb1_parentContainer"/>
    <w:basedOn w:val="Normal"/>
    <w:pPr>
      <w:pBdr>
        <w:top w:val="none" w:sz="0" w:space="0" w:color="auto"/>
        <w:left w:val="none" w:sz="0" w:space="0" w:color="auto"/>
        <w:bottom w:val="none" w:sz="0" w:space="0" w:color="auto"/>
        <w:right w:val="none" w:sz="0" w:space="0" w:color="auto"/>
      </w:pBdr>
    </w:pPr>
  </w:style>
  <w:style w:type="paragraph" w:customStyle="1" w:styleId="documentskn-mlb1section">
    <w:name w:val="document_skn-mlb1_section"/>
    <w:basedOn w:val="Normal"/>
  </w:style>
  <w:style w:type="paragraph" w:customStyle="1" w:styleId="documentskn-mlb1parentContainerscspdiv">
    <w:name w:val="document_skn-mlb1_parentContainer_scspdiv"/>
    <w:basedOn w:val="Normal"/>
    <w:pPr>
      <w:spacing w:line="500" w:lineRule="atLeast"/>
    </w:pPr>
    <w:rPr>
      <w:sz w:val="20"/>
      <w:szCs w:val="20"/>
    </w:rPr>
  </w:style>
  <w:style w:type="character" w:customStyle="1" w:styleId="documentskn-mlb1parentContainersectionheading">
    <w:name w:val="document_skn-mlb1_parentContainer_section_heading"/>
    <w:basedOn w:val="DefaultParagraphFont"/>
  </w:style>
  <w:style w:type="paragraph" w:customStyle="1" w:styleId="documentskn-mlb1parentContainersectionheadingsectiontitle">
    <w:name w:val="document_skn-mlb1_parentContainer_section_heading_sectiontitle"/>
    <w:basedOn w:val="Normal"/>
    <w:pPr>
      <w:pBdr>
        <w:left w:val="none" w:sz="0" w:space="15" w:color="auto"/>
        <w:right w:val="none" w:sz="0" w:space="10" w:color="auto"/>
      </w:pBdr>
    </w:pPr>
  </w:style>
  <w:style w:type="character" w:customStyle="1" w:styleId="documentskn-mlb1parentContainersectionheadingsectiontitleCharacter">
    <w:name w:val="document_skn-mlb1_parentContainer_section_heading_sectiontitle Character"/>
    <w:basedOn w:val="DefaultParagraphFont"/>
  </w:style>
  <w:style w:type="character" w:customStyle="1" w:styleId="documentskn-mlb1parentContainersectionparagraphWrapper">
    <w:name w:val="document_skn-mlb1_parentContainer_section_paragraphWrapper"/>
    <w:basedOn w:val="DefaultParagraphFont"/>
    <w:rPr>
      <w:color w:val="2A2A2A"/>
    </w:rPr>
  </w:style>
  <w:style w:type="paragraph" w:customStyle="1" w:styleId="documentskn-mlb1parentContainersectionparagraphWrapperparagraph">
    <w:name w:val="document_skn-mlb1_parentContainer_section_paragraphWrapper_paragraph"/>
    <w:basedOn w:val="Normal"/>
    <w:pPr>
      <w:pBdr>
        <w:right w:val="none" w:sz="0" w:space="15" w:color="auto"/>
      </w:pBdr>
    </w:pPr>
  </w:style>
  <w:style w:type="paragraph" w:customStyle="1" w:styleId="documentskn-mlb1singlecolumn">
    <w:name w:val="document_skn-mlb1_singlecolumn"/>
    <w:basedOn w:val="Normal"/>
    <w:rPr>
      <w:b w:val="0"/>
      <w:bCs w:val="0"/>
    </w:r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b1ulli">
    <w:name w:val="document_skn-mlb1_ul_li"/>
    <w:basedOn w:val="Normal"/>
    <w:pPr>
      <w:pBdr>
        <w:left w:val="none" w:sz="0" w:space="8" w:color="auto"/>
      </w:pBdr>
    </w:pPr>
  </w:style>
  <w:style w:type="table" w:customStyle="1" w:styleId="documentskn-mlb1parentContainersectiontable">
    <w:name w:val="document_skn-mlb1_parentContainer_sectiontable"/>
    <w:basedOn w:val="TableNormal"/>
    <w:tblPr/>
  </w:style>
  <w:style w:type="character" w:customStyle="1" w:styleId="documentskn-mlb1ulliCharacter">
    <w:name w:val="document_skn-mlb1_ul_li Character"/>
    <w:basedOn w:val="DefaultParagraphFont"/>
  </w:style>
  <w:style w:type="table" w:customStyle="1" w:styleId="documentskn-mlb1table">
    <w:name w:val="document_skn-mlb1_table"/>
    <w:basedOn w:val="TableNormal"/>
    <w:tblPr/>
  </w:style>
  <w:style w:type="paragraph" w:customStyle="1" w:styleId="documentskn-mlb1paddedline">
    <w:name w:val="document_skn-mlb1_paddedline"/>
    <w:basedOn w:val="Normal"/>
  </w:style>
  <w:style w:type="character" w:customStyle="1" w:styleId="documentskn-mlb1txtBold">
    <w:name w:val="document_skn-mlb1_txtBold"/>
    <w:basedOn w:val="DefaultParagraphFont"/>
    <w:rPr>
      <w:b/>
      <w:bCs/>
    </w:rPr>
  </w:style>
  <w:style w:type="character" w:customStyle="1" w:styleId="documentskn-mlb1experiencejobdates">
    <w:name w:val="document_skn-mlb1_experience_jobdates"/>
    <w:basedOn w:val="DefaultParagraphFont"/>
    <w:rPr>
      <w:b w:val="0"/>
      <w:bCs w:val="0"/>
    </w:rPr>
  </w:style>
  <w:style w:type="character" w:customStyle="1" w:styleId="documentskn-mlb1companyname">
    <w:name w:val="document_skn-mlb1_companyname"/>
    <w:basedOn w:val="DefaultParagraphFont"/>
    <w:rPr>
      <w:b/>
      <w:bCs/>
    </w:rPr>
  </w:style>
  <w:style w:type="character" w:customStyle="1" w:styleId="documentskn-mlb1jobcity">
    <w:name w:val="document_skn-mlb1_jobcity"/>
    <w:basedOn w:val="DefaultParagraphFont"/>
    <w:rPr>
      <w:b/>
      <w:bCs/>
    </w:rPr>
  </w:style>
  <w:style w:type="character" w:customStyle="1" w:styleId="documentskn-mlb1jobstate">
    <w:name w:val="document_skn-mlb1_jobstate"/>
    <w:basedOn w:val="DefaultParagraphFont"/>
    <w:rPr>
      <w:b/>
      <w:bCs/>
    </w:rPr>
  </w:style>
  <w:style w:type="character" w:customStyle="1" w:styleId="documentskn-mlb1jobcountry">
    <w:name w:val="document_skn-mlb1_jobcountry"/>
    <w:basedOn w:val="DefaultParagraphFont"/>
    <w:rPr>
      <w:b/>
      <w:bCs/>
    </w:rPr>
  </w:style>
  <w:style w:type="paragraph" w:customStyle="1" w:styleId="documentskn-mlb1jobline">
    <w:name w:val="document_skn-mlb1_jobline"/>
    <w:basedOn w:val="Normal"/>
  </w:style>
  <w:style w:type="character" w:customStyle="1" w:styleId="u">
    <w:name w:val="u"/>
    <w:basedOn w:val="DefaultParagraphFont"/>
    <w:rPr>
      <w:bdr w:val="none" w:sz="0" w:space="0" w:color="auto"/>
      <w:vertAlign w:val="baseline"/>
    </w:rPr>
  </w:style>
  <w:style w:type="character" w:customStyle="1" w:styleId="strong">
    <w:name w:val="strong"/>
    <w:basedOn w:val="DefaultParagraphFont"/>
    <w:rPr>
      <w:bdr w:val="none" w:sz="0" w:space="0" w:color="auto"/>
      <w:vertAlign w:val="baseline"/>
    </w:rPr>
  </w:style>
  <w:style w:type="character" w:customStyle="1" w:styleId="em">
    <w:name w:val="em"/>
    <w:basedOn w:val="DefaultParagraphFont"/>
    <w:rPr>
      <w:bdr w:val="none" w:sz="0" w:space="0" w:color="auto"/>
      <w:vertAlign w:val="baseline"/>
    </w:rPr>
  </w:style>
  <w:style w:type="paragraph" w:customStyle="1" w:styleId="documentskn-mlb1educationsinglecolumnpaddedlinenth-child1">
    <w:name w:val="document_skn-mlb1_education_singlecolumn_paddedline_nth-child(1)"/>
    <w:basedOn w:val="Normal"/>
    <w:rPr>
      <w:spacing w:val="4"/>
    </w:rPr>
  </w:style>
  <w:style w:type="character" w:customStyle="1" w:styleId="documentskn-mlb1jobdates">
    <w:name w:val="document_skn-mlb1_jobdates"/>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HARIPULUGURTA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+IcAAB+LCAAAAAAABAAUmUVyw1AQRA+khZiWYma0dmLJYobTx9mkygHb9f9M93sxI/IYgvAQhmMiwtAsiREoxv8eCYLIQCQnZuNi2yi4FIB7S+ndrIiFbAm+wuSs2ULFn6nWrPYk9gQVYftXDrLJUkMCRvxbnCgaZQnhUkbM0higzbtvYvIC39aXNXnbXvqNcpJUbKsg7hcIgsoxR0JW4quSeo/FAcRf48HC7VbiHIaou2yLXBpQfOeQQ/L6LN+</vt:lpwstr>
  </property>
  <property fmtid="{D5CDD505-2E9C-101B-9397-08002B2CF9AE}" pid="3" name="x1ye=1">
    <vt:lpwstr>9pYvK4MQRa2i81Z6hC8ffu21i+PA1G2/5Irg5VENUNoih3LTyYPmqY9D1YII2MweF587NpFXLtqvQ0fy1+xD70taA8Awzbo3+mjAJlxgv+2j4bvaJ5Js63zQ6424yLEjCSIpk4xYgLgDlV+tnmxgbPkHTj242smsCQtxBYViG8jTGFAJxIUh+HZb6jMl4vZaWvJ7CtDwsTmjnujM86izmVl11c3Y4FU4lU7ZxvVpM91oMtk24GFunroT0CLsnoR</vt:lpwstr>
  </property>
  <property fmtid="{D5CDD505-2E9C-101B-9397-08002B2CF9AE}" pid="4" name="x1ye=10">
    <vt:lpwstr>gw3Dzi8HaqsrGc+XMrqqNrHM1Gw1FJoCsCR7jw56zavoSMOgUpup68CkBmikdZxhzwEKe/bmAbA5o9Mhr7cc+P1N0cpwE8sy5TS1rr9DsmHL6NqoDU7TvW3+DSc83CQe1JBIU+xADonKKOFGyB6BW4TkelLwIgKI8BQTT2WhyXvdArQREfz5j7yOkLbxJ58h6KzdmNJe+EcNZcINOskR21fZfuNJ3PKJ0Z9mOwlbvZj4agkQGJznF/L/xBVa3rI</vt:lpwstr>
  </property>
  <property fmtid="{D5CDD505-2E9C-101B-9397-08002B2CF9AE}" pid="5" name="x1ye=100">
    <vt:lpwstr>uELnmgjkK5+p0Tc9Q2eLtsjoTC50rngkmmhLKXPZKMNjnH6xH9U43k+tlEbn1eNzpjATqNnAoN2iRzb7cZydqVRG1o2GgGm1cYNMEBsBVNImIcxE50UFMWmMH2CtrsqDRlKjUbHJWfZjBnaU0QDU6POro+zjm9kNbMWyCanyrN4hxe6EGlRkIYH1LLV9588gVa2seFJ8n/VeH6E1chr1rZhTZCzETnJ+vD46TsqMJEMrVdXAxH+EnbCDTIo+DZs</vt:lpwstr>
  </property>
  <property fmtid="{D5CDD505-2E9C-101B-9397-08002B2CF9AE}" pid="6" name="x1ye=101">
    <vt:lpwstr>pN9Pj48cilIO5vgXyKOEvCxNr4QzCROpGsXncUjdQORR4zcVXFtE5oOgzUzLAtpLru+99b66AX2TG9oLvEn75IOONSIA6p4LzX+oQTuT2v7DVv2BbnmE6vjesnILNnZ2Dk5cKsEEUALJpYBX0oqXB3fmCRv4FdiLZFJOSfvuduUVPymM7gLaUUYUThTcJuTX951jG/F0/HhdMaH/rPFxYxObeVekQ3zJbCrOEhHW+elAW11tpsWdlyvuzOIc2WH</vt:lpwstr>
  </property>
  <property fmtid="{D5CDD505-2E9C-101B-9397-08002B2CF9AE}" pid="7" name="x1ye=102">
    <vt:lpwstr>HszcZoUHtpEdLDAhXlc+mZEJxoAd65Zr/PHBeSWfWg+s7xTTMXZqwYivfAi2pyfrda8YvaIuPSZ+mCIQOndwg1117yYBdS5+8U97R1JfVrEgMjYjlrPeem02AUn5ivie+oZjFfapQWdFnGyZIWjW1XIuRq4bINw3rTYHZUOz/CY7F7706dS/Q5xMwfZI0p883VHPD67SV2PR3O201yJIwWYRjivMqLdIpCiS6O0TkDbZUjBRLxA7fg6rZiyZw72</vt:lpwstr>
  </property>
  <property fmtid="{D5CDD505-2E9C-101B-9397-08002B2CF9AE}" pid="8" name="x1ye=103">
    <vt:lpwstr>GrC56J+neYSUU8ARlP5UkrAoEw2O9gCr9L5HKm1rmda25Xm9yYMeDHoAL+8Th/RU5beZTxvbLYVj9okd6F9BrsrjiT9CdJpG3jMAKUEfocqC4jOV8dTgHVPSIhfzeMXtpYQSKMiguJ0IxE0wZJiFxHKhA2WQKULIK1t8AoGEDC2/pTxNJ3g8pAqGVpzTftod63CpyhPpQAuOZHGONZSIgU1k/FGd6dTutyicXVO3vc8ojbfHFONWTPoEzxqV4hd</vt:lpwstr>
  </property>
  <property fmtid="{D5CDD505-2E9C-101B-9397-08002B2CF9AE}" pid="9" name="x1ye=104">
    <vt:lpwstr>YoXP6PGYM62ZaBB9G97Fzs0vYzxkMEmHQC0RBmKtYteW9BbHH7862kbiR8HJ2S5x81EJP2bxVRVVl5kKFOkEfA6YQCFUMsouUyrvwAMPz6xOyTWHO3qemH6BPehDvGiow+SAgtChfu4Mt1KiuIMO75JIsW4oD/nPsP+8nypcFcMSOpKPD0TG7Cp/nkHJIRL2YT24WpGCbYYW1HixFKMkSj7YTI1pFYL5cF9mBsYhhBJZe2twxjadIylKU1d/43i</vt:lpwstr>
  </property>
  <property fmtid="{D5CDD505-2E9C-101B-9397-08002B2CF9AE}" pid="10" name="x1ye=105">
    <vt:lpwstr>XFxsmpSeX0VeNGUIXTgdHHiwv3e9DWZyCLnAFityC+TQJlKZDNlalnaPkZqOOITnNy0jNoySAwBPcILMa0URHFCcimSIFEj70agqfg9TTZ6Acw5xhaUWaAagYmxVgomGGgP08D+1wHCwX2WLxWHefsvls2UqOH4g7QiGCaUsV85Qwz+XWgTfjf3derfQT+JHXhqmcZJ6XgKPUxyKu+myuBGWhTbsaxEfo+ks3gY5qg3tfreSvmOwaOl1Qp7wa+0</vt:lpwstr>
  </property>
  <property fmtid="{D5CDD505-2E9C-101B-9397-08002B2CF9AE}" pid="11" name="x1ye=106">
    <vt:lpwstr>H0iq/7kvk/wlTRJdq441u0Y9jEMxF9yltYX4/fXfKLIeZgvXCFRfze2XZjUF/OJ8vEQcCO/fZMuwuWxc5yRadUrX7i55HwA+Frq7IPbweqqAOsB2TQ1yKGqxJapGNKjUPkjx1Yda/cYB+Gq6gWl8J5IlKlHeR3Na12Bem61WoZu8M8paXIgQJXClZwr+NiwVauvEsFp4LRxmZ1EWaXFcLzI06H04G21GywhGorlJ1xZmEBtyyicOq02hnXWGmK9</vt:lpwstr>
  </property>
  <property fmtid="{D5CDD505-2E9C-101B-9397-08002B2CF9AE}" pid="12" name="x1ye=107">
    <vt:lpwstr>dGJSu4h2GnCJtV9T2s6Q+cVnl/nC2VL07X+Iyp+3Xls8L0NoKkobCl/21360pMOjFLtuw0/Ti2eJwEVePH17f37TbRGNK9FeDP+Ek5geMmE9cliFvEsQYsKPzm7E4nZfALk8PQ4VPG6FXWgCISxZL+5mS10Cmtf1es/Qm60D8+Uv8GgZo/GOoDnfG9aBypI6hgtsIc4ZO5IYtd/ZuClpuMoj1ATIdCF9QuEoAeI/1/8VCZ4l2MgSDYw2AigQJAg</vt:lpwstr>
  </property>
  <property fmtid="{D5CDD505-2E9C-101B-9397-08002B2CF9AE}" pid="13" name="x1ye=108">
    <vt:lpwstr>ycCE8aCQ+vleDRbq9PfTJTH7itxkoPZ3jWWEi8Lg3EBmCx2Gb6kpQUB+D+Bt8HH4qMONqGZ8mxgGdIyMbSHYiWkZGJWf6+wrM9QMKt58Zrp4gOhUuzAwdcHcz2XflJ4n1KU2edlfNIXjt5EddPn5H080UjYKPeRyvuLedHjbt9kqsyrNEDYqR8AGA+38DinFh7+X2WLqZvXlnovro2IALrq1dulfunvwPgndPmWdUEQN9QoCs94+IbPxYTuWXRc</vt:lpwstr>
  </property>
  <property fmtid="{D5CDD505-2E9C-101B-9397-08002B2CF9AE}" pid="14" name="x1ye=109">
    <vt:lpwstr>Wzn0OTTRZYeHnXLE3xc9SsSlkYdI2ICBBzkt157ZqH/boLyz2iTEzERjDzBIzMC+sBfphrZVCfreqmwskx4w+gVunzDdg15pTJ0TZ2AhMyqmy3Zpsl+Omttmw/u7Vb4/e2tkCcgyP4C/yyyvv8n0SQ6dZJd/bzbLJK1pF3JEBMbRvXug9LrFui8K97tKlLoF3XIkxwMfSGhHwQVumFmnhw/8h6cpTFxq/NqSBpPGEbmIvWOg46nOhu9jGmvL5DI</vt:lpwstr>
  </property>
  <property fmtid="{D5CDD505-2E9C-101B-9397-08002B2CF9AE}" pid="15" name="x1ye=11">
    <vt:lpwstr>VYsv+qXdZOOazh/lok3MXQ3hfI7EaosUWmbMaospmcfW5EivwbV48RSsAovefoGp6RAdp9GpQL5U7URaFpTBnqD627pMc7jbsPYDU2H6nDsldrph+iynGN/Ndy/+H59rKjBEhSPSAcAG9r8BL3jK1lPTGtng32100qJLbsglOQLnMAlwST5gEcNmFYc8nXyZNGMGaYIeTBwlx92CdVTkykBXlQHsF1kmsypoxxH1AVF23MZw52l/phsIQ4cdcbi</vt:lpwstr>
  </property>
  <property fmtid="{D5CDD505-2E9C-101B-9397-08002B2CF9AE}" pid="16" name="x1ye=110">
    <vt:lpwstr>aa72njZT9tsJN+edWu+wT9rIreDBeEloQnJxCzqc/w/A3jfdQAm9dvOjaAwjH3AR7dKWhu8hUJQm7zyv5uPVYqeGrLSCYj7Te7UXOyFlO+C1v1XH43GQcVY6C60OFxNSm49rydG8jtz6uUjIGwILYW+cZEJjXvYQNYdEvgvKEB5iwq4yD6PfO9HMt47Zj5LOlOjmtcYJovP6fqrmUhIbUIZrdcEfcS7YL/TioDC46CytRTGE0SbC52IFV3d3Vxx</vt:lpwstr>
  </property>
  <property fmtid="{D5CDD505-2E9C-101B-9397-08002B2CF9AE}" pid="17" name="x1ye=111">
    <vt:lpwstr>18NWeGwCtehqI85+YT9w/OqZpWTynTM6ts0UZc/XbyHx5dbChUSTYYje8IgT3pSFDl7Ibu+XUudUhyLwubNNz6rViWLLSX8XonwiNdwhPiHcOoTtB/1F15EijvtJwOqoxx62Q8NsrPjzluVjOyD92d/eQEkGK4xmK4ZEZg5E9dDXngp0NnYLj8WFz0ZX9wy6xceqmcfpvlVCCP+6pxAqoddA1gXfGL2LdXAxRRyyxMB/dqwaqRShyUcottU9sRn</vt:lpwstr>
  </property>
  <property fmtid="{D5CDD505-2E9C-101B-9397-08002B2CF9AE}" pid="18" name="x1ye=112">
    <vt:lpwstr>Eug3VYAyrbzuU0lvzSuz3wGqU65gTus47X5fJJIggWMTexhzY0LEVHkuFSbpKwopIQ5QLuZI2kpe1ZO8UiCbguhcOtoLcePcPAbXBvwKJtQw16Ck9P0GH0p9oCRi0UVLqlsgXZ+HJCXw8+RkF1qwhXJOFpJj4py9pgwa/MiEYiQU9f1Q/zcoMzgt7Flm2zymiwwjmFd+fspH5uYRgJ3hG0dN9gj8MDB2AbfRcTWWWkxH/YElPA/LnoXcfNPzHz8</vt:lpwstr>
  </property>
  <property fmtid="{D5CDD505-2E9C-101B-9397-08002B2CF9AE}" pid="19" name="x1ye=113">
    <vt:lpwstr>5w2CLnT0euLpv5NPo8vFhQiEAOEqAh5JC4Z8i5AIqncfA9FGi/r8hhD/Uq4IigUJcNmCXjqytFfn2qXuuX0AavzAgxOBgqufLuRFBw8xRW7DZgcpjC/9f6HLIj1GhquBYonYp/ft6V8jUM9oF9pMnS0iF2rep4CdOVva3YMIFC4P6BT7Kyqff06slRki68WA/5Fd+E6vv1rNtcM0CPsE6D6+oBTClNRMpA6lTcf3vs6PTJZ4L5fjhxLvPLtgNoE</vt:lpwstr>
  </property>
  <property fmtid="{D5CDD505-2E9C-101B-9397-08002B2CF9AE}" pid="20" name="x1ye=114">
    <vt:lpwstr>q4Pvn8/zvrTgT/fPXhl400mI7WLXsq4YeddS4ywAut9HC+gFutfMjEEKMl4z1jbVpzRnDUqd+7pmrfmnmCRoy0U+ajoTmUl2rq2af/D05j9Vrp7Mj72WqU/cqI/SaK6U+VpBNveakQz5tgmoNX8hheUR2c0SFcJfXY7APYYGjug4P+swzrNCXYq23wV7OfSdQgvGJm8p8/RyvsfDHKZtYiHBz+GN5RsObhbZL0ETdAqHpiqM4uUABqyh2BoGRYP</vt:lpwstr>
  </property>
  <property fmtid="{D5CDD505-2E9C-101B-9397-08002B2CF9AE}" pid="21" name="x1ye=115">
    <vt:lpwstr>nm8MQq+nkHORdjtSanz8XpZuNgvl5ruKNvfCX78BqA47UP7kpcIl5d+j/zkDMeHwIE/jFz4RB8VB9GjBSihT1SK9fE4yzGHQ72BzQRrxIgVRILaaw1+p4r615tj5Gf5giGMlLjiWPqa8RU9A/tuAIZYPxHQtj26HbXa7rlQcZ/DJXi5N/RIJP8n3BDGrswVzlGN28eYBOXXY3wdvreL1hNrxVo3a/E03qkBvo4B+IDq+Oqrw+KzRuDg12p0bIGr</vt:lpwstr>
  </property>
  <property fmtid="{D5CDD505-2E9C-101B-9397-08002B2CF9AE}" pid="22" name="x1ye=116">
    <vt:lpwstr>xeAT7mhuQDJDcJ1nwskZRBLqHXdRk7RtaqBbFl3WMU3zM5ESxiOijoS4HycWNDEQYPJbRkuIbEWNqTDCf9KtgZsUWVeT4ThA9dnaMytgmHIMyrTAdJbYES62x1DmiPDpxgSR+vg8fLdjyHl0IX57kGBY5jPFW/+BhB4BbbOnxkr1cqHZ7w1ZiBELOY0qnqsoSp9JLzkaK1bPg/Ugdi8HMiBuj6f4e5csMxZBnER964oYcoK+tpgxlHWDpKB8y5E</vt:lpwstr>
  </property>
  <property fmtid="{D5CDD505-2E9C-101B-9397-08002B2CF9AE}" pid="23" name="x1ye=117">
    <vt:lpwstr>ALcXMLt+H0iu+2QnbYB7AO/K2oxNWyTgcaicHD/ABz5XdZhx4B6h++70ZTXE77ODrj0gCPCz1aoDis9r/gY1RRWPfh1qRMscfB0C1nr3jj7q7n4/MwVyQxqzMKklLi28c5Hj+SdlDCNf+kHNbV3ruquDvA+qEx7WMEnFyS5yh1ub8V0o3L9CttFolwlrLcmjNny8StqFL86cpdc/5ya7y7U4UrEOwA9yQktku3Z3yi9701Ma6DEPOFdpMhOMsSy</vt:lpwstr>
  </property>
  <property fmtid="{D5CDD505-2E9C-101B-9397-08002B2CF9AE}" pid="24" name="x1ye=118">
    <vt:lpwstr>pjU3+0SB8/31LLdmUCJ32Ytu3LWTNQfRhN/SEEeG3yVqinpkGl/ZP8fFRTaDYMwLQ6Wcpp9+CIyghTE5I6h2SGvTmqyP6MgbF9n7LvdoKNuRy69SYFlUG/v9zy6UajXzNeAaCcuo+Ub5e+YL4KPoUmw6lCbQ/FT5VDiEWb9VpIudeWgT0dHZQluONBdobEej+4iaq6YUJ+A6xa3qP2cwH8DIzhdOLxncr4XnaZO6R6m9gAt6SU6nmFg1Tm4i+zO</vt:lpwstr>
  </property>
  <property fmtid="{D5CDD505-2E9C-101B-9397-08002B2CF9AE}" pid="25" name="x1ye=119">
    <vt:lpwstr>Zm0G+1euE8++vwRBBcRbQYgQi0NcKN4T5jg6LhZj+KnFR4HHYH1vG4gyr4CcpwmWESy4u9jAe40loF+Kaf6FTtCT/kwJ1P9SDlo/VnBzNTSHZLcLju+locvxsmUw/h16gs3Vbzsix8WduQ+z4E1f7OcMIlxdb8RPOr6bcjg4Rvt2lX7odCrEv7kONzrmh0SOpeqMDkJqfNZ6IA4fJ4gJMtoIajZWOD6t5m1AjBWCnLX/puqPiLcRVcpSRemEwB9</vt:lpwstr>
  </property>
  <property fmtid="{D5CDD505-2E9C-101B-9397-08002B2CF9AE}" pid="26" name="x1ye=12">
    <vt:lpwstr>W2nJV180OUA+Xv4uRdkthslAX15IC+Ozd1m1ZvLY1PLx9b5lE5z5frz+XpHMtzS388gKy49vAbaQesRWzyYXV9wzIVRiLffBX+whQQTqapNSZarRBnAiMHgAKum3BVi9cXr7kaFZSvSqawvmZiQEJsYClZvJv8TrV0HUrV7ffdlMg+JBttsWm4todJHRqxeuGeiI+8j33vyXL8JG7zrNiCUppP5rEfgi4RB8qn68iClWwMMn9UoE9sZESLdYWy0</vt:lpwstr>
  </property>
  <property fmtid="{D5CDD505-2E9C-101B-9397-08002B2CF9AE}" pid="27" name="x1ye=120">
    <vt:lpwstr>B7n0+3dc5YBnvM2U+Ynfgz83TCHiHpv1DSXsfLndjgsDCktUrnst70WCtsxa037g16gEfA5cMoIlKcyhxcZrwWjTZ/2lYqM5BEt98zQamA2hVbZMBrRjNO5G+JX2QaHVpqCix7n+Mev626APW3qZrZS3bjzgCx0/DiSTnZDkL2QCb2OZQHZapa6EOHy1uuLgwWcLgsm28r59mzp+q7DPkhxBBeb18vvWVLfMMKUfijl9DCidF2kcDsIh+EjbmNT</vt:lpwstr>
  </property>
  <property fmtid="{D5CDD505-2E9C-101B-9397-08002B2CF9AE}" pid="28" name="x1ye=121">
    <vt:lpwstr>ZEnEKYvSCQ+o30Q+VDkS3Sp1L4EaGtRtitCFxEwHXAWNY9JmVeq4SUuYhf5gEqUDF+oweIX6PhZn2rR2cvawOYIG1k17istdIuUvR+Zig1lmffP+toFYPYecV5cPI2bskekyD3QxQ5a+n6flVtptQqIajbCa+/bzXLvYYshAjy5S4jHtCHKhJVZoLAnCC93UTTBqYb8QDSuOdvevcmDQKii4MU+9A90spgawvRQnlppIkkknz9fy/bIQ5gvjcaF</vt:lpwstr>
  </property>
  <property fmtid="{D5CDD505-2E9C-101B-9397-08002B2CF9AE}" pid="29" name="x1ye=122">
    <vt:lpwstr>edH0q8AAgwKvrt6cfmhA/2O/cIHMo6mwWqG5ir6Zml6QI2hNJpnuWeS10qDR6+hi8wK7NFm1HqwasrD7+NCzYboKJd9qUc43GE+85MbuCWeUUYs6XLkPxYr1OTggAluuUt5rnE+9liA2niX4ldMeb3S/zjQwQHlZj9iPi6ZmAfWGBQNzYCJ9ZMuvAnyBDYuetSNTk0+Fo7AGqrKI1FWKDn0uIvg/CYOn+9KqQsNYP3TDKeDIEOzE3LvU40v3bJk</vt:lpwstr>
  </property>
  <property fmtid="{D5CDD505-2E9C-101B-9397-08002B2CF9AE}" pid="30" name="x1ye=123">
    <vt:lpwstr>ke0tDu/V/dtY4Qs19pTofHc7hhqtd+1Mdn0YkrXdJPzafVxFmVS61/3KiPk4olwMjvhY2lz/5I01I9S8Ygg5BuRUqgHeM72i2b3KPi1nenWx7rODZGw9EdCtWc5HPhx095x+zJk5eSku2PevaVsuLhWLzyf4s3LnpZaIL4ig90muw+DMYy6LpgiZqUb8cxKfj905mO5+WO9CF9dgG7k7IG/1rL+Rl8VGqDD2B5fhkC6F1bLZaTQZKFEQCWe4EMv</vt:lpwstr>
  </property>
  <property fmtid="{D5CDD505-2E9C-101B-9397-08002B2CF9AE}" pid="31" name="x1ye=124">
    <vt:lpwstr>QJChGxHrTvH1FuGIazqv89+lcIgJRO2i/R8eWawyvWN1TEdN8e5f9sELpq3dcg3V8TOVx/JONr1iyNhTQIFiXsoNDzuqObkwx2aQuZTRnc82Q+nYURXxLl3yud3+W9Ehy8DBb0RLcS7jvVboMbu0Ln7iOeKxVYr1fLkAxpsS20JQ0DQLlF9/8OdXZ83kC063uLVuyWRz6y8EaUqwhhTtc4q6aVnOBH4wjylejhJi26viu0dPpqopyzS/h2ZtjM8</vt:lpwstr>
  </property>
  <property fmtid="{D5CDD505-2E9C-101B-9397-08002B2CF9AE}" pid="32" name="x1ye=125">
    <vt:lpwstr>NvB7cSeYTVd7/M+wOM7kBQaqPKf1/vKqaSzSVvoeCVZf8/FqoAsn2pm09IGZfac2w2bCRR3DeQWxR4cr9QGSoeP3lVtJXlhniIVCwGPjLUX6ZY3rb5uHIO5zwp+EmZW1DtYmmSak40LTc9nkTyuEh7tvdhE+Bz/q0cMMqGzk1MNXg5EpYaFNNrHJgINJeZyw545RWp3bqBpuSCiRJ42/acPQjmumvfgXATCzD0jC+8/2+6SL/4naBS6mRcanOur</vt:lpwstr>
  </property>
  <property fmtid="{D5CDD505-2E9C-101B-9397-08002B2CF9AE}" pid="33" name="x1ye=126">
    <vt:lpwstr>7/43NK/Gk3VKKidkldAyLDStT6/m7rkNt5QubV06UvMNCVbcIK3xdw5mrUia19FZChb+nLIlclri3NIzFh70VF+pZc99QPPI8eG19Qlhf3j9JTJ59K6bBYi07nnMFijeuV2AKdTSBlhhr/XzNhdLPt7sQq12fu10SUH6OR2sQveeTc+CpbfDBzp7ptXH8FWlAjO5iqOCMQ1uQp7eEducHZFJAHLkg+14aXHVnJpTKVtb3fFa1LOMM8EZO0sbwpl</vt:lpwstr>
  </property>
  <property fmtid="{D5CDD505-2E9C-101B-9397-08002B2CF9AE}" pid="34" name="x1ye=127">
    <vt:lpwstr>h46LC8BYOTz6+KBzaBbQEQi37bJLw+jZgBvYlG/qAW2Wt8BXrSFYcinZK/Bp/sjnmns9C465YoYZoEmlvuiBOOMFtwrnJCAe+TINqhCfQl9Mry8R971en7ICTpj3OQwq+DFuzXxQRlpv9Wr7HZXnZG6JNUUQMe6mKXWbJmCGHVBVrsstGxqvX+igpU3DFiaNvviwDVaxZU3+8Ws9zw2R8DemRV9J8vCmCuTPEBrzrBtI1NkGrHt8wSfL4pl9F42</vt:lpwstr>
  </property>
  <property fmtid="{D5CDD505-2E9C-101B-9397-08002B2CF9AE}" pid="35" name="x1ye=128">
    <vt:lpwstr>07o3gtxEDlaYustKqPUIyHgFrauqcIuyogTblhw38nqlW+FD3LYbrKa9owZA42Cn3QoMEHOPHqiuw5g19ADHUGfPbGAgkgtIwhnrh0h+Ru8ER2KQ3ERjbL+BN2SiyVGldnDccKIVch4oWLrjJiEMt/qt8KsivnNYqx8rhjnhbchbU2uMVzvOMiMDn0+YZJHgcbGDUhlaF+e1dZzLuiRUXW2XHyt/UKwQbdjTBpYllFfdFL0A4lzHczQeBkVlvbC</vt:lpwstr>
  </property>
  <property fmtid="{D5CDD505-2E9C-101B-9397-08002B2CF9AE}" pid="36" name="x1ye=129">
    <vt:lpwstr>+X5z2GcY7ya712sYCJYEwsxnbyx7pZ1eYv0Sf8vQhdgL/7qUU8MKo2mnxIbFz+CJd4PGgi3SLGUjj/UYRY/9/WAhxHyjNOgSPHYP6dZa+TxtwfohdosBG7Xj+1ArIfF7uvcAnyWeE6+nP/3ETcN9FX6Q5/FwKVAvWAJDFf6ILjB+ULYxr/BKXMxlrrTdG8AmGSgfm9ib1e+7VL+dFZw8xSGsuNWJy7FcaNSy+zIzvMD8i3/5r2nANe475leZ9Qa</vt:lpwstr>
  </property>
  <property fmtid="{D5CDD505-2E9C-101B-9397-08002B2CF9AE}" pid="37" name="x1ye=13">
    <vt:lpwstr>5dFb0leQguhRppcPA1cGnWuf5h8zSWega8R2dRvkGmvGkTfr5/gq5EBX0B4XlAgnp/jvbfTHqEs7wV+qDLKUp5OiKndlEWmF2Waij7kjjJfuI4RoLxAxCxMGAn8047Bwx9iGRQaPGgDXzTxQ60lCd86gRq4X9yOUPjohK3fAaOzPluT7u4saDHzOIRaeBjxu7gZbtgNTTSyvfgisewVCpXOiKnILW0Oi0G4A+D2gNRQSso6sm4GzeBZmlTGShvn</vt:lpwstr>
  </property>
  <property fmtid="{D5CDD505-2E9C-101B-9397-08002B2CF9AE}" pid="38" name="x1ye=130">
    <vt:lpwstr>lMiEhyjCsWn3Oi5OIpWfAkSjSpBa72udwy0vCfx/xmg+BviDmEigFHvOB/XMWjwk3bME/ijRYxODs7dS+4qMSWVitYrpFBqvhNz5cBMJ/Cb3YHORG77g8ta5hV+YVofkrBfuVswGkHdwE9KfLXfGaeKlNykHOxjRYyehkKe9AKG+leJa37woeZrFQEhfVgkFxPMkdJYIQ9yWrhsjL2JiK6DCzlVIb+21ezLfCDIgYsZ/+q+kdjpgccKL5o0ZD5/</vt:lpwstr>
  </property>
  <property fmtid="{D5CDD505-2E9C-101B-9397-08002B2CF9AE}" pid="39" name="x1ye=131">
    <vt:lpwstr>vxdifXFF8SyiBNwBJPVEaoFrCnOfnMEcCFr6xcR+NRYURDbEhCHciOdHVleD9KBPCOUDsG8tb3ePTbiXtWX4USjAYt7Wd4Ku3HGePlL57OmygqhzUwQhfJTr1Hp+e7YEQvEKHyEeT2b8ZuSpvXQ73jnJswmFvTA6CVTwEiWa2W7cm+WZ1GfyPVbnVnbXlMB2NzEAA4GFw/FQLzrFnsSoKLnIECAFyGzXGnPEz8BCLcygS9FRq+UWElyS7wd17ZR</vt:lpwstr>
  </property>
  <property fmtid="{D5CDD505-2E9C-101B-9397-08002B2CF9AE}" pid="40" name="x1ye=132">
    <vt:lpwstr>j2i/P7wxlFb9Oa52CvGkNH8LyvtTuXOStU0+uPaTmZK9l3+QVIXhh4I7rHxOBqyM+r1rv8MXtbnCZHAcqg9bK/9mc95AbDlwCYToe67YdvD/1HarrNmVarCuEYKu2iLbUDH9zX4Uzc8Y9/Nwkpk97RCv2yuL3XEw1qRgSQSTLvaf0nstTbMroo3AYAyhKuBgs7HyKjuKKm5xTYQ19rfyEsjBgrBTdWrQ8UE3gz8uMa+x3eJ1c1dPQwbYn7pGXEX</vt:lpwstr>
  </property>
  <property fmtid="{D5CDD505-2E9C-101B-9397-08002B2CF9AE}" pid="41" name="x1ye=133">
    <vt:lpwstr>bSfvbeMHQ3UKf3Zrp14CLJJ+1V52oxFD7UX3jq4IWCT/1zGuNBNbxumGJNB+0H3m9InYe32hjSkJ0+Up3crGg97lgGoYORnWYrnmKbeQ7A06sItiEMkzcucqQj7uJcM+45DR1yHEECCvOz5Wndu2MPale8VeH9VQuvKIe1whzpSQKUPcsl0Iw5rBUSQT4q9hM1l2DojD4QHsQvRicgQii34QtzBB93wZPf913WF9V/YNVYPBwbrCy1qLv/AqHUm</vt:lpwstr>
  </property>
  <property fmtid="{D5CDD505-2E9C-101B-9397-08002B2CF9AE}" pid="42" name="x1ye=134">
    <vt:lpwstr>acfZqfkhH+OhRvB4FFj6wUNEvIJOaewhMfoP3qnkSy39pkytirQFqQL8qI8yh87WOjplhfh2qvyzewExplvTzYwZnkheAbCpBEH5W+TOPzs0m8q2lgu1D82BpXIV6MZDk/zFx3LtGQ2RWj0nKjFKfCeYoAqDCK06bpH59s4nKiWw8vt3gMDvb3F/ths8kWA1BGU/y+eSr2diPt0BXxw5CiuAUO/EJtZeMLnvwiHDlgJDqeJnfqhYrOERJDnTClC</vt:lpwstr>
  </property>
  <property fmtid="{D5CDD505-2E9C-101B-9397-08002B2CF9AE}" pid="43" name="x1ye=135">
    <vt:lpwstr>YN9QK/lvfeXuFtxx0LDvDScNxLGzZir1UjG35F1SNmxmkc3/dlKH+xLx2we95ztCxAQztg9j19QUeIjDvycA+sxcDmBR2Xw04Xf6pmuUeet9dJ03T7Mdr/csZCsNE7mee3WJKyvyge3fFGLqQSQY+OUWaxtyBTxxJSaD4c9WhNdXPWEwyjAJlnlqN4iq4/JTF/UovnwXfAn4DPA2oYoduFotm51biOpnmaF7irh9ubcSMkDtXVxl01HbpQx9O6p</vt:lpwstr>
  </property>
  <property fmtid="{D5CDD505-2E9C-101B-9397-08002B2CF9AE}" pid="44" name="x1ye=136">
    <vt:lpwstr>+iIVJo81inj0I0zPeYmXCdg50zHqHW8FhekNRvUyPud7M9LyWcFIoZA7PcqCp35RXbNkxLKh9ZUAISSW7W+/aKUlpiiD4a0fjUB2RVs4Pg8WAtWgalpDOdZPGMeUKz4O9cC7iDbGgdT2ar4HivlAJ4G5fvreTPQJ/n+rubgZGaaFLyR8Sh1dNF00S6CgDN9jwTtWcAneYVT6ajCtSSwSk7l01reuQqB9Bo5yEZAB61dxGLxqqFoAh8mF+VNwiS8</vt:lpwstr>
  </property>
  <property fmtid="{D5CDD505-2E9C-101B-9397-08002B2CF9AE}" pid="45" name="x1ye=137">
    <vt:lpwstr>/zC+nlMD5aq+R9u43r6Vd/nNpsSqJd5oKtC2PCpU/doOmP6QqtQyUmDNK2dv3J7VvgXafgIjr1BKqJetLEUYrTpJofbF+t6vs4Bobx30dj5Ty4FzTp8hKec/ptRX4+HQ+TiIQi47Upod94LEgpkbDbeV1Towd32zSXcsADHgVPbuahZq8pkJTEtEq40+3/nhBZ/PCbSvaL+P1G9br7m9Oa2kIcmd76NYgUFzYjC+5azwlkPaacSYtOFDzzJGPtP</vt:lpwstr>
  </property>
  <property fmtid="{D5CDD505-2E9C-101B-9397-08002B2CF9AE}" pid="46" name="x1ye=138">
    <vt:lpwstr>aHlQT/9/cPHB6LMviHAAA=</vt:lpwstr>
  </property>
  <property fmtid="{D5CDD505-2E9C-101B-9397-08002B2CF9AE}" pid="47" name="x1ye=14">
    <vt:lpwstr>vaUg1ykrdoo4erdfa5XNZkVVArTvCo6On+jFs8GUpj8HIqUgkuH2611MrXH9TaYa0uZWpyKE4OfroTqbMcE5Kz+cFgFpqPu/bU3kqPpMLka87EYzKXlMRx7BPnCnoxTX6YECd8iYf2xce/4lUfcNKoFYS8Pgm2CJtb10gbuWevxbgglS1HjQD/wqUBSWzSAZ9xHIo4Xoa5K4YHdL6nqgeDzpmt8cifcBTAadLM4vzFY1okd3skoYmvOk78pBBzW</vt:lpwstr>
  </property>
  <property fmtid="{D5CDD505-2E9C-101B-9397-08002B2CF9AE}" pid="48" name="x1ye=15">
    <vt:lpwstr>iyeCyMiNgCG7mGm3z4lIqhhDFucFXVIhZ23SVaguZ6uITgDmvoFg5axy/CX7O6N176J4HGXOam1B4YL6aIa+osrVsFwyM4VVxvd63Yjg8nZudz+wzdB2THXlWkS8sGW8PY3rlJB4FT57ifLCZH+mT4cXuujSkQlG+23824f3KkOyycT00CtSqoptVPIVlHJzsSpQ8lbA0ETLT2KLkf5s7EyO0+VSwbQLQUsrF3C4FYh079Yc3g2svw58d12tzCj</vt:lpwstr>
  </property>
  <property fmtid="{D5CDD505-2E9C-101B-9397-08002B2CF9AE}" pid="49" name="x1ye=16">
    <vt:lpwstr>Ogfoeuo7GuddBvFVFJwfzs7wlevd8p9izYH8A8UB6i+GY5y1gnxEB0bQJxhXI00q+B7diz0zR+11erchfeYM36LGQgtXuOqXRPlkkKFJYo784TtQA3i2idjI3sXN/NXZT8/VfqlvxQwPAWjxgXc2QlKZWJg6tYCvAF/K5l7ObUaINp+M+bQPCMeWkwY/Lvb9wVCZubl7OQjgRGgkoywdXvBL3srDaRA5Qsk1ke4ucmlF/0hjF/t3SDniU4Of9ne</vt:lpwstr>
  </property>
  <property fmtid="{D5CDD505-2E9C-101B-9397-08002B2CF9AE}" pid="50" name="x1ye=17">
    <vt:lpwstr>OxK+en/nrSNRLEJqK+97C3wb92fcxYuLcfgbh6B7OEq+UtaHWy/i4P2vxVNuegbhkZXKzMp4uZuoi+cq6iEIuZ0EUfnlRLL03TQ2WHqVHkOC4U8bgL2j87odIZccKeVi8vMgXLY/ceugm2cAz8Hr+7PJTQMgnUgYJXlGqVhxWMfMPp2n/x8GeSb5bD/pzTyzE0l47Qhrfn+/7tiatcMGri2PDEObmOajQht/h8cc0r0rnJ6iVeqSRKWgEJ7qRV8</vt:lpwstr>
  </property>
  <property fmtid="{D5CDD505-2E9C-101B-9397-08002B2CF9AE}" pid="51" name="x1ye=18">
    <vt:lpwstr>pufbI0f9Fr58j68HSGGJVeHQOgXGwDWIPenNz9YcLR+PAftxmM4LVFpcerKPkJX6Hz1zV7Ug3rtNHFGlGjPuANgWNN3y4CC1m2j62JhlpawjzyFBtxVRY3JKiNyoG+I/wnZTUj8M/6QaONaY/SvYE3Y8w0c4JogZrfVqd5z97RqXHsKpaBoo0vnXFqW+xKt3kmFrENtzrEaQ+TnCRIraGPD3RG+dEF9QOjfbRj73Z66U8CUZrO5t/sbFNmRrWQ7</vt:lpwstr>
  </property>
  <property fmtid="{D5CDD505-2E9C-101B-9397-08002B2CF9AE}" pid="52" name="x1ye=19">
    <vt:lpwstr>xP+vs2PixC3pijyxbqPjO71LzXJAD9mGhEUHKivFZFSxxjxtd30lx2AgGlvKrcmrLV9j2lzNZtg3B1FruKb5Ufx8EHTrOVPM0xrnh9IjGEvA/95CzRTkkhEic0tb5rpFgZxv7X0+XwqOINWPXMhK7CiggMqm1iCXNp4svhsHyXzW0q8yu+iolyhBIMNWsLxgwWY2qBkPSJpv1FsePuzSi0ZPtzuIiANah6zjZ8DfN2sLjGxXYS6Cjj7Q3v9fC+4</vt:lpwstr>
  </property>
  <property fmtid="{D5CDD505-2E9C-101B-9397-08002B2CF9AE}" pid="53" name="x1ye=2">
    <vt:lpwstr>wlR0QBDHdni05cN5epMJvZJXC4g11Fv3ZGFVrc6LFz8YUG4aIwMpc1LgdOAL4kwt6B6VbGcWACRNFhtTDYPq2CrNaR89kGgiDleqea5x7EF7Vay5miR6W9jELG0/0Q0VnF+WlPduSsm4CeiAAZQ+DHcBrehRoM6E5myaSLy47ekfvxmetrysELNbvs3jCH1i4YLMqjY2fxFXfNnxTi7pPEO5rz4g5rnrp5Q6UFWPxoVt8AQuieDCgL1/0HZHAAz</vt:lpwstr>
  </property>
  <property fmtid="{D5CDD505-2E9C-101B-9397-08002B2CF9AE}" pid="54" name="x1ye=20">
    <vt:lpwstr>l3R0LXcfyTifue/gW2oicKWrjastvqZB7VdvHE7uEPPjg6tPCDkyD7bgxLf47umM5QddZTxCsXer697DxI7Fl3kTiXmHWtr1jVtcAf1QxmjyJd+H43tJnXQ6yHVDNrpgnTdMwDLQp5Bx9J5Yr8X1M4bXlYrC1w4kiFNrsnbadxGAEL90E5XDKah47mf2ANUXfcg1vqi7ijiM71EA0y6VAF2RUAgJLHY2e0+VLTB+sT4YcLik2XWMBVJrauBp7Hp</vt:lpwstr>
  </property>
  <property fmtid="{D5CDD505-2E9C-101B-9397-08002B2CF9AE}" pid="55" name="x1ye=21">
    <vt:lpwstr>Kj20GkqGWcee90735hdXD8OCGAz6KAYArerOBJpAmxN5MRT1JwAn4sLCtqgASXf0bThX18w+2tH3cv2apsaLf15/fqkiZv+zOHM/9Vr97L8RPQAq8MW1UREpQli2bONCJ3ufsZWpbom7uQK70+8onmnz7b0S6lMvx5izUPwmoMAikRhvgpocrVOaJ0p/o/CY0chqA5A8Y3vQoD/VqrdHP0HV2h9DjwT0q8KXPkI4g+i5L9k0sqkjXrwFg5aAMPh</vt:lpwstr>
  </property>
  <property fmtid="{D5CDD505-2E9C-101B-9397-08002B2CF9AE}" pid="56" name="x1ye=22">
    <vt:lpwstr>xtSjbvjorYtKkGhs5vzCGOAEME2ltH2g/F8rOmh3Wsw1iP3XCo0TQuvDoh5cTM7sY7XKhIULIT9o9rkqdN0pzDkfnaC0jFIb8Cdsmb5ZNQeKZpxBugJj6BemDZxnh29uCeecw+WOkSIR68kOyKq4Z7KA19pham+/Q1Q2NzkQlOtJCrwSvwuthMtRISg864cwrcmnQ/+OVnHS2wfNmcce6Z0PPHHZ1WdH9uEdd2U5hFjFdhjje8qQBwK68xB/QIb</vt:lpwstr>
  </property>
  <property fmtid="{D5CDD505-2E9C-101B-9397-08002B2CF9AE}" pid="57" name="x1ye=23">
    <vt:lpwstr>ltXS2HZZJLI4fKYeqMs7p4/P8EH8SzlIUVBjCciEZJerKBoVjGE+VGRPqxdMoGybz+cSnoelRlk5lIw6APKOG1f94/PiCIyVoTX1yPzkVKNKnJW+DRRzxgCxWTalxqwzvtOmKCcB4HuJY0FGvrGvZlzvUvTKP0lEkL09X3pUMlT7x7FTBEVJ/DtaciRHc6wK+uhCulXtQs+Vr9A+dLO2hDP7GerogdfgiD3j3cCjSuUcSjt9QMMCSwfFePiHWNB</vt:lpwstr>
  </property>
  <property fmtid="{D5CDD505-2E9C-101B-9397-08002B2CF9AE}" pid="58" name="x1ye=24">
    <vt:lpwstr>cwwMg1YI15sKDu9YlMEkIGFTEYuY5KcLAVtxuaXrdai5zcNu0rVmIojstYFhWxwBkfv2oaZ9qnljLWnSqF4QkpmK11hWmipBVtvBqZj6rlrRYZ/C/7JVKH2w2yb52vLkiaXNaZVmVny5UFH9EGmJ5SQTon7Njt5/rubxvT51l06HqY46vzaCNu8Y5si7WSdhL+4mwxrmpMe14g//FIkxUriq23HsoIz8NTEyaHSyvfevdsT0foNX7TlfBySCnFv</vt:lpwstr>
  </property>
  <property fmtid="{D5CDD505-2E9C-101B-9397-08002B2CF9AE}" pid="59" name="x1ye=25">
    <vt:lpwstr>HJ1NUQ9HPdwWj2bTNN++YSNxzBMZOzjmjKdER8NUPTBUIP5l+i3Iut+9EBNp9JaWzjV/g6kNcWzdpAKidKZ2VGEsjHdfgSuP2auP66PHDcmkqwiMSxunGCOAiMZTDJssDOGN/4EQYzweGlXx8ff2npfm0NiRd+XRCdG0K/4XHkKdig0iOwbeteAtyfOv5vZ5IKZ4fsOtCTOHNkqiMsE9dFQ1+z2Y6s5wedQj09xHVX3I7iWCtZoNrlTRKcHLdgx</vt:lpwstr>
  </property>
  <property fmtid="{D5CDD505-2E9C-101B-9397-08002B2CF9AE}" pid="60" name="x1ye=26">
    <vt:lpwstr>uURLmS9o3mEZkZrRiMrYzRyfFIN+ixGkjwargpQSSopuYJamY9f0CUsk8DtDYRwUNB+M2vYpRg/9giuOfGZx3ogwqtbi2h1tCArRVin+zlHPycn7A/lQ9/7qaSg/Pznb+II2jDUSDEmpD4LUd0dYM02WZ7ZMCSKcK3orYtYNolC0MsQ1Bu0cHb0H6o4OgYx7TSOTCsdFL9Wy1jJ0t+UXU6u+Sb9rlxbELfMCAaLiPp6pQpH+29gRDxNXrdjAe5E</vt:lpwstr>
  </property>
  <property fmtid="{D5CDD505-2E9C-101B-9397-08002B2CF9AE}" pid="61" name="x1ye=27">
    <vt:lpwstr>xvu1i/VUP5NbnsCfZ06HR+U8T05CZ9n4enPVSpC6sTG0e9UuiOeDonMSaNeaRfzKbP0NffRV+/qqOWxZjHW6BxvEXOdnpe8L1FUZuLsxed71ptWaKUyieY9VcnaYVQf/64eVveIm3JWZbcZh8y0AkoywkHqEz6kNtp+qNpk9UIKW/Yj3yLISCwCRFjeLWGgXC9BOT0Kcf08ubOlse+NnQXfNjXp1o6TW01uNzyA9fkwWgIe1tosvoRIxqHBA1yI</vt:lpwstr>
  </property>
  <property fmtid="{D5CDD505-2E9C-101B-9397-08002B2CF9AE}" pid="62" name="x1ye=28">
    <vt:lpwstr>0LW4gYRNITBgQvrY0KOdnVTUnaS9nqmR/jrlH1MIcO1tr2hO1nERyrzigLSYZuEXYjkddK294+S1QilhE4z4K6K7twEI+GBtpMbv/iFj5qNMQzqkFJKmT45tQGZcJkBGQDrPUft2Qi4R11OfLuJ+tusEdWgjyjDhzQWqXl7Sd2qZOexk+YUfUE5zCnwPnCLWdvWA2vsa7wndwFLAxgBi9RZKwaz90NjTi+2FontwzlMetpLb39Ab+DVHzLuJ1yH</vt:lpwstr>
  </property>
  <property fmtid="{D5CDD505-2E9C-101B-9397-08002B2CF9AE}" pid="63" name="x1ye=29">
    <vt:lpwstr>8bdM48fRUY3V/qNbC8sUPORnAos4UZXbVFjDxM1VhffBKRXHTUe391oUCpuZ6zq/4L+ZOxk6Y68siuDmqk9eJapRqgqzacTonj5PsAn+/+6/UZVXdB2dPvi9PAL6w1M0w8TkygTAEct+mLkdwhiUxvMiN/Yaed3ND0FdV9Hsd7krjapyZSlu+ShStkMYyGZEWEl/lVz3q7c4J+gRY2U1beyMH3Dm6q4OHMfrpzgO0GoByeDFtvxSLgUlP04iXue</vt:lpwstr>
  </property>
  <property fmtid="{D5CDD505-2E9C-101B-9397-08002B2CF9AE}" pid="64" name="x1ye=3">
    <vt:lpwstr>9He1Fdyh2LZ89MxVepHZp2V83bzWJ7mkydTOFudenRwds3a5g4glnxsdFvteA9ZOD3SaTxDtwx1sz34Hq0enOf6PShAFPTP7oMt/ChKX3GrltW8LBOhWMkiNGUDx08WAZFnxQG5TyVO/zaow/oTnvVyOaM0HI672mQqSxUKFtLaQp9oXXU2V4esQ7N2JGPwRqarWkSKPrflHUGjhR15Ak9MRRSMYXe4UFssAc3zuyMSHvDXtACtsZol9ni/o7dG</vt:lpwstr>
  </property>
  <property fmtid="{D5CDD505-2E9C-101B-9397-08002B2CF9AE}" pid="65" name="x1ye=30">
    <vt:lpwstr>bq8KiHwnwLLIdHrD2OWGdQBQicfBX0Lron02GaGzKcVtqdomKbiH+soF8qGr1Vb3AVYownF7mR9E1XPIkGYKmGYWpUwD2slDgjro1Nfo0rETDPFkJI6Nc/EckasApqr0/7cQux5NDC6jrwFrnW5t0yd7A+yQGKgL2yvarLBQLKk5iQl02vFum3G+BVoGrzsQym2DU78tFgJlSp3E8CD8RQzpyHHA+bJtK/4HlJV1oJLdgSR/DR6yIXlvkHzdLUO</vt:lpwstr>
  </property>
  <property fmtid="{D5CDD505-2E9C-101B-9397-08002B2CF9AE}" pid="66" name="x1ye=31">
    <vt:lpwstr>2mx3tGvvDzy+J4hxFY0ZC87O9qlRELbnC433gdcEJVr4nyaROPbA1dB/wHRK3yqoU6l7LVrqjfpFGMq5srrRtD8lfIKGqKNvMO6Yf85ekDWiJeEG9I1kL+LZbKjamhwWCOhRv/ye8NY9MGbXy8Xkkhm24ANCqzfiiBRjKpgOYWEwWC97BAseculcgJxsu1K+EOcGob7bsQRADw0vO5Q7rm2JhFg5S3LrN0StOW8Rr832Nm/tXuKvLxrErE/uNh7</vt:lpwstr>
  </property>
  <property fmtid="{D5CDD505-2E9C-101B-9397-08002B2CF9AE}" pid="67" name="x1ye=32">
    <vt:lpwstr>BjSTB7Lx79sDObHmmta3Bf3F4UByCiWjrHry9dr0eO4X3iv/bjXGuzrze7XKqO9cw7BGc1T1AQKBzDsHFBBo/naUo4BtQUmC4+xXuHN5ka3VD2VykSN+kTd8wwqB0WM3rI2j8FhdQvayv5qfavJHzzmiM2cNbcsrvcBFaPinUV+I+pglKLUy5JLjp8m83MB1ZllRup9zhb8b9MdWQfBrFK/Od7v9XREKjAUi5XGbtz9nf7YIm7lIl4DBMwwjkvE</vt:lpwstr>
  </property>
  <property fmtid="{D5CDD505-2E9C-101B-9397-08002B2CF9AE}" pid="68" name="x1ye=33">
    <vt:lpwstr>w1DUw9Vk0l5nl+/VHJM8J1WezL4UB1ybLizVcpYd+rnQdLi2RWHfF2AABfxcKCSp0r76fP/clsOemf2w9JbUkUdfvKyGEQyfGSc1t+Latld/s59XNJVqiqSTdKQv28CkyFgk2/3oi3ChkhVYXSidGaLo5UG6o/L3ZsHPPdPFx52HuhpaTvKGMpyQhHtUWMKp8SDBNEPdNLPQD9HsGG/DUvmzq2EqqES2NHgUTiHIGslTT3HH+SISnmTFllVsCoY</vt:lpwstr>
  </property>
  <property fmtid="{D5CDD505-2E9C-101B-9397-08002B2CF9AE}" pid="69" name="x1ye=34">
    <vt:lpwstr>3pMoxi4OGtuM+6W9evRIZUczw3vxc3chaPEUgke0rO28tgXtaqG7/RR6eT67a+4VFotmEEuf8BjGxzjrpP93lw8s3TY3XEmN3GS2jseSWMA2ixLoQV7EO7AaA9nnK6YsHnyfqpWinvic+70H5XSlAu0isUg+FnYLM1B1NvBtnf0597CjjIVNdc6shGodOd8T3LxLPM+cupU0/6TdU10WB2409bealYh8QysaI3PqWwl9qwt9YD/I+C8J2uWyxTa</vt:lpwstr>
  </property>
  <property fmtid="{D5CDD505-2E9C-101B-9397-08002B2CF9AE}" pid="70" name="x1ye=35">
    <vt:lpwstr>COzX7HMz+t0dSt04/1RkrDMUuBO+5Ll7DdPjuD0JS0CWkgQhcI5rUHE9kFOP8msngIv2+A9AaO4X3kWpG0lOi/WsgDXMswnAF9Y9NnED1tVowxNJTGYGFRtLX2m5Gtl5UO4HYCz7hlrN3uhaxGmAUSM+Wl2jkjF1+99NRilTHYSk+giQf+0hAAhutS6WWSi+S3Dc1eIpPHD6ODj5m0EQ59UZOSnX4k6vlJmterdrdm3TxdxxqTfNNtrsDF23wF0</vt:lpwstr>
  </property>
  <property fmtid="{D5CDD505-2E9C-101B-9397-08002B2CF9AE}" pid="71" name="x1ye=36">
    <vt:lpwstr>CHRMCQmYpYqGtwPIxbF+2sPHGmoSSUFROqJDzPKEx5ipSFXRLfRyyQsNXfeK2Xxkp/osq1kv23bRnFzsH+jXus6DBVldyFbl16W7lcFrMvxub5wrLvyGnJn9W98RuT+YTgHw/qMsLtESvNsts7kRL6bGpUbvZDkFnJWUL5PmH8uIXTdJx7YVwi8fyEpChQtrAkq63kdRX2KJnXX4vTXXDZytdE9jlHm4HkUwSfL1Tbyn3K2X4hwkByc/Pzi7gre</vt:lpwstr>
  </property>
  <property fmtid="{D5CDD505-2E9C-101B-9397-08002B2CF9AE}" pid="72" name="x1ye=37">
    <vt:lpwstr>KRFyE3GLIP6jm/SE9IaQes999u6DUN+mz7g5nGVpIM/HBK6f4NnZUG8lo4ISRkvWlClNi/YdnLPsLWUABJj8syjGn0FuZhHIqWYNjbHR/3dhrwEVJ99g71c7RjN8E4/C3lp5o33dPopxRk+Bfw8fRJ1g6HyiOcJseptwwiDtJOH8MK4PDLcDoIHl2AbuOxYRPDf1GUQKXOxB7NsdutnoD5gcWPM+MhrRuiCO6KkVKMGRhQxEBXM+qZWoE2s7cZj</vt:lpwstr>
  </property>
  <property fmtid="{D5CDD505-2E9C-101B-9397-08002B2CF9AE}" pid="73" name="x1ye=38">
    <vt:lpwstr>47y40aSymACN2ny7qf6ByrOJdFsGx8fH864yhAgu40Vx3LJHFV++EF1YKe0oSWqPZM+czhaFYSDgvgpZ4etPRnz8/2q7qDk+r2c9Dw19qR9qJmT1TEWmA8MB+EgIMMKBqkqkgOJo8oTcdYTV6jJve7qlb4fhpV6wOOwlWVwwHzyIxd1LdSkK4rbmY30OcjSXAgzq2hqluHVPcbzQbDABi3hHZ8BASlrFfabpfTx7YhlTOHg7EBGRkfVv2Nt1AzL</vt:lpwstr>
  </property>
  <property fmtid="{D5CDD505-2E9C-101B-9397-08002B2CF9AE}" pid="74" name="x1ye=39">
    <vt:lpwstr>ssr9EoVaBfQ9d9CrBnpUB7g+1xBca3NJB6+NTGNxy5jaRGO8FA/xfnh0CJwZT6PGqRPOTW44/gVWaHpgjLiTbMrjnMrxvvOFGJtY4kBouMoHmuwlUwOPjYh0JZCqXWI53NXWofz5V2j604baPRY81Tci89Je+2gRiLkEmlpplSPWwF7gky87/eL/LlF6RPl+G2abXdPvwnyZiNsMwwkb9a0GfiemXOwb0TvBnu3lR9ypn9dHo86zunXrgpNSCJ9</vt:lpwstr>
  </property>
  <property fmtid="{D5CDD505-2E9C-101B-9397-08002B2CF9AE}" pid="75" name="x1ye=4">
    <vt:lpwstr>Klg7FBeLcxj0oJ7h3lQnkIpFNKt491zl+67zUPIoEwlP98m2dvoe1xKkDwWogK90dc0wdJu9fCVxVdwaLj1ZLVicYt4mzfQ7o7QjlM+D8cdhxpFeNrr2hbRbnAGI12GpGPQhqC+VyiTLyXpv34wuNWlQLe68F47YWshYF2VVaAz88YyzfwaK2OcdVKKl3LpI8l34TVOKBSssgDue17QBJrP2UFoZrwgeEG8Wz+ikB4fuZp2C2+x6Zj3Axz/v3Xd</vt:lpwstr>
  </property>
  <property fmtid="{D5CDD505-2E9C-101B-9397-08002B2CF9AE}" pid="76" name="x1ye=40">
    <vt:lpwstr>2MN55aCwttwfmGAk2SBemLcSlmK3m2N8XnUI+YSfv85HBqVYzUuRIwMGBRiXYgDDM8Lk06RM0CfJcxgtSHoX8zL1bCGgkMXLfSfDd4jfKNp+4MXZe5GwghmenyqrKzdgHLE4lxJo9iCPah9dfigzftETga15Vl4nz6zv3PG/iNRin416VyrrCJpigWoXgNJzCNYHDKLZAJXIhEsZhuszYurtDBmDxzNbRxBJwvVzpn+FFIp/rQyzX5/f3SexII5</vt:lpwstr>
  </property>
  <property fmtid="{D5CDD505-2E9C-101B-9397-08002B2CF9AE}" pid="77" name="x1ye=41">
    <vt:lpwstr>SzMw4s0R/TrzgdNX+OOIJinJu+pzJn3ErmNqG3+bB8ceaJ5nyU6+ItKPVu169L7URs3/BxY0rVSXtflzRmn4UYdGxZZgq/HvioJ/xRQmV1lteClc5fhX4cUr6iI1Mm+m5NcIipi7Y10Peoau/DDjs45nGXtolCA8FbMmcl/8bXqk9ug/Y9TxumG88jga30nxFw9FW8E/EqBh9aG2tcRGY+aB/20H2s9UXBwBEAnyPevQ9pCAI1+HVREboILuZBC</vt:lpwstr>
  </property>
  <property fmtid="{D5CDD505-2E9C-101B-9397-08002B2CF9AE}" pid="78" name="x1ye=42">
    <vt:lpwstr>MME5SXgWGi+pXnSrrxj3fCcZ462OVJz1hUZkx2abcrTqg2EdwEfI9XaiU+qCkTeS2N2Zd/OFMQTpze8FQsSoY+iV6g7uiWoHIsy45BUUmew3y/BArplAGkWdtTpbuDJFhMusycz8Gjgmk64SZeAf0dxefrfr/yGbHtcH3Wwi+dRcszKmpo4RIIUU7HQsjHgPTMQzYf1cef5t2+msO+cpF+RFG4PbnWbfE9b1dzcPsHQwd0hrMXIQHZ96neJlRvR</vt:lpwstr>
  </property>
  <property fmtid="{D5CDD505-2E9C-101B-9397-08002B2CF9AE}" pid="79" name="x1ye=43">
    <vt:lpwstr>SJU3e5NtojE3zK681frpQiE0fkgYzxJgFV4B9CZp9Fm+QA5fQneHpD1BtwpUREeC+RC5EebaD03JkEsPTvwIsXO0yg4vq4FEOb24cdv6gwEcoqmPQgex1F270yrwI7APsbG94uId0mt6u2EXl7+/hArdt/qN/BL2XzHdFH2vQaRDrz9w+mk4E5tU3Q4D6q+YXI+RYBLxkZwe7gu1Sx8lucivNe8D8oX2NfeaijXUO853UcfZSZYtfxknTPktQ+o</vt:lpwstr>
  </property>
  <property fmtid="{D5CDD505-2E9C-101B-9397-08002B2CF9AE}" pid="80" name="x1ye=44">
    <vt:lpwstr>YFmqSbU9chIiv1o4hvwVsOYshDA/rInmaHXKxSaBdWm18gYqDNtSGuJ7lZymjrfs6wwq26nlqYb/XXfY3bM5LxWmLnXO8EVuPFdi+LZJElJr+sYIf26q9C7foe6FnB9u893CA4C6SWrNmmoBhi5jjP56jTM2aQR0Yayl1+tSO7j9lr8ILvAX2/c7WMFnyVtBFWni6/5ARLp1CsVBzhYr1Pxh+gvVDV+hC4CL4j6EsoIuVR12DuG7lSNYfDUOeLj</vt:lpwstr>
  </property>
  <property fmtid="{D5CDD505-2E9C-101B-9397-08002B2CF9AE}" pid="81" name="x1ye=45">
    <vt:lpwstr>+FmzDKSqROzPMAkQ6PXQpT4mSb2/zgIDANnwpIgdO+uOQ43WUXCoqVPMbpmfgo4Jr7dDLmEgVcjvrNMi+FL+zuzdHsojnFKfFXEJRx16tFAk2GQNZ1Ure3e5Z0qXhCygl9CmsuNKDYAs3VCHLwtN44H0lQHTXynGqiJ813dJ25FQbm9braZ0OmSWhFDlvP8a6k+vEXbf2SKd65qN1EKRt2+/2zKBfwrLakAFnPsahyC+SsuPv97/h51y8AqUS5a</vt:lpwstr>
  </property>
  <property fmtid="{D5CDD505-2E9C-101B-9397-08002B2CF9AE}" pid="82" name="x1ye=46">
    <vt:lpwstr>r9ovg9KXm9Mh4HyYjudKMKlOTVSrJEEmgXEhIXbFayAwNcRyI/+oY8PtUIbd5P/I6KapjVrm/jxxBAwNV/MrBARPfyTQYlgFdOHJ8CSoeP70VKgqSZr0cIVGHEnUuj5Xhv9ulWM1dXI+vKjx8dXi9FgdtZ0J0zMTQPQWmWPpJ4qSS7yPSqIfVBRgwlnXtx0WktqNj+2EuC0j/e9xEejhXPHECO0uEffU7qDE7IWxkBUqFznmId+vOVMv0wWafIh</vt:lpwstr>
  </property>
  <property fmtid="{D5CDD505-2E9C-101B-9397-08002B2CF9AE}" pid="83" name="x1ye=47">
    <vt:lpwstr>9M2WP02BmeBQFW3vq8dc6CizKR+O6exnjZfbXVSLGEeia7VOUwJgTfrr811JysyiYqYFyQhPfuUsjkhZzbJzMkxfhYtwR2B23HBpe5uPl/j1RW6uloO/4x0k82/jOQD4HwQrJARRu2Q+JKLSRrrqvTk6mzJbCmUnit0yxVBiZ4HalCL/ByiIO0IPhE/COrMZ1fttzrzMYkCRdNidHRr3mdmq+lKvLPo+Ge4+q6ToF8ackKfF63qmIoD6PLmAzIe</vt:lpwstr>
  </property>
  <property fmtid="{D5CDD505-2E9C-101B-9397-08002B2CF9AE}" pid="84" name="x1ye=48">
    <vt:lpwstr>ndpvx3gmdNT99zPwUeDtuHpxAwgR2QtCVb+iDWYfBuZp3e+u7Ay/WXjWtZvJ3VgBjYijxDZfive4/oVt6B0F64lSQKN8YwXXCeyJuu/HQqysvVaVhHeOaeXrCprbB0aqmcdtcv12VkHkhXplwf3DNn/qT7Pxg7+fWAKU70OrsdGp/MKxkBAGyFZXNU3AA74zFmxvWY/6154WStViktk7gIZWaHFp2wyQzYIQfmuez3CmPRCD+cKChBL1JXHJZvJ</vt:lpwstr>
  </property>
  <property fmtid="{D5CDD505-2E9C-101B-9397-08002B2CF9AE}" pid="85" name="x1ye=49">
    <vt:lpwstr>hNNwnSZa1pMD6FLS/HcdELWpYE5gN1Qk9721Lc87HpH6a3T3c6LHS1vtVlEF1bR+FJBszzYRQys7uP7W0XPcjLYFfOejQXESAzXv9uvR6+YTx8dbGTAvdxkIIIEvSkC+oLAXV/VaLn2M1lpaNmA3K7HxzbLL1lzuqUIUNh8t+VT7ycThSSRSZUQrsWpQHakiC8G9JsZgCMmGpfFRFwKQEG39YNSCmwN4yypYsnvaWEXbRv4OKHEV7TbuoMVOPm7</vt:lpwstr>
  </property>
  <property fmtid="{D5CDD505-2E9C-101B-9397-08002B2CF9AE}" pid="86" name="x1ye=5">
    <vt:lpwstr>ijqRvyoSBovBa8R7BTT8j5Rn7JhhpB8CKxnN3K2K+9tFxifAQE0g2sGOkOzhUuK16ifDfycv7JGZkh7hgDSFylK38N8GyVxiNIPTCKD/21851JKOFvqF1bg1TIyw9Ct8MbrxIMfwKOGZHaWK/95ue447kV0S2K+AmKZfCXUA/AgwalfhGZV7G1m9GEVZ1IAfZdY79gCS5KORDMJDFYrQJY9PFyGQpqNT7C8Zlc8CblR+W4Ohww5eXHOa3HwZ0sG</vt:lpwstr>
  </property>
  <property fmtid="{D5CDD505-2E9C-101B-9397-08002B2CF9AE}" pid="87" name="x1ye=50">
    <vt:lpwstr>8BFB/mZNzRij7P6PwqK/D5syX6tzO/g9Z03ViTAQawaO1dnhVmI2WIhovj6pghcioK6y/o62TpRAYdyeaHe7xiIZsKxi7YS7+zCH6Lg48yBBb55E6jcuP2zNRp/r2a8iwW+FOl3qPpNLgqj7rXll6d2ZGbTtc3DdiH/WFozGFAv1obx+PYEaMmpW9kkyTf3OMCCgRcr61xYR3LT3lJuuH354kdk77+Y+DJzywfOUPwn+mXLgN/x1Az5OzlvcopZ</vt:lpwstr>
  </property>
  <property fmtid="{D5CDD505-2E9C-101B-9397-08002B2CF9AE}" pid="88" name="x1ye=51">
    <vt:lpwstr>+xVl6xos5oUNq5qCCD7vmuIDEoT+VIPfW7D8NpnQMjR3Lb2RMEN/46sGUV+u2tAQ59uKFXvHGZaoLzNj+mz+YfCdCPrHK+XYhw+RqQ8R3AVQ3CUw+4seJRVqJOFfWAqb+V7Y+ht8jXZCqA+jGdcC0jJzlXRAFj4VaHIdR1/98OIsI4RC6kSP5AsGNGPD9dsANYV/hhfDO/xn+abIK80o11oxQY0F3Uf8mSPlRDQzI2UgBoIjK8Av02/s67Aaafx</vt:lpwstr>
  </property>
  <property fmtid="{D5CDD505-2E9C-101B-9397-08002B2CF9AE}" pid="89" name="x1ye=52">
    <vt:lpwstr>W6j33iQpBNoP4JgKT95vSgbHnbHgMmigH1ZwWFbcQHqvdNwBYcadTglUiIpJxwWvTxiOXmCc7alhnzeAL7yTYs1hXO7mdfRH0L0u4+9Lv/rOOIfo/RQdZXT5/NS6hjnYVr1pVDDCR33XtRy2Q8vunxW4JNFgQ9zhuCnGsZMYkvXBZ+bjnualKa1oqzM9I2ridiFj1dMQETSWANMv8ogGD7a65TWepD2zD8XiAw2+A/UDwaelgChDq7a/ngwXqfl</vt:lpwstr>
  </property>
  <property fmtid="{D5CDD505-2E9C-101B-9397-08002B2CF9AE}" pid="90" name="x1ye=53">
    <vt:lpwstr>mQLDpS5/SJhAWNzW0ch/7oU3VhQjIb8p/Lz9eiJq4Hjizt6YodJGzDWTYpR4FqhJLH0YY5U7HjVD9fvyjNtjVSXSqHB5g1FH3g/+I71Xic5jN71RQkySOh+/Io7Rc6Nzj5Rk05K3veai1GfYQgMDkjo+4qMlqFsKFR15EIB6Y//9VlXDuioC7jJgAUGgPf+D0ng7fO7iM000252YBYFAHjpm9KaPwR+hmwWgSOBx0vDIPx2WxTx/l8z81gx/KPT</vt:lpwstr>
  </property>
  <property fmtid="{D5CDD505-2E9C-101B-9397-08002B2CF9AE}" pid="91" name="x1ye=54">
    <vt:lpwstr>ezgYvoh2uNMDr+FNDV/ftok54pKnF6o4z77bV5Zb6cWvrBGYRE50btrsri7nWB1zfz1FWww96TgM0ysZAY51KiHsAUCKA7wucYmgZYsQ4OEFeE1YMamMajfgvvU0hh4bHsSFsa76dGXWxR/0SY5H7uBGIEKW5fy20hMNV8C9pYGixt8nwoT5iiW9ZrEfiIyydjic93p/u+MVufo/jmGxU5jizc2E2oY86f3g2EseWyrilEJ8fSFT0H0OP83lRvl</vt:lpwstr>
  </property>
  <property fmtid="{D5CDD505-2E9C-101B-9397-08002B2CF9AE}" pid="92" name="x1ye=55">
    <vt:lpwstr>FyGvi0jR7jsQ70VwTmRdNJ5pGvfuu1m4B24zzfqe9V2HdfL1IxdLzeETVoyfWa0k5/8zeoHtZQQOyQp2sYoSRO/xj4heb/36/jqHMNZth42OCvwCVA0RrRa/XUzE9691l6ASI1Gh0Al199xO5WNy0nkFWL9C7A9QY+eN6Z94sfNv4kkc8hgj+WVzNnZF87Cn1XogOXKF3T42BhCSp/ei6VynGa0FQCeFs+CWN4GPT6N9mU3f0KWQl0YQ9OLgTzD</vt:lpwstr>
  </property>
  <property fmtid="{D5CDD505-2E9C-101B-9397-08002B2CF9AE}" pid="93" name="x1ye=56">
    <vt:lpwstr>HzmmHgyzyicljGJjqD6Ym+onD5nTXfRqTcjJlp6JmPV20uVoCi8FnpVbfu3ix+M/tZeMdNjSryfeNkhNYsqTGdgLHgl/pMvBfMB0CMpx3kQhdaD2MhzNLqSyR41aPHs4hNVwBjGu4Ua/sJ8BtNz9Hb7ZQ/+6rk9nViIIcnC1te2I2XGZ1SZmdLx13/k5uYhnEeWf/uv9sIp4kbomZoGQrVkF8ASsiWBEbiMPDQ7VPjZTLaoUnhI3WMey7sTSoJB</vt:lpwstr>
  </property>
  <property fmtid="{D5CDD505-2E9C-101B-9397-08002B2CF9AE}" pid="94" name="x1ye=57">
    <vt:lpwstr>6cOblu99FXJUQYgtmbISZpYX01ci1L5n1dsr3auRmwGS/cvZkJLR2/50BXAEoCf92b6uu7w+rx6NG7VlArKuK3JwSbbgG5s2PGwJqWOKNxJ2JEICPdQcwIu44dzmvIx35fKtD8OKMwYvo8lJnhW9Ayb3cL4myo0P8lgC4Fq4PF1W+ITsCgVEf3u8UuDOfyldfB/sNltZbUvgb5IZEScHc7SDcxhlevS0jdI2AXJjUGguZ20/kb86LMmWRNvB23o</vt:lpwstr>
  </property>
  <property fmtid="{D5CDD505-2E9C-101B-9397-08002B2CF9AE}" pid="95" name="x1ye=58">
    <vt:lpwstr>ZtWsyrD3oeVyug6MIIkAKmecUTu/zBFiWJMw8mxPl4w3lqtLF6rOhMJe75WxYoTi5mSd/q0YANEix1MDeHEreLMYZoOHY1+ua0HHIhf+xgFSyGZrP9qxG7nWc8xn1LBGxlVGt+QJ8E0FuSn/Q3YAIvr3guILj28vskAheE3YZ/atjO2dbxpUPNS5oVqLAjZ8iD61ea+XATl5n7iqR6sFwaC6HEbTwcxX3IMoEUAuwD1hnS3+nbwW6jvuLLlA0+c</vt:lpwstr>
  </property>
  <property fmtid="{D5CDD505-2E9C-101B-9397-08002B2CF9AE}" pid="96" name="x1ye=59">
    <vt:lpwstr>6o7yjRawE0R5VbzFlHuGqM7pzYt67ZyYc87Ps++IWdnHrRA12pXqvK4zNwjPd78KK2qFnFA4rOV26ToRTnYzXBR12BYf3g8upsOZ0zLEzgFAJlDjaH/3QvJ8RndQNzWv2TyKULJg5E5oEro/+Ncs+TNl+FRehT0vnij1m4gMPpo8WPjepGzO73C2u6Hc7J8II95iM6hRTsSkAijB+eB8dRKiSBPYgafbu9b8wRdSSBid8DLGHj3JXR3J6cxGARD</vt:lpwstr>
  </property>
  <property fmtid="{D5CDD505-2E9C-101B-9397-08002B2CF9AE}" pid="97" name="x1ye=6">
    <vt:lpwstr>7gKT7xENsg3Op2dF3iPkJmwfAw+9ydh/HdiMRnuqRJX8/yPRDNB1EvacbhSWo1ErjDjAX7CVvKRkLWfsUnWBoSAu3ELNiXUKGuYRfhtKO0Ew/XWjYynW+E1fAPhZ0/eOJ+T9v2a8t5G3qDloaAdHhYnbAmtup69MTYXObBgzQ0bBM8ChhhmI1XSHog1W+cL03vfWpO9wLjjr8+V5SLlNaRu5ClOU8pqeN3mqd4CAtIysckrgXtZ3SyoQrtOyDnx</vt:lpwstr>
  </property>
  <property fmtid="{D5CDD505-2E9C-101B-9397-08002B2CF9AE}" pid="98" name="x1ye=60">
    <vt:lpwstr>8luCw80YrWtYPqi+5N450vp2gH/0UxWlEssGQiK+4qxZNJbeOAidGSVqWlNQdOUBvqneDJVnSzPreUMcL3hhaAKPJkdFTeYyRzd4AgwCaDWSe+bjaWcx71G7MV3iJ5n9jcAgA+9Ffpe1awhjveLyfCh6M4ZeiLNvGncRYLTSbKl32rcIVuBH4UPdjWfnRwn2FcyDc4GHo+9CqncuxPD9ztr3qeEYQzot5vr2jnZsimcHeDdUAlF8CF6OJExzlX8</vt:lpwstr>
  </property>
  <property fmtid="{D5CDD505-2E9C-101B-9397-08002B2CF9AE}" pid="99" name="x1ye=61">
    <vt:lpwstr>LeOeABjxTv2hXjX+RgR9E0ehAqTXz3JAJQAvO6i3Cr/XpEFcDf1NjFsL0MmVfeVbPL4qmAvPxnJ0cxOLECuXoTEr3yth2JW9ASr3u80gyVsS1GzsSwW1Mkl5DyvZMT8LXccaSpBlfymULg/aCJVL6i7dUG65KYb6gjZlGCjubqbaLBsmics7fxJPtyYZ80UzMojzTK5i8ufNYaMeRs+qOvmbkxUC1d8Hu5XuxMPDNMzik/Bw3SA0JCcPCyPh5NB</vt:lpwstr>
  </property>
  <property fmtid="{D5CDD505-2E9C-101B-9397-08002B2CF9AE}" pid="100" name="x1ye=62">
    <vt:lpwstr>/NiGCJCUkTClC1TkIRrj2rYwWtWbSL2RSz+hEV3FjemUPOBhvGmFzaER23OerX62ehpdqK94I8u728r98TtCiMe0RYQjcLjXN2KFIkfTnZJAOYE+DCfo/CQjprsLwp9r+wrqqvh97TRAFStxG/B2sCpuhNqt5q9TWrGqXLvdmIKuMKOpi42avmcubjhY9S11L+wZI40SIJG9EDcij3SjRvK91q/T6oi4uM5v4gWER3bdt52hwSCi65++DjxZJs3</vt:lpwstr>
  </property>
  <property fmtid="{D5CDD505-2E9C-101B-9397-08002B2CF9AE}" pid="101" name="x1ye=63">
    <vt:lpwstr>4gk1A6DPG+dIYzo6RejizReU4s/hxdp92GPEVTz+ZnIPmPazWQ1u+MHBfRZ1iQFmSmmY8iLt2Uy+UPr1mgGC+s2vcJ18cgTqfEecMuMEGr8QtWui72pt49LswZhTyQG15ZkAjndnuxAnJDULdYTgk37CLNBuPkpd2+iBm1OxSzmL8/vVASYaa7ZnlVRsonagEtT6AJB4lg8nC62GalSQHWR+fqzwMPtEncgWusdy+CwSN6W2VjZXdBayYYrrxv0</vt:lpwstr>
  </property>
  <property fmtid="{D5CDD505-2E9C-101B-9397-08002B2CF9AE}" pid="102" name="x1ye=64">
    <vt:lpwstr>EZBN6ZNn//Y3he1lyI+NL5sW1qIydev2zTL5UvzKnfWsT56eEor9MG/tF/Ar/O4jgAUU9afJuR5XWcA0KS1I5e99rWWiPCcYA2Ts13ExgYS2mJYF/Yb1g6tm292K5BYRPzW/NCpatQhRc0a8DsEXU5DLL3jr1kQeb1fHAO9fJ0CjNxC3hkZK3iL/3sJnRZvF/hawPbwLIDcmMOzMXI8DCMjWphneJS/8MBj6kM9UvhMETBB4/pO8o/5Oynb9snC</vt:lpwstr>
  </property>
  <property fmtid="{D5CDD505-2E9C-101B-9397-08002B2CF9AE}" pid="103" name="x1ye=65">
    <vt:lpwstr>qqJpaxRWyPqwGU1tvwJ4nZMtYw5+npgt2+24IvHDtbZ9X98XM8W3wjygGC94KxS/7ceGd3fjlXpwMj+SDsROc70+HGktL857/pWzipjt/3yLl9Mc9hSbnztdLlWCoCIkFZ5cwxuajkJOvH7UdfigOLrDG4ibnN3XuMwR6wsJrA7xK50DreQQo4vl5OgAzkw7BJAd6q3S1n/ZmVMo20M70le37xjFmn/v2cL8miOnraih5epuy7lXJDdBof3BFw7</vt:lpwstr>
  </property>
  <property fmtid="{D5CDD505-2E9C-101B-9397-08002B2CF9AE}" pid="104" name="x1ye=66">
    <vt:lpwstr>5yQwLUphaWTZi2EiguyzvbpCkfw6A4JekecaAbk0gCq8AxQCIgKp+c8VyYC2+qFeSYUvTw00G6zdrR5YmszxCPQSjRkU6grS0i2YATylvc0WrL7JuxwiFpGr0ZHIe60EE76Ah8WlmkFldGE7xBn4PbZp0kae7Yff/8tWpBEHEdY+MRXSpvfeR3vVKv7sPyj6Lz1m4QCKLoB1GQU0mQSCJnOnLOma837nyOC8PuzLx7JbNA67tto03HfBsB9Cq6/</vt:lpwstr>
  </property>
  <property fmtid="{D5CDD505-2E9C-101B-9397-08002B2CF9AE}" pid="105" name="x1ye=67">
    <vt:lpwstr>Fk2RxozBZJ4Cvvy11n85Ci/xR9pNSIqv8P+qDrlU01HCrNiJ6WoffhbsVDa8mir8nxDK9Kj6smwsXZwOUeZDb06NCzEo6OeDhp9eLUzhQAZnhF2rPveQ/DCq/A91OrbyYvkPtWSgOEJBdvZM9EvhOc9n/gpq/QGKulZw70atnylzE5wNCKE+um7/9HH0/5cYVy55Vj95iD5Om46GNfzk4/aIvO4gKIxtbL5GRwzhiAKgwaXgkiLKvzJA7llmsgt</vt:lpwstr>
  </property>
  <property fmtid="{D5CDD505-2E9C-101B-9397-08002B2CF9AE}" pid="106" name="x1ye=68">
    <vt:lpwstr>xf7/Ra4gkjwVups97TonkTeHQBiUM1PCPhf1ACCs84IhgItusHEJdikSownk+efA2fd1YVhkYVEtCRkyfujr5QnskjxOtMIR1zqId8yv8UKNS7tYbEJ68wFQJgHl++vSQ468WE7CESKXYfeAH+/HOQt0QimG7p8z3aqQGrrXSF3TdGZuigk//YgN0+rklVmm5CLF0VW8k1X7j1lGzhHHM/jVTn2E/hEcHe7ryiVc/auBoXaxxb28l5vc3O35Znm</vt:lpwstr>
  </property>
  <property fmtid="{D5CDD505-2E9C-101B-9397-08002B2CF9AE}" pid="107" name="x1ye=69">
    <vt:lpwstr>0mYzb05rUJMPdotH2fWSrnCGul2FGa6d55i+jpvz56TVSjGoTqVgwdB0xOJ7/JH0uSiFqU8dhFDGp12ScUyKdYGhYQpZHt0cBk68LjsveClV250UNsMSxZDd/KuBvIr/HLo4RaJRQP5anK5qJiqDP4jkfw1RMSVefjEoj7CD85qE/E3GggQu/pTGirE7wTPwV5Z7xtrFslUXjp9xuDQ7ObvQpczXsRy5e7fkAU73DzDwEx7DIGd/p1eaKVUWVqj</vt:lpwstr>
  </property>
  <property fmtid="{D5CDD505-2E9C-101B-9397-08002B2CF9AE}" pid="108" name="x1ye=7">
    <vt:lpwstr>eU69kuwuh7ds7zWxaTd0ZctaiqSJr+8EHi1LkMRu+qaFVM7dUrUc5B4WfPgvJHTPLvka15omDrJMmIjOfthksbI4oAVvaBkkb1NJx1prGDsDPKDbiGC2nsv21/eUnXno9E6D3VoWQMrvKQAqhxBxgAuaB83jf8SIDoYTdpiJKSCndFA9PN5+fGDj1S9NlEZavVt55W6btH2K694h62TDSktdNnbhygZHlhz5z4F+Rns78bgM8tpuSnzXykvEb9t</vt:lpwstr>
  </property>
  <property fmtid="{D5CDD505-2E9C-101B-9397-08002B2CF9AE}" pid="109" name="x1ye=70">
    <vt:lpwstr>eXNjslX5D/Hd5YkE2pA2UFhM/QWyQpVi0iX1hVk3vl0IGnJd2TpaKB9Yob8L1HWI+p5brKzrlifJULIlxk1YIJLZbrkNz/pyk3rrX1NZDH+9Bsag3oy5TYY3nm7PN0bnsnID7OzhnUMGkoIr6BBwOOO3IGn++zn6jJFmbT2d1GJKIw0p0awkcBcfvcNOk8f0I+kIOvPefA7QXBJ7V7jBbfJs0O/Oud9xxnZVvFs4ttlOaY6C75G4gDWJfe4MUDE</vt:lpwstr>
  </property>
  <property fmtid="{D5CDD505-2E9C-101B-9397-08002B2CF9AE}" pid="110" name="x1ye=71">
    <vt:lpwstr>jMt5/pCxOpnwrtTG89penJY3Kmav8YF7Fi+tSfuQ0r9kQL34wYxuEJByDzXt161cMDee0R8tAXyricj0axTHFEc9grcqiHZpWKzVBdU/lJ0rOrMW+6NdI4mclWsT6mSQ4YmDoHKa+hg0H2x7Jo+OYJJfjK3rtEYLMj1bw6hrnf1OtbV0ZqMN60xH2sv4h2sOVh84IIpfr9fdBwfi0LL53jdOS1RP6rU6cBcGc/LxhuSoYI4HTmJ8vvVJ97YU5Vq</vt:lpwstr>
  </property>
  <property fmtid="{D5CDD505-2E9C-101B-9397-08002B2CF9AE}" pid="111" name="x1ye=72">
    <vt:lpwstr>i9a6u42TAShJAXM+5BWkYfM2j0hy9ZXncYBZKnsO7xRkud7C2zQh0ujmC9/YRpEBCtKqAEGcgJxsDuQzktYpc1eAf3DIqkqW6QU5U4TlqW+B7DSAWAlLU3rg1QdEPYE8lPVv2OCvjZfiOlzlefZtK+FJDceyLnWMobXzme/CB1MP6ghANeRhZD/QXWidEV0OZWaNIDFYBCXqOdR2+sIFfHbvoQadVToAAZ/sbPkKda5tO4CV9VAU3wp01yOc7FI</vt:lpwstr>
  </property>
  <property fmtid="{D5CDD505-2E9C-101B-9397-08002B2CF9AE}" pid="112" name="x1ye=73">
    <vt:lpwstr>vDbrwoQEflOzQgxCSsjcCR+W7o7Tji+oXS7xegeA3zRHjh75MEdw/fXau5hTw+EMhSh00lS0kpGYACSi9yV2puQpATmqT0TYVCanTCUXyCAdMzC2bT6p80nHOUrnr0UzkL6pNZ+Bq8jJZHudYuihjxguiIta0UviTrxDTrrFd0OCZdmWy+m0N2wulQGOhFYYDYb4eI7N9oTqHVYtoq49gSRm3nQ3DjRX/Md+FoD1jqB5HGOACTtol+pLKgE0V83</vt:lpwstr>
  </property>
  <property fmtid="{D5CDD505-2E9C-101B-9397-08002B2CF9AE}" pid="113" name="x1ye=74">
    <vt:lpwstr>ICVBMqjeCi118FFlZR6a57sTzREs52+SJbMbFKLrJZn1ZbZpLNA/RufsgTaHzneHyAx5s0tjpDXfgFMbHEZiK/diBLQhpvBelHGgmo6tdilUpobaJ+uh9HL+VkvcuYbaBKpie5sDswej/WzuADzV+l7zeMBvp3cvft9LJsbQpOCMTHR47RBd+mxwoIVGebiJvI4qusX1vcx7iKPtcaNyBhHKxkEMuCsnGUJR4gBd4acj6kG1lQiLDyaKMsR2N2G</vt:lpwstr>
  </property>
  <property fmtid="{D5CDD505-2E9C-101B-9397-08002B2CF9AE}" pid="114" name="x1ye=75">
    <vt:lpwstr>ZlJJ0c+OpMGlKKlVKbubcd3h7kmkOh7xfTzZwg/49O5ri3GsdLQoAYHl/JQmUt0bqnAwaKtFOXwkrcadrE7NHAdP3hToYPWUMon4aJ5Zl52hUAdfmL9RLm3CTZSlZKuiTl4Kz95xD811DYoNbc+CP1aicJ5Gt8sA1KpCcCLnXkqruKmLK5G8pDi7fLlS8B/v0MlrY3xBiwwJDFFgAc6eh9OuLx18bRN8TAPLnib/ABlok/VOgExzosERtDy9AHu</vt:lpwstr>
  </property>
  <property fmtid="{D5CDD505-2E9C-101B-9397-08002B2CF9AE}" pid="115" name="x1ye=76">
    <vt:lpwstr>PFrtibjTyrKckuq2b/HVYV4NgHcRkguPiyajRCdhTRc8rnpzk8Hkqd4ll+xzCoFFVFD4KrohYw1hIbLf3vrUrzgK5IMSc9JszL/GbMsM7gFWPh9J3UGyFysYKjoAuG/ryvYbp4hvqyE/7Veg+xVoup7dae8M6Zn/JG7dH5+NEoQT6cP0fxMt18oFuh8w3bJNW1nav6NkfgfeD5E84taKhB5et/uQrUEz+L6i7xbQLlgUjsi8fI377Oz0xpIIAKx</vt:lpwstr>
  </property>
  <property fmtid="{D5CDD505-2E9C-101B-9397-08002B2CF9AE}" pid="116" name="x1ye=77">
    <vt:lpwstr>SaLEJ8utu/uDkRaKHVnVmH3E7bN5tEH+1WSxcwSkBXJznMI/qMyW3HjAYnpruQM9RaYkL9TOR1DWhZ+6rGyE0gg4U5v2URu3o3rUzLq4UrAnopYveXK9lZ/sIhR8VKNg2PVGmWVmmLue55Htb9od3brfD6N2hlbwtH9STwmMsR7rJz0HnRUsVEcGw8fwUzFkRVw74jep9ITxYRHBNVaR4VFQiUNjDvy8sb5tQLYDYjiPtc78213FvgROLNycIXl</vt:lpwstr>
  </property>
  <property fmtid="{D5CDD505-2E9C-101B-9397-08002B2CF9AE}" pid="117" name="x1ye=78">
    <vt:lpwstr>vqS+pEos+C00+RoxK+kN/PMEJc92A61BDXr/jok6grITeiYRQ1CXbnntoDhTFCthX8vojZ1RU4WDsFBRjcScQAvdnr4kbTkj++qO++mp69XhM5Xbc3IZOP23qEh3ej5J8KIZASrfG5teHz99uLAIlTI1SlCsmKmIL8qMQCJCvvKE8X7LU+ZwD93iTTDykNpz7JY8Owm94QSiwVuo0WeaXlnOh8DaUThI0+E6evbhOnf3Puriu0CMg3JQUhDr0bo</vt:lpwstr>
  </property>
  <property fmtid="{D5CDD505-2E9C-101B-9397-08002B2CF9AE}" pid="118" name="x1ye=79">
    <vt:lpwstr>Oh0WxxTuLvvgqPpzEvYY9HpbV5xr7PYp2wGg4I7vbAODQxANk+RNTbQLyYfzZpTgHuVguRSyJVCRiXUh/cqxGXucwlDp2dY1qmKzgEox/+jL9EEZWwlVWZayqRXSCocL6ok9gmhKqOzWQuyS1PccwEVLrUUV9deXnSFLzo77T073t3Ysgs4vFjBqUBVG6KgSXZa8xhIQ2z4Qa8TggPL6mSeEH0SABRt0OMmzS+kKOaDUPujvmkoz2H3EwzUJJS1</vt:lpwstr>
  </property>
  <property fmtid="{D5CDD505-2E9C-101B-9397-08002B2CF9AE}" pid="119" name="x1ye=8">
    <vt:lpwstr>istXcO5Uf73Mfqgz+zg2DzFei1gxJFtnsTIkUUyFY+V38R04h/E0QOUIT02W3vkW2jT131wXHb/GVJPX3fH7BFk3tt6qL2n5dNrvpm7ROnbD3UHDw7ymaRfcaQLyeZhWiHcGZixQkR91t6ZDf7USEt+Ligc269zFmWMSnp5rmtiPGNyVg1QgisM4qOobKvDjE9pc9eEFFO9S2IrI0YUezw/H8TilUQD9PjqODfHz1goS6XNlSwIJVFxGGdjp5zy</vt:lpwstr>
  </property>
  <property fmtid="{D5CDD505-2E9C-101B-9397-08002B2CF9AE}" pid="120" name="x1ye=80">
    <vt:lpwstr>jCQ5UMIW3RWFcoPfxQCJ6hKCG3VfzeW6kn9U9YGnH+YCiSfmn3q2ctu7rA1IAqKz3ehikWUEd4FqZkWYhHWUUlpSqU+bRvwFvQzdR9E8dYenNomTfJzm7gKM3RQV32+s7IB8W2mP4Pfo66fK0genk4wVRMYSbEwHbCOXt9SbJADzg4LFViIy/QtyTGgcLgBA1PDk7Zr8BrVKiNww1JKYBnT1iwDO6EOqYdj/2PoROD4jNx25tx510QlgOjmtYya</vt:lpwstr>
  </property>
  <property fmtid="{D5CDD505-2E9C-101B-9397-08002B2CF9AE}" pid="121" name="x1ye=81">
    <vt:lpwstr>0snHR7o+XWFluT1czKalpZLCWgSpDj8kUkFb/0nd2cwZR0pR+WMkoRXY+i1VBo63MQxVZO6kJmKWGwGc3qc135Tf6qKedMYb8kibEKu914ME5+CGeNXaBMm6IEGU8uPA1D8lq5mmQvdeNOyZJ/vUGS08dA8nR9/qNhfmp52UWZai4VzrWMoeti8ISo4tM29xAtF8gJ8IznmPevzeYtspUWbbmqtOw4uqGyuyJ28UmDHAqHfQL+h9AFsL+JT+pqP</vt:lpwstr>
  </property>
  <property fmtid="{D5CDD505-2E9C-101B-9397-08002B2CF9AE}" pid="122" name="x1ye=82">
    <vt:lpwstr>1dQ0IFFeEaeZis3bOn1cg1FRXC0sOGjerSQgXFa+fLWBsha8o5qZuzc777VjQMZQKrJoFtoRR4vMFDU7XTs4g0pJ947Xze0EO9iZaslXDCdDM/kC/GX/4uFP3T4Q1JVWjCVv5kF/X+YKq5IKzWoynhy9mo+XQQdAQ4ov6q1C+Bl7zq8I0scwU0WfMN+IK4pEcn1WklUzqhQCXDWT5DL1st4FoyH1CC9GnbkTNU7bD63Z1RDczlrdAovEjsADOoF</vt:lpwstr>
  </property>
  <property fmtid="{D5CDD505-2E9C-101B-9397-08002B2CF9AE}" pid="123" name="x1ye=83">
    <vt:lpwstr>MfWbJLyVT2VClYQcSwLou/5GiH9Y1JTAQYv2Sd48eWD/Ux4WaMVZe7Bz/Mj7WVDwcUZ47upb3TpIGXH1CGCvmxkCa7wmvEsMqsQX+KytaS1BkAmNiyDlqzHb59wOG0k9bgwUhsPOL6cRNG18QVhAf8+gBYgwYUB2NdjaKnAhjqywB/wAVcsTWP/4ddcLEmX/nHY4WILJAyhcRO/xV6eH+PdaaNgW4vssX7BhJJh7P3rK4lyP3oQbPRmKxbqYwWm</vt:lpwstr>
  </property>
  <property fmtid="{D5CDD505-2E9C-101B-9397-08002B2CF9AE}" pid="124" name="x1ye=84">
    <vt:lpwstr>nTA29qelW6gWpmwSMB3cBJcmWirjrvrA8vnXFHKXwRVG0LDxhw8/JIUC+OTfjUSoEYDveC8z9ie3XzSvdK/71ciRO1F7qDybGq07RT63/0gJ7KaUAX3Q/Z00y+rWIAIbcjvLNNaEfJswtbGZw7xNEKsHGZ2nZ7G0HFQeNeAhw5xYU3/OxHCLNgGe3/jLse2j75FJdSm8vnRjbaHLWcO1E5tE3J9mnj7aGX4Yv4W0eGt4rgWAcVD882t5vp/TzYj</vt:lpwstr>
  </property>
  <property fmtid="{D5CDD505-2E9C-101B-9397-08002B2CF9AE}" pid="125" name="x1ye=85">
    <vt:lpwstr>4rq9NbB6y6nJktUOK3FfIPyjNKyBwa9vMfIECNgUObn/z/QSdsTRHT9D9MzzoKKacN2gzx8vzVXWMI2H9TbH8+NS53mJooPCSFLLXXpsgTnlcotSKPdDfrBS91KNTf/hyZ+EhBnxwK4n5Bt8jNPNMwnxmYeuJVSbsfLK0dcutWqg0b4akgu37BQ7b0YbbkpjzGkkqWG/5yK/E1oddymeL6vAKaw2i6hX7cFgh36NxxqdcXkOF70sLSjilyOcVF9</vt:lpwstr>
  </property>
  <property fmtid="{D5CDD505-2E9C-101B-9397-08002B2CF9AE}" pid="126" name="x1ye=86">
    <vt:lpwstr>mnGOcKqjZsnZ1bE4v5zu5l56njPhWHWnlhSieEhje/ryDok7SzXGtTWzZhJuk3yscX3FSaJfXGpWnLOwewn/CE9ieiVw2SjSosasTMSx8cLSfET/9QHqPuQ+T4VJVP5ASpHZKgGBcAEFao/JADsTjkB2u/EUjIuJ65H//IVgdbkha7djcfMaZTdUsrU0HiAlsRmFrzwHrsk/l5EnvoB8doKAh0D1jqnueOJ8JJ+q3+xfeKuMy4A/h5zOjlFak6s</vt:lpwstr>
  </property>
  <property fmtid="{D5CDD505-2E9C-101B-9397-08002B2CF9AE}" pid="127" name="x1ye=87">
    <vt:lpwstr>hUSzXfoPYt/eaLzNQeLPpcgh+HT8JTkGw8oekzKDJqKzbF85pUI9Di+NMPme1OQtuqTkkQ/DJenKyZU0avMlr+5E1t/dsI5DAa/0dMiV+CoLbZ2B2arpdgOWmm9SzDgTm2w6s1YC2kzAM3Q1iK+t+D5efSbX5EE8eJOkZ/R6g18AlfWEwKUYKK/L6OSiYc14sG8tFk1wC9nLZGDddNtKoMZkhYui6ZbyKKBMmzuRgXXlsHgqslZQUtleUenps9h</vt:lpwstr>
  </property>
  <property fmtid="{D5CDD505-2E9C-101B-9397-08002B2CF9AE}" pid="128" name="x1ye=88">
    <vt:lpwstr>R9zTgCIqWJsImHnMLRoUWjFE+ufciB7DxAXvMvOTlOI2nfvDtTG18VIKT4FPLZ9pKr/uHoaJ3KwB/csmRZavtFnEFgGnAhrF3+/iGAp+2+F1Po+uYL1f75iEDwU5d36fP13Iz5oHgqW+fD4PAFpy9GqUK4zb9IUd2uy5nct+uLTBQBg3gFg31L5+sLH6MN8m7EQ2NSW+oJExn5MWAT6/x2hCr1GCHTrq/uESdAuYrzfjK7HI2gAdcMGKktpnJyU</vt:lpwstr>
  </property>
  <property fmtid="{D5CDD505-2E9C-101B-9397-08002B2CF9AE}" pid="129" name="x1ye=89">
    <vt:lpwstr>uMMqr6LdQHNE7ZHduap5Mr1BWXQMpnW2wSx8irc9smkp9AlK+Tr8ky04J+sSLWTYQX5DFOdMgy4Pp2vE+UFfnCRq/2DYH0q1gpI9zjypv69nUYHrk4apqHKWxr90QEMl+s9a/DdZO5f2Is47micw4EHoMbUWATUh+hpW0sdUw11OKv06TV5/5Bxa7nSKG1gYl2tHawBIg+42P+YQ+U8KxeNFUoBQAq041SB5WxEKT8EDokyf0bKTvKRuwLGJiqj</vt:lpwstr>
  </property>
  <property fmtid="{D5CDD505-2E9C-101B-9397-08002B2CF9AE}" pid="130" name="x1ye=9">
    <vt:lpwstr>cx3PIoqYmd0ocAKslehpxH8Q+dNbo2DpNMuOuAbyXFaOMo12alriz+Y+lXPrB4U/bMM7TR/GeDvqPI0jlAJEEAx7kzmndNyb+MbjULRsUiVz+hXH/i9DG1YbJJbkj+c5jy75wMfOvG/dYrUIans4VDiFDf9HBebckU7RaauzsF9EkFz0LZTIEP3Gzini+n495Xktu/b69n2QnLmlTsirhbmZpqdUYDg9op5UAp0h8NJ3/e3x+O+L2IFSlLh8ukn</vt:lpwstr>
  </property>
  <property fmtid="{D5CDD505-2E9C-101B-9397-08002B2CF9AE}" pid="131" name="x1ye=90">
    <vt:lpwstr>LkJ+FkxJKZEigqXmxlwAYfl91xdMmgr4vavhk3vLOmxxTkP25I6H3W4XaWOlXgUIBOJ45Vs+vwIL8HvoPmLbR3iOxiOLgfmIJd/vLrql0ElnR90/X2Aa3vgGt5xJ4mJ0HliiL2Hi//B8nUhhxg1u+1MUjWxRaGI8wmch2I3h7cFTRTxCiQ3FMnbdAjGAHTywzErC3BH+Al2trjmdosc4n5CS///WJg7Oi2dwT8jTlFd16kEPLoM3JestJSOiwvJ</vt:lpwstr>
  </property>
  <property fmtid="{D5CDD505-2E9C-101B-9397-08002B2CF9AE}" pid="132" name="x1ye=91">
    <vt:lpwstr>EVApNHC/fmZCxhcMi/u7UAddM4Hbt/l4GyWmy7BY5/m2hcA9gJTp+03JZ5fUGQiuzXlo+g+0c/Kj18vOAI+pxY7kGz+K1pnXCA7PgNmXxLubd8jAoWV6OwB3udNxp8xZXfss0fQ24+clBrfRte0e5IOQx+jJ/f83d3u/RGJ2t5e1CNnqexbSRfkxS6azMHO6E3Tms+HpX77m/JCgGl7KZ7n7fWJdyg4TOCgBX/o4wVLFgVroz0DCRX5gI1pCYFP</vt:lpwstr>
  </property>
  <property fmtid="{D5CDD505-2E9C-101B-9397-08002B2CF9AE}" pid="133" name="x1ye=92">
    <vt:lpwstr>R/2LZHl7XHBQgJ5acBs7p9iR4cfvM80AqZDVkyGcYEPmywm4rTRTuv8vY1GCeaseZdSwVcr+m6uNOW3PeQ28dcH6gLXdZKrVbjYzwG1RftFkfkdCHgcZ0uYvLyDcRqqLSBoccH/R+W5RXRXh8sxMAXznCV6kWJwpzMB0s6yZ1JZWll5wH3jQsdCmT8dug4Pdi4KPf1UrMfNhVi1oJexSvItheZ/DViG0CXGCCJWPMlnVq4LgeX6TXDVn3yyMgaP</vt:lpwstr>
  </property>
  <property fmtid="{D5CDD505-2E9C-101B-9397-08002B2CF9AE}" pid="134" name="x1ye=93">
    <vt:lpwstr>gAk7xJ1KyQt15H+TlCeKUb+bOrioj1l3P/qBHvGtkNOw/8jv/cyPGe/gM4vuX+anfEfAdSuAGRrgUD2Ir6FFHHLvRPUFN8qPaP36hZo5cZ18ttWIjwB3KkNiVIK/fIUIrgicMJmlqxdqhdUbGUvNIYcWEOVIZpEE4ZkCQyXyrUBR6tXR/44yUjbkOqd8yKppoJm9jG63/BH0HYfYnfqhu95v4NVly21r/2k2dc3QYM2v36VJqqdHchbBYWCK9TD</vt:lpwstr>
  </property>
  <property fmtid="{D5CDD505-2E9C-101B-9397-08002B2CF9AE}" pid="135" name="x1ye=94">
    <vt:lpwstr>+ABSO7OPfb17K5vm64lgc/ExfG5y1j8gduG9lqRKnX3NOskYYnyRFDItMH4s0+YnmODzhTCbdKpFltuSuHBZ0MO1B0FAGv4wUZvinY8lGXcF8OE9jJFuMucooQZWZ2hwiZVD8DDYZw1nA3MHdWES5BqR/xzyKm4G4P93pvp6IVi0SZD84MGEgM9a+v8wpnaK45DriHymJOvPn9zXUC1ACgTHU5Ehi4F0BbOkJ/HUrb4HFVaUTT4zZY1ssduFqDF</vt:lpwstr>
  </property>
  <property fmtid="{D5CDD505-2E9C-101B-9397-08002B2CF9AE}" pid="136" name="x1ye=95">
    <vt:lpwstr>yYjqUGttIuszXVJfEaJq74hqLdRkPa3rtlbtLodPlWmOmTbOFpZGlKNcaU2KMgUId9dc9zVrZAyf2Rb7G+bT6xrmW3uY6aiNLb38NGzabJ4UODnlHoCLlS8hG9viZz7RAW/mLywboCeT6I/t2GhU2S47tsG3gd5AjTNvOUm8ijeNo49Efi4u4/wkdzBlxYBoznwKxhGWV4Mp60tkf8fZRsmeZwgpO+rO2R8eqn90IOzvPjp2YoPUvLi5ZqpydHj</vt:lpwstr>
  </property>
  <property fmtid="{D5CDD505-2E9C-101B-9397-08002B2CF9AE}" pid="137" name="x1ye=96">
    <vt:lpwstr>WmdLsUjsMLocxNRXFV/fMkErqg3Nf2MucXXWB/MMVEz9/wkvPp/oqvj+VqkTPppJKoPAHTu/sqAA31cGahblw66OCP7X7ybRrI+kg7lGJXWYmxY0ZnntpBVtXxoJHwT9/3SiZsE2uMKrWBy316seQXsc1qfX6IBsvCIftKB/6eaQA9sEJhwTi6e12LLL1ZoCU8J+yvnBf0Ioc2bmChUIsYJgk1VIGEyXpsQm7+BKbYJbbRdWoLkc695rf4xSqXI</vt:lpwstr>
  </property>
  <property fmtid="{D5CDD505-2E9C-101B-9397-08002B2CF9AE}" pid="138" name="x1ye=97">
    <vt:lpwstr>qPNdb2n7UYzBe5aTtOQxEpN5emkKkF3EUiXg4zZGa/+q2GXtFzVclnNfDQcexw5imo8+Cu7Cj+TkbPXtqw7dsc/VyZFQm87xX1vqW/wFLclK7qqjFmCMdeAAoJmgHvXBNXkfTZ9pPlG6mu67k6TX/YAtGo1SrrPy5kWUIFW9fsKgSvmnvfpGbr/K5iRlRYoAX1sCu2K0bqhMs0Ec0ejKxrDV0ofEkWNS3y2VPrmN9B2PFPw2FuoG8Y4r04SByWi</vt:lpwstr>
  </property>
  <property fmtid="{D5CDD505-2E9C-101B-9397-08002B2CF9AE}" pid="139" name="x1ye=98">
    <vt:lpwstr>x7zngNKIco/C36QcSVoVYeEe6Ng2tYM67m8bbUtHQxLPH5b5hb+8MzQlNKSJ6qmIl4JYY4Y7nHBbl1YyIGP9dvfOwR9AEOWk9fQPQ+hsA3YF4rwKq/vGnJwxPUwOoANY1F8XFcWAyAFHOzU8gSJfdDwAwQdd43mrnIJ78H2bN53ZcYWpDOG0mfrS+3OAas71WtXJ1UQvhISUFXOsYvUe/O98eTUKqrpzXO48bnSTv2jCKJm0QSs0y3LQEQ3Kxfa</vt:lpwstr>
  </property>
  <property fmtid="{D5CDD505-2E9C-101B-9397-08002B2CF9AE}" pid="140" name="x1ye=99">
    <vt:lpwstr>Wbl+zjWcyZsP20Jwht8oUB0q9ev9tiTgVbTEen7hgJuLqSv3EJifnmw/XivA7VfyGMfG2xJxuA0aKv52omjKie+Qrjb2XylpKNORMIjff07iDoIqXTQbsikOwspYwGTC8TnJQTQsO078m1XN5f5I4gbP78e0hUiMh3RkPU091X0Xdp+rDRCa+k9H6lATJ7MjndkYz3yfT63Z32sNbWV5KLUC7NEzlgI1twGktJqLcLg/a5j0pJnfexyRmYMRlhr</vt:lpwstr>
  </property>
</Properties>
</file>
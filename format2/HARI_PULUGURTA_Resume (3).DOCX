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tbl>
      <w:tblPr>
        <w:tblStyle w:val="divdocumentdivparagraph"/>
        <w:tblW w:w="0" w:type="auto"/>
        <w:tblCellSpacing w:w="0" w:type="dxa"/>
        <w:tblBorders>
          <w:bottom w:val="single" w:sz="16" w:space="0" w:color="DADADA"/>
        </w:tblBorders>
        <w:tblLayout w:type="fixed"/>
        <w:tblCellMar>
          <w:top w:w="0" w:type="dxa"/>
          <w:left w:w="0" w:type="dxa"/>
          <w:bottom w:w="0" w:type="dxa"/>
          <w:right w:w="0" w:type="dxa"/>
        </w:tblCellMar>
        <w:tblLook w:val="05E0"/>
      </w:tblPr>
      <w:tblGrid>
        <w:gridCol w:w="2400"/>
        <w:gridCol w:w="3744"/>
        <w:gridCol w:w="4096"/>
      </w:tblGrid>
      <w:tr>
        <w:tblPrEx>
          <w:tblW w:w="0" w:type="auto"/>
          <w:tblCellSpacing w:w="0" w:type="dxa"/>
          <w:tblBorders>
            <w:bottom w:val="single" w:sz="16" w:space="0" w:color="DADADA"/>
          </w:tblBorders>
          <w:tblLayout w:type="fixed"/>
          <w:tblCellMar>
            <w:top w:w="0" w:type="dxa"/>
            <w:left w:w="0" w:type="dxa"/>
            <w:bottom w:w="0" w:type="dxa"/>
            <w:right w:w="0" w:type="dxa"/>
          </w:tblCellMar>
          <w:tblLook w:val="05E0"/>
        </w:tblPrEx>
        <w:trPr>
          <w:tblCellSpacing w:w="0" w:type="dxa"/>
        </w:trPr>
        <w:tc>
          <w:tcPr>
            <w:tcW w:w="2400" w:type="dxa"/>
            <w:noWrap w:val="0"/>
            <w:tcMar>
              <w:top w:w="0" w:type="dxa"/>
              <w:left w:w="0" w:type="dxa"/>
              <w:bottom w:w="160" w:type="dxa"/>
              <w:right w:w="260" w:type="dxa"/>
            </w:tcMar>
            <w:vAlign w:val="top"/>
            <w:hideMark/>
          </w:tcPr>
          <w:p>
            <w:pPr>
              <w:pBdr>
                <w:top w:val="none" w:sz="0" w:space="0" w:color="auto"/>
                <w:left w:val="none" w:sz="0" w:space="0" w:color="auto"/>
                <w:bottom w:val="none" w:sz="0" w:space="0" w:color="auto"/>
                <w:right w:val="none" w:sz="0" w:space="0" w:color="auto"/>
              </w:pBdr>
              <w:spacing w:line="280" w:lineRule="atLeast"/>
              <w:ind w:left="0" w:right="780"/>
              <w:rPr>
                <w:rStyle w:val="monogram"/>
                <w:color w:val="2A2A2A"/>
                <w:sz w:val="18"/>
                <w:szCs w:val="18"/>
                <w:bdr w:val="none" w:sz="0" w:space="0" w:color="auto"/>
                <w:vertAlign w:val="baseline"/>
              </w:rPr>
            </w:pPr>
            <w:r>
              <w:rPr>
                <w:rStyle w:val="monogram"/>
                <w:strike w:val="0"/>
                <w:color w:val="2A2A2A"/>
                <w:sz w:val="18"/>
                <w:szCs w:val="18"/>
                <w:u w:val="none"/>
                <w:bdr w:val="none" w:sz="0" w:space="0" w:color="auto"/>
                <w:vertAlign w:val="baseline"/>
              </w:rPr>
              <w:drawing>
                <wp:inline>
                  <wp:extent cx="1359394" cy="12719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61090" name=""/>
                          <pic:cNvPicPr>
                            <a:picLocks noChangeAspect="1"/>
                          </pic:cNvPicPr>
                        </pic:nvPicPr>
                        <pic:blipFill>
                          <a:blip xmlns:r="http://schemas.openxmlformats.org/officeDocument/2006/relationships" r:embed="rId4"/>
                          <a:stretch>
                            <a:fillRect/>
                          </a:stretch>
                        </pic:blipFill>
                        <pic:spPr>
                          <a:xfrm>
                            <a:off x="0" y="0"/>
                            <a:ext cx="1359394" cy="1271953"/>
                          </a:xfrm>
                          <a:prstGeom prst="rect">
                            <a:avLst/>
                          </a:prstGeom>
                        </pic:spPr>
                      </pic:pic>
                    </a:graphicData>
                  </a:graphic>
                </wp:inline>
              </w:drawing>
            </w:r>
          </w:p>
        </w:tc>
        <w:tc>
          <w:tcPr>
            <w:tcW w:w="3744" w:type="dxa"/>
            <w:noWrap w:val="0"/>
            <w:tcMar>
              <w:top w:w="200" w:type="dxa"/>
              <w:left w:w="0" w:type="dxa"/>
              <w:bottom w:w="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120" w:after="0" w:line="720" w:lineRule="exact"/>
              <w:ind w:left="0" w:right="520"/>
              <w:jc w:val="left"/>
              <w:rPr>
                <w:rStyle w:val="divdocumentdivname"/>
                <w:rFonts w:ascii="Bodoni MT" w:eastAsia="Bodoni MT" w:hAnsi="Bodoni MT" w:cs="Bodoni MT"/>
                <w:b/>
                <w:bCs/>
                <w:color w:val="0967C4"/>
                <w:bdr w:val="none" w:sz="0" w:space="0" w:color="auto"/>
                <w:vertAlign w:val="baseline"/>
              </w:rPr>
            </w:pPr>
            <w:r>
              <w:rPr>
                <w:rStyle w:val="span"/>
                <w:rFonts w:ascii="Bodoni MT" w:eastAsia="Bodoni MT" w:hAnsi="Bodoni MT" w:cs="Bodoni MT"/>
                <w:b/>
                <w:bCs/>
                <w:color w:val="0967C4"/>
                <w:sz w:val="72"/>
                <w:szCs w:val="72"/>
              </w:rPr>
              <w:t>HARI</w:t>
            </w:r>
            <w:r>
              <w:rPr>
                <w:rStyle w:val="span"/>
                <w:rFonts w:ascii="Bodoni MT" w:eastAsia="Bodoni MT" w:hAnsi="Bodoni MT" w:cs="Bodoni MT"/>
                <w:b/>
                <w:bCs/>
                <w:color w:val="0967C4"/>
                <w:sz w:val="72"/>
                <w:szCs w:val="72"/>
              </w:rPr>
              <w:br/>
            </w:r>
            <w:r>
              <w:rPr>
                <w:rStyle w:val="span"/>
                <w:rFonts w:ascii="Bodoni MT" w:eastAsia="Bodoni MT" w:hAnsi="Bodoni MT" w:cs="Bodoni MT"/>
                <w:b/>
                <w:bCs/>
                <w:color w:val="0967C4"/>
                <w:sz w:val="72"/>
                <w:szCs w:val="72"/>
              </w:rPr>
              <w:t>PULUGURTA</w:t>
            </w:r>
          </w:p>
        </w:tc>
        <w:tc>
          <w:tcPr>
            <w:tcW w:w="4096" w:type="dxa"/>
            <w:noWrap w:val="0"/>
            <w:tcMar>
              <w:top w:w="200" w:type="dxa"/>
              <w:left w:w="0" w:type="dxa"/>
              <w:bottom w:w="0" w:type="dxa"/>
              <w:right w:w="0" w:type="dxa"/>
            </w:tcMar>
            <w:vAlign w:val="top"/>
            <w:hideMark/>
          </w:tcPr>
          <w:p>
            <w:pPr>
              <w:pStyle w:val="paddedline"/>
              <w:spacing w:before="0" w:after="0" w:line="400" w:lineRule="atLeast"/>
              <w:ind w:left="0" w:right="0"/>
              <w:jc w:val="right"/>
              <w:rPr>
                <w:rStyle w:val="divdocumentdivaddress"/>
                <w:rFonts w:ascii="Bodoni MT" w:eastAsia="Bodoni MT" w:hAnsi="Bodoni MT" w:cs="Bodoni MT"/>
                <w:color w:val="2A2A2A"/>
                <w:bdr w:val="none" w:sz="0" w:space="0" w:color="auto"/>
                <w:vertAlign w:val="baseline"/>
              </w:rPr>
            </w:pPr>
            <w:r>
              <w:rPr>
                <w:rStyle w:val="span"/>
                <w:rFonts w:ascii="Bodoni MT" w:eastAsia="Bodoni MT" w:hAnsi="Bodoni MT" w:cs="Bodoni MT"/>
                <w:color w:val="2A2A2A"/>
                <w:sz w:val="20"/>
                <w:szCs w:val="20"/>
              </w:rPr>
              <w:t>charanp@gmail.com</w:t>
            </w:r>
          </w:p>
          <w:p>
            <w:pPr>
              <w:pStyle w:val="paddedline"/>
              <w:spacing w:before="0" w:after="0" w:line="400" w:lineRule="atLeast"/>
              <w:ind w:left="0" w:right="0"/>
              <w:jc w:val="right"/>
              <w:rPr>
                <w:rStyle w:val="divdocumentdivaddress"/>
                <w:rFonts w:ascii="Bodoni MT" w:eastAsia="Bodoni MT" w:hAnsi="Bodoni MT" w:cs="Bodoni MT"/>
                <w:color w:val="2A2A2A"/>
                <w:bdr w:val="none" w:sz="0" w:space="0" w:color="auto"/>
                <w:vertAlign w:val="baseline"/>
              </w:rPr>
            </w:pPr>
            <w:r>
              <w:rPr>
                <w:rStyle w:val="span"/>
                <w:rFonts w:ascii="Bodoni MT" w:eastAsia="Bodoni MT" w:hAnsi="Bodoni MT" w:cs="Bodoni MT"/>
                <w:color w:val="2A2A2A"/>
                <w:sz w:val="20"/>
                <w:szCs w:val="20"/>
              </w:rPr>
              <w:t>419-450-1795</w:t>
            </w:r>
          </w:p>
          <w:p>
            <w:pPr>
              <w:pStyle w:val="paddedline"/>
              <w:spacing w:before="0" w:after="0" w:line="400" w:lineRule="atLeast"/>
              <w:ind w:left="0" w:right="0"/>
              <w:jc w:val="right"/>
              <w:rPr>
                <w:rStyle w:val="divdocumentdivaddress"/>
                <w:rFonts w:ascii="Bodoni MT" w:eastAsia="Bodoni MT" w:hAnsi="Bodoni MT" w:cs="Bodoni MT"/>
                <w:color w:val="2A2A2A"/>
                <w:bdr w:val="none" w:sz="0" w:space="0" w:color="auto"/>
                <w:vertAlign w:val="baseline"/>
              </w:rPr>
            </w:pPr>
            <w:r>
              <w:rPr>
                <w:rStyle w:val="span"/>
                <w:rFonts w:ascii="Bodoni MT" w:eastAsia="Bodoni MT" w:hAnsi="Bodoni MT" w:cs="Bodoni MT"/>
                <w:color w:val="2A2A2A"/>
                <w:sz w:val="20"/>
                <w:szCs w:val="20"/>
              </w:rPr>
              <w:t>Briarcliff Manor</w:t>
            </w:r>
            <w:r>
              <w:rPr>
                <w:rStyle w:val="span"/>
                <w:rFonts w:ascii="Bodoni MT" w:eastAsia="Bodoni MT" w:hAnsi="Bodoni MT" w:cs="Bodoni MT"/>
                <w:color w:val="2A2A2A"/>
                <w:sz w:val="20"/>
                <w:szCs w:val="20"/>
              </w:rPr>
              <w:t xml:space="preserve">, </w:t>
            </w:r>
            <w:r>
              <w:rPr>
                <w:rStyle w:val="span"/>
                <w:rFonts w:ascii="Bodoni MT" w:eastAsia="Bodoni MT" w:hAnsi="Bodoni MT" w:cs="Bodoni MT"/>
                <w:color w:val="2A2A2A"/>
                <w:sz w:val="20"/>
                <w:szCs w:val="20"/>
              </w:rPr>
              <w:t>NY</w:t>
            </w:r>
            <w:r>
              <w:rPr>
                <w:rStyle w:val="divdocumentdivaddress"/>
                <w:rFonts w:ascii="Bodoni MT" w:eastAsia="Bodoni MT" w:hAnsi="Bodoni MT" w:cs="Bodoni MT"/>
                <w:color w:val="2A2A2A"/>
                <w:bdr w:val="none" w:sz="0" w:space="0" w:color="auto"/>
                <w:vertAlign w:val="baseline"/>
              </w:rPr>
              <w:t xml:space="preserve"> </w:t>
            </w:r>
          </w:p>
        </w:tc>
      </w:tr>
    </w:tbl>
    <w:p>
      <w:pPr>
        <w:rPr>
          <w:vanish/>
        </w:rPr>
      </w:pPr>
    </w:p>
    <w:p>
      <w:pPr>
        <w:rPr>
          <w:vanish/>
        </w:rPr>
      </w:pPr>
    </w:p>
    <w:tbl>
      <w:tblPr>
        <w:tblStyle w:val="documentparentContainer"/>
        <w:tblW w:w="0" w:type="auto"/>
        <w:tblInd w:w="5" w:type="dxa"/>
        <w:tblLayout w:type="fixed"/>
        <w:tblCellMar>
          <w:top w:w="0" w:type="dxa"/>
          <w:left w:w="0" w:type="dxa"/>
          <w:bottom w:w="0" w:type="dxa"/>
          <w:right w:w="0" w:type="dxa"/>
        </w:tblCellMar>
        <w:tblLook w:val="05E0"/>
      </w:tblPr>
      <w:tblGrid>
        <w:gridCol w:w="4000"/>
        <w:gridCol w:w="6240"/>
      </w:tblGrid>
      <w:tr>
        <w:tblPrEx>
          <w:tblW w:w="0" w:type="auto"/>
          <w:tblInd w:w="5" w:type="dxa"/>
          <w:tblLayout w:type="fixed"/>
          <w:tblCellMar>
            <w:top w:w="0" w:type="dxa"/>
            <w:left w:w="0" w:type="dxa"/>
            <w:bottom w:w="0" w:type="dxa"/>
            <w:right w:w="0" w:type="dxa"/>
          </w:tblCellMar>
          <w:tblLook w:val="05E0"/>
        </w:tblPrEx>
        <w:trPr>
          <w:trHeight w:val="440"/>
        </w:trPr>
        <w:tc>
          <w:tcPr>
            <w:tcW w:w="4000" w:type="dxa"/>
            <w:noWrap w:val="0"/>
            <w:tcMar>
              <w:top w:w="5" w:type="dxa"/>
              <w:left w:w="5" w:type="dxa"/>
              <w:bottom w:w="5" w:type="dxa"/>
              <w:right w:w="5" w:type="dxa"/>
            </w:tcMar>
            <w:vAlign w:val="top"/>
            <w:hideMark/>
          </w:tcPr>
          <w:p>
            <w:pPr>
              <w:pStyle w:val="left-boxParagraph"/>
              <w:pBdr>
                <w:top w:val="none" w:sz="0" w:space="0" w:color="auto"/>
                <w:left w:val="none" w:sz="0" w:space="0" w:color="auto"/>
                <w:bottom w:val="none" w:sz="0" w:space="0" w:color="auto"/>
                <w:right w:val="none" w:sz="0" w:space="0" w:color="auto"/>
              </w:pBdr>
              <w:spacing w:line="280" w:lineRule="atLeast"/>
              <w:ind w:left="0" w:right="0"/>
              <w:rPr>
                <w:rStyle w:val="left-box"/>
                <w:rFonts w:ascii="Trebuchet MS" w:eastAsia="Trebuchet MS" w:hAnsi="Trebuchet MS" w:cs="Trebuchet MS"/>
                <w:color w:val="2A2A2A"/>
                <w:sz w:val="18"/>
                <w:szCs w:val="18"/>
                <w:bdr w:val="none" w:sz="0" w:space="0" w:color="auto"/>
                <w:vertAlign w:val="baseline"/>
              </w:rPr>
            </w:pPr>
          </w:p>
        </w:tc>
        <w:tc>
          <w:tcPr>
            <w:tcW w:w="6240" w:type="dxa"/>
            <w:noWrap w:val="0"/>
            <w:tcMar>
              <w:top w:w="5" w:type="dxa"/>
              <w:left w:w="5" w:type="dxa"/>
              <w:bottom w:w="5" w:type="dxa"/>
              <w:right w:w="5" w:type="dxa"/>
            </w:tcMar>
            <w:vAlign w:val="top"/>
            <w:hideMark/>
          </w:tcPr>
          <w:p>
            <w:pPr>
              <w:pStyle w:val="left-boxParagraph"/>
              <w:pBdr>
                <w:top w:val="none" w:sz="0" w:space="0" w:color="auto"/>
                <w:left w:val="none" w:sz="0" w:space="0" w:color="auto"/>
                <w:bottom w:val="none" w:sz="0" w:space="0" w:color="auto"/>
                <w:right w:val="none" w:sz="0" w:space="0" w:color="auto"/>
              </w:pBdr>
              <w:spacing w:line="280" w:lineRule="atLeast"/>
              <w:ind w:left="0" w:right="0"/>
              <w:rPr>
                <w:rStyle w:val="left-box"/>
                <w:rFonts w:ascii="Trebuchet MS" w:eastAsia="Trebuchet MS" w:hAnsi="Trebuchet MS" w:cs="Trebuchet MS"/>
                <w:color w:val="2A2A2A"/>
                <w:sz w:val="18"/>
                <w:szCs w:val="18"/>
                <w:bdr w:val="none" w:sz="0" w:space="0" w:color="auto"/>
                <w:vertAlign w:val="baseline"/>
              </w:rPr>
            </w:pPr>
          </w:p>
        </w:tc>
      </w:tr>
      <w:tr>
        <w:tblPrEx>
          <w:tblW w:w="0" w:type="auto"/>
          <w:tblInd w:w="5" w:type="dxa"/>
          <w:tblLayout w:type="fixed"/>
          <w:tblCellMar>
            <w:top w:w="0" w:type="dxa"/>
            <w:left w:w="0" w:type="dxa"/>
            <w:bottom w:w="0" w:type="dxa"/>
            <w:right w:w="0" w:type="dxa"/>
          </w:tblCellMar>
          <w:tblLook w:val="05E0"/>
        </w:tblPrEx>
        <w:tc>
          <w:tcPr>
            <w:tcW w:w="4000" w:type="dxa"/>
            <w:tcMar>
              <w:top w:w="5" w:type="dxa"/>
              <w:left w:w="5" w:type="dxa"/>
              <w:bottom w:w="5" w:type="dxa"/>
              <w:right w:w="5" w:type="dxa"/>
            </w:tcMar>
            <w:vAlign w:val="top"/>
            <w:hideMark/>
          </w:tcPr>
          <w:p>
            <w:pPr>
              <w:pStyle w:val="divdocumentdivsectiontitle"/>
              <w:pBdr>
                <w:top w:val="none" w:sz="0" w:space="0" w:color="auto"/>
                <w:left w:val="none" w:sz="0" w:space="0" w:color="auto"/>
                <w:bottom w:val="single" w:sz="16" w:space="5" w:color="DADADA"/>
                <w:right w:val="none" w:sz="0" w:space="0" w:color="auto"/>
              </w:pBdr>
              <w:spacing w:before="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Results-focused software developer with over 10 years of experience in different domains including insurance, applicant tracking, geographical information systems and pavement management systems.</w:t>
            </w:r>
          </w:p>
          <w:p>
            <w:pPr>
              <w:pStyle w:val="documentulli"/>
              <w:numPr>
                <w:ilvl w:val="0"/>
                <w:numId w:val="1"/>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Full stack developer with hands on experience in frameworks such as Angular, React, .NET, Python.</w:t>
            </w:r>
          </w:p>
          <w:p>
            <w:pPr>
              <w:pStyle w:val="documentulli"/>
              <w:numPr>
                <w:ilvl w:val="0"/>
                <w:numId w:val="1"/>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Experienced with using Azure and AWS services and leveraging their services for deploying (Serveless/App Services) and monitoring (error tracking, logging , performance) custom applications.</w:t>
            </w:r>
          </w:p>
          <w:p>
            <w:pPr>
              <w:pStyle w:val="documentulli"/>
              <w:numPr>
                <w:ilvl w:val="0"/>
                <w:numId w:val="1"/>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Data analysis experience using Python and packages such as pandas, numpy, sklearn.</w:t>
            </w:r>
          </w:p>
          <w:p>
            <w:pPr>
              <w:pStyle w:val="divdocumentdivsectiontitle"/>
              <w:pBdr>
                <w:top w:val="none" w:sz="0" w:space="0" w:color="auto"/>
                <w:left w:val="none" w:sz="0" w:space="0" w:color="auto"/>
                <w:bottom w:val="single" w:sz="16" w:space="5" w:color="DADADA"/>
                <w:right w:val="none" w:sz="0" w:space="0" w:color="auto"/>
              </w:pBdr>
              <w:spacing w:before="30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Skills</w:t>
            </w:r>
          </w:p>
          <w:p>
            <w:pPr>
              <w:pStyle w:val="documentulli"/>
              <w:numPr>
                <w:ilvl w:val="0"/>
                <w:numId w:val="2"/>
              </w:numPr>
              <w:pBdr>
                <w:top w:val="none" w:sz="0" w:space="0" w:color="auto"/>
                <w:left w:val="none" w:sz="0" w:space="0" w:color="auto"/>
                <w:bottom w:val="none" w:sz="0" w:space="0" w:color="auto"/>
                <w:right w:val="none" w:sz="0" w:space="0" w:color="auto"/>
              </w:pBd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Software development using .NET, .NET Core, NodeJs, Go, SQL/NoSQL Databases.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Familiarity with Data science experience using Python (Pandas, numpy, Petl, PySpark).</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Expertise in developing Geographical Information Systems Applications (GIS) using ArcGIS Server Suite, ArcObjects, MapObjects, ArcGIS API for Silverlight, Spatial SQL Server 2008.</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Database programming using Mongo Shell, SQL, T-SQL, Stored Procedures.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Received multiple performance related awards at Swiss Re.</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MongoDB for DBA's and SAS Certified Base Programmer. Publications and conference proceedings.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Summary of Skills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Programming and Development Tools: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NET/.NET Core, Angular 7+, React 16+, Python, Docker, SQL/TSQL, XAML, HTML, CSS, VBA, MongoDB, SQL Server, SQL Server Reporting Services, Mongo C# Driver, nHibernate, Entity Framework, Windows Workflow Foundation, WCF, ADO.NET, Knockout, Couchbase, Microsoft Visual Studio, Git, nHibernate Profiler, SQL Profiler, dotTrace, MongoDB Clients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Cloud</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Azure – App Services, Functions, Logic Apps, Web Apps, CosmosDB, VSTS.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AWS – CloudFormation, SES, SNS, S3, AWS Powershell CLI, DynamoDB Streams, Elastic Container Service, Lambda/Step Functions, Glue, CloudWatch, API Gateway, Powershell CLI, RDS, Apache Spark</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IBM – OpenWhisk/Cloud Functions, MQTT and IOT</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GIS: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ArcGIS Server 10, ArcGIS Desktop 10, ArcSDE 10, WebADF, ArcObjects, Python Scripting for ArcGIS, MapObjects, ARCGIS API for Silverlight, Bing Maps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Database:</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MongoDB, SQL Server 2017, DynamoDB, PostgreSQL</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Statistics:</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SAS, R, SPSS, MINITAB, MATLAB</w:t>
            </w:r>
          </w:p>
          <w:p>
            <w:pPr>
              <w:pStyle w:val="documentulli"/>
              <w:numPr>
                <w:ilvl w:val="0"/>
                <w:numId w:val="2"/>
              </w:numPr>
              <w:spacing w:before="0" w:after="0" w:line="280" w:lineRule="atLeast"/>
              <w:ind w:left="180" w:right="340" w:hanging="183"/>
              <w:jc w:val="left"/>
              <w:rPr>
                <w:rStyle w:val="singlecolumnspanpaddedlinenth-child1"/>
                <w:rFonts w:ascii="Trebuchet MS" w:eastAsia="Trebuchet MS" w:hAnsi="Trebuchet MS" w:cs="Trebuchet MS"/>
                <w:color w:val="2A2A2A"/>
                <w:spacing w:val="10"/>
                <w:sz w:val="18"/>
                <w:szCs w:val="18"/>
                <w:bdr w:val="none" w:sz="0" w:space="0" w:color="auto"/>
                <w:vertAlign w:val="baseline"/>
              </w:rPr>
            </w:pPr>
            <w:r>
              <w:rPr>
                <w:rStyle w:val="singlecolumnspanpaddedlinenth-child1"/>
                <w:rFonts w:ascii="Trebuchet MS" w:eastAsia="Trebuchet MS" w:hAnsi="Trebuchet MS" w:cs="Trebuchet MS"/>
                <w:color w:val="2A2A2A"/>
                <w:spacing w:val="10"/>
                <w:sz w:val="18"/>
                <w:szCs w:val="18"/>
                <w:bdr w:val="none" w:sz="0" w:space="0" w:color="auto"/>
                <w:vertAlign w:val="baseline"/>
              </w:rPr>
              <w:t>NET, DAO, HTML, MINITAB, Rad, Validation</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ASP.NET, Data analysis, Http, Management Information System, Recruitment, VBA</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ASP.NET 4.0, Data collection, IBM, Modeling, Reporting, Video</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3D, Data migration, Image, MVC3, Research, View</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ADO, Data mining, IMS, MVC, SAS, VB6</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AGILE, Data processing, Indexing, Network, SDLC, Visual FoxPro</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Analyst, Data warehouse, Information Systems, DBA, Scripts, Microsoft Visual Studio</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Apache, Database, Insurance, Developer, Scripting, Web development</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API, Databases, Java, Personnel, Shell, Website</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Architect, Database programming, JavaScript, PostgreSQL, Software analysis, Workflow</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Automate, Documentation, Logic, Processes, Software development, Written</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B2B2, Editing, MATLAB, Programming, SPSS</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 Email, Access, Coding, SQL</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CD, Engineer, MS Access, Programmer, SQL Server</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CLI, ESRI, C#, Publication, Statistics</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Concept, ETL, C# 4.0, Publications, Stories</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Conversion, Features, C#4, Python, Teacher</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Copying, Gateway, Office, Python 3.x, TSQL</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CRM, GIS, MS Project, Quality, T-SQL</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CSS, GPS, Windows, QA, Transportation</w:t>
            </w:r>
          </w:p>
          <w:p>
            <w:pPr>
              <w:pStyle w:val="documentulli"/>
              <w:numPr>
                <w:ilvl w:val="0"/>
                <w:numId w:val="3"/>
              </w:numPr>
              <w:spacing w:before="0" w:after="0" w:line="280" w:lineRule="atLeast"/>
              <w:ind w:left="180" w:right="340" w:hanging="183"/>
              <w:jc w:val="left"/>
              <w:rPr>
                <w:rStyle w:val="left-box"/>
                <w:rFonts w:ascii="Trebuchet MS" w:eastAsia="Trebuchet MS" w:hAnsi="Trebuchet MS" w:cs="Trebuchet MS"/>
                <w:color w:val="2A2A2A"/>
                <w:spacing w:val="10"/>
                <w:sz w:val="18"/>
                <w:szCs w:val="18"/>
                <w:bdr w:val="none" w:sz="0" w:space="0" w:color="auto"/>
                <w:vertAlign w:val="baseline"/>
              </w:rPr>
            </w:pPr>
            <w:r>
              <w:rPr>
                <w:rStyle w:val="left-box"/>
                <w:rFonts w:ascii="Trebuchet MS" w:eastAsia="Trebuchet MS" w:hAnsi="Trebuchet MS" w:cs="Trebuchet MS"/>
                <w:color w:val="2A2A2A"/>
                <w:spacing w:val="10"/>
                <w:sz w:val="18"/>
                <w:szCs w:val="18"/>
                <w:bdr w:val="none" w:sz="0" w:space="0" w:color="auto"/>
                <w:vertAlign w:val="baseline"/>
              </w:rPr>
              <w:t>Clients, UX, Migration, Xpress, Upgrading</w:t>
            </w:r>
          </w:p>
          <w:p>
            <w:pPr>
              <w:pStyle w:val="divdocumentdivsectiontitle"/>
              <w:pBdr>
                <w:top w:val="none" w:sz="0" w:space="0" w:color="auto"/>
                <w:left w:val="none" w:sz="0" w:space="0" w:color="auto"/>
                <w:bottom w:val="single" w:sz="16" w:space="5" w:color="DADADA"/>
                <w:right w:val="none" w:sz="0" w:space="0" w:color="auto"/>
              </w:pBdr>
              <w:spacing w:before="300" w:after="140"/>
              <w:ind w:left="0" w:right="340"/>
              <w:rPr>
                <w:rStyle w:val="left-box"/>
                <w:rFonts w:ascii="Bodoni MT" w:eastAsia="Bodoni MT" w:hAnsi="Bodoni MT" w:cs="Bodoni MT"/>
                <w:b/>
                <w:bCs/>
                <w:color w:val="0967C4"/>
                <w:spacing w:val="13"/>
                <w:sz w:val="28"/>
                <w:szCs w:val="28"/>
                <w:bdr w:val="none" w:sz="0" w:space="0" w:color="auto"/>
                <w:vertAlign w:val="baseline"/>
              </w:rPr>
            </w:pPr>
            <w:r>
              <w:rPr>
                <w:rStyle w:val="left-box"/>
                <w:b/>
                <w:bCs/>
                <w:spacing w:val="13"/>
                <w:bdr w:val="none" w:sz="0" w:space="0" w:color="auto"/>
                <w:vertAlign w:val="baseline"/>
              </w:rPr>
              <w:t>Education and Training</w:t>
            </w:r>
          </w:p>
          <w:p>
            <w:pPr>
              <w:pStyle w:val="documentleft-boxsinglecolumn"/>
              <w:pBdr>
                <w:top w:val="none" w:sz="0" w:space="0" w:color="auto"/>
                <w:left w:val="none" w:sz="0" w:space="0" w:color="auto"/>
                <w:bottom w:val="none" w:sz="0" w:space="0" w:color="auto"/>
                <w:right w:val="none" w:sz="0" w:space="0" w:color="auto"/>
              </w:pBdr>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documenttxtBold"/>
                <w:rFonts w:ascii="Trebuchet MS" w:eastAsia="Trebuchet MS" w:hAnsi="Trebuchet MS" w:cs="Trebuchet MS"/>
                <w:color w:val="2A2A2A"/>
                <w:spacing w:val="10"/>
                <w:sz w:val="18"/>
                <w:szCs w:val="18"/>
              </w:rPr>
              <w:t>Ph.D</w:t>
            </w:r>
            <w:r>
              <w:rPr>
                <w:rStyle w:val="singlecolumnspanpaddedlinenth-child1"/>
                <w:rFonts w:ascii="Trebuchet MS" w:eastAsia="Trebuchet MS" w:hAnsi="Trebuchet MS" w:cs="Trebuchet MS"/>
                <w:color w:val="2A2A2A"/>
                <w:spacing w:val="10"/>
                <w:sz w:val="18"/>
                <w:szCs w:val="18"/>
              </w:rPr>
              <w:t xml:space="preserve"> </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UNIVERSITY OF TOLEDO</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Toledo</w:t>
            </w:r>
            <w:r>
              <w:rPr>
                <w:rStyle w:val="span"/>
                <w:rFonts w:ascii="Trebuchet MS" w:eastAsia="Trebuchet MS" w:hAnsi="Trebuchet MS" w:cs="Trebuchet MS"/>
                <w:color w:val="2A2A2A"/>
                <w:spacing w:val="10"/>
                <w:sz w:val="18"/>
                <w:szCs w:val="18"/>
              </w:rPr>
              <w:t xml:space="preserve">, </w:t>
            </w:r>
            <w:r>
              <w:rPr>
                <w:rStyle w:val="span"/>
                <w:rFonts w:ascii="Trebuchet MS" w:eastAsia="Trebuchet MS" w:hAnsi="Trebuchet MS" w:cs="Trebuchet MS"/>
                <w:color w:val="2A2A2A"/>
                <w:spacing w:val="10"/>
                <w:sz w:val="18"/>
                <w:szCs w:val="18"/>
              </w:rPr>
              <w:t>Ohio</w:t>
            </w:r>
            <w:r>
              <w:rPr>
                <w:rStyle w:val="span"/>
                <w:rFonts w:ascii="Trebuchet MS" w:eastAsia="Trebuchet MS" w:hAnsi="Trebuchet MS" w:cs="Trebuchet MS"/>
                <w:color w:val="2A2A2A"/>
                <w:spacing w:val="10"/>
                <w:sz w:val="18"/>
                <w:szCs w:val="18"/>
              </w:rPr>
              <w:t xml:space="preserve">, </w:t>
            </w:r>
          </w:p>
          <w:p>
            <w:pPr>
              <w:pStyle w:val="paddedline"/>
              <w:spacing w:before="0" w:after="0" w:line="280" w:lineRule="atLeast"/>
              <w:ind w:left="0" w:right="340"/>
              <w:rPr>
                <w:rStyle w:val="lef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Engineering</w:t>
            </w:r>
            <w:r>
              <w:rPr>
                <w:rStyle w:val="span"/>
                <w:rFonts w:ascii="Trebuchet MS" w:eastAsia="Trebuchet MS" w:hAnsi="Trebuchet MS" w:cs="Trebuchet MS"/>
                <w:color w:val="2A2A2A"/>
                <w:spacing w:val="10"/>
                <w:sz w:val="18"/>
                <w:szCs w:val="18"/>
              </w:rPr>
              <w:t xml:space="preserve">, </w:t>
            </w:r>
            <w:r>
              <w:rPr>
                <w:rStyle w:val="span"/>
                <w:rFonts w:ascii="Trebuchet MS" w:eastAsia="Trebuchet MS" w:hAnsi="Trebuchet MS" w:cs="Trebuchet MS"/>
                <w:color w:val="2A2A2A"/>
                <w:spacing w:val="10"/>
                <w:sz w:val="18"/>
                <w:szCs w:val="18"/>
              </w:rPr>
              <w:t>2007</w:t>
            </w:r>
          </w:p>
        </w:tc>
        <w:tc>
          <w:tcPr>
            <w:tcW w:w="6240" w:type="dxa"/>
            <w:tcMar>
              <w:top w:w="5" w:type="dxa"/>
              <w:left w:w="5" w:type="dxa"/>
              <w:bottom w:w="5" w:type="dxa"/>
              <w:right w:w="5" w:type="dxa"/>
            </w:tcMar>
            <w:vAlign w:val="top"/>
            <w:hideMark/>
          </w:tcPr>
          <w:p>
            <w:pPr>
              <w:pStyle w:val="divdocumentdivsectiontitle"/>
              <w:pBdr>
                <w:top w:val="none" w:sz="0" w:space="0" w:color="auto"/>
                <w:left w:val="none" w:sz="0" w:space="0" w:color="auto"/>
                <w:bottom w:val="single" w:sz="16" w:space="5" w:color="DADADA"/>
                <w:right w:val="none" w:sz="0" w:space="0" w:color="auto"/>
              </w:pBdr>
              <w:spacing w:before="0" w:after="140"/>
              <w:ind w:left="400" w:right="0"/>
              <w:rPr>
                <w:rStyle w:val="right-box"/>
                <w:rFonts w:ascii="Bodoni MT" w:eastAsia="Bodoni MT" w:hAnsi="Bodoni MT" w:cs="Bodoni MT"/>
                <w:b/>
                <w:bCs/>
                <w:color w:val="0967C4"/>
                <w:spacing w:val="13"/>
                <w:sz w:val="28"/>
                <w:szCs w:val="28"/>
                <w:bdr w:val="none" w:sz="0" w:space="0" w:color="auto"/>
                <w:vertAlign w:val="baseline"/>
              </w:rPr>
            </w:pPr>
            <w:r>
              <w:rPr>
                <w:rStyle w:val="right-box"/>
                <w:b/>
                <w:bCs/>
                <w:spacing w:val="13"/>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SWISS RE</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Senior Software Developer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Armonk</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NY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06/2018</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Current</w:t>
            </w:r>
            <w:r>
              <w:rPr>
                <w:rStyle w:val="datesWrapper"/>
                <w:rFonts w:ascii="Trebuchet MS" w:eastAsia="Trebuchet MS" w:hAnsi="Trebuchet MS" w:cs="Trebuchet MS"/>
                <w:i/>
                <w:iCs/>
                <w:color w:val="2A2A2A"/>
                <w:spacing w:val="10"/>
                <w:sz w:val="18"/>
                <w:szCs w:val="18"/>
              </w:rPr>
              <w:t xml:space="preserve"> </w:t>
            </w:r>
          </w:p>
          <w:p>
            <w:pPr>
              <w:pStyle w:val="p"/>
              <w:spacing w:before="6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Life Insurance and Medicare Supplement Application</w:t>
            </w:r>
            <w:r>
              <w:rPr>
                <w:rStyle w:val="right-box"/>
                <w:rFonts w:ascii="Trebuchet MS" w:eastAsia="Trebuchet MS" w:hAnsi="Trebuchet MS" w:cs="Trebuchet MS"/>
                <w:color w:val="2A2A2A"/>
                <w:spacing w:val="10"/>
                <w:sz w:val="18"/>
                <w:szCs w:val="18"/>
                <w:bdr w:val="none" w:sz="0" w:space="0" w:color="auto"/>
                <w:vertAlign w:val="baseline"/>
              </w:rPr>
              <w:t xml:space="preserve"> - Lead the development on creating a B2B2C insurance platform for customers and insurance agents using Angular and Java on Azure.</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Worked with Software Architect and Senior Developers to design and identify suitable tech stack to develop the web platform.</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Lead a team of UI developers (on shore and offshore) in creating the platform using Angular.</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Worked closely with UX designer, backend developers, decision management and modeling analysts and business analysts to create page flow diagrams, technical and API documentation and give high level estimates.</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Angular Custom Library for creating reusable components.</w:t>
            </w:r>
            <w:r>
              <w:rPr>
                <w:rStyle w:val="right-box"/>
                <w:rFonts w:ascii="Trebuchet MS" w:eastAsia="Trebuchet MS" w:hAnsi="Trebuchet MS" w:cs="Trebuchet MS"/>
                <w:color w:val="2A2A2A"/>
                <w:spacing w:val="10"/>
                <w:sz w:val="18"/>
                <w:szCs w:val="18"/>
                <w:bdr w:val="none" w:sz="0" w:space="0" w:color="auto"/>
                <w:vertAlign w:val="baseline"/>
              </w:rPr>
              <w:br/>
            </w:r>
            <w:r>
              <w:rPr>
                <w:rStyle w:val="right-box"/>
                <w:rFonts w:ascii="Trebuchet MS" w:eastAsia="Trebuchet MS" w:hAnsi="Trebuchet MS" w:cs="Trebuchet MS"/>
                <w:color w:val="2A2A2A"/>
                <w:spacing w:val="10"/>
                <w:sz w:val="18"/>
                <w:szCs w:val="18"/>
                <w:bdr w:val="none" w:sz="0" w:space="0" w:color="auto"/>
                <w:vertAlign w:val="baseline"/>
              </w:rPr>
              <w:t>Hands on experience using Angular Http Interceptors, Lazy Loading Feature Modules, Observables and RxJs library, NgRx library for state management and Custom Validators in developing the portal.</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Integrated with Google Analytics and Azure Application Insights for page tracking and performance.</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unit test suite using Jest testing framework and integrated with Azure build pipelines for executing and generating test results and code coverage reports and ensured the team maintained an approved code coverage.</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several in-house apps, proof-of-concept apps using frameworks/languages such as React, Redux, Angular, C#, and Python.</w:t>
            </w:r>
          </w:p>
          <w:p>
            <w:pPr>
              <w:pStyle w:val="documentulli"/>
              <w:numPr>
                <w:ilvl w:val="0"/>
                <w:numId w:val="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Lead the daily stand up calls regularly.</w:t>
            </w:r>
          </w:p>
          <w:p>
            <w:pPr>
              <w:pStyle w:val="p"/>
              <w:spacing w:before="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Life Insurance and Medicare Supplement Application</w:t>
            </w:r>
            <w:r>
              <w:rPr>
                <w:rStyle w:val="right-box"/>
                <w:rFonts w:ascii="Trebuchet MS" w:eastAsia="Trebuchet MS" w:hAnsi="Trebuchet MS" w:cs="Trebuchet MS"/>
                <w:color w:val="2A2A2A"/>
                <w:spacing w:val="10"/>
                <w:sz w:val="18"/>
                <w:szCs w:val="18"/>
                <w:bdr w:val="none" w:sz="0" w:space="0" w:color="auto"/>
                <w:vertAlign w:val="baseline"/>
              </w:rPr>
              <w:t xml:space="preserve"> - Work with data team in creating light weight ELT processes for migrating data from third party sources to data warehouse using C#, Python, Azure Functions, Logic Apps, Azure Data Factory.</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Lead a team of 3 including data scientist and DevOps engineer in identifying a tool for secure data access for business users with various roles.</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Azure Functions using Python 3.x and C# to migrate data from SFTP location, ADLS to SQL data warehouse.</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Azure Logic Apps by integrating out-of-box Azure Services and custom Azure Functions (C#) for data processing and automating report generation and publication via email to internal business users.</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ETL processes using Azure Data Factory (ADF) V1 and V2 by integrating out-of-box Azure services and custom C# code.</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Worked with data scientist to create Azure Functions and Azure web apps using Python 3.x for data analysis and processing.</w:t>
            </w:r>
          </w:p>
          <w:p>
            <w:pPr>
              <w:pStyle w:val="documentulli"/>
              <w:numPr>
                <w:ilvl w:val="0"/>
                <w:numId w:val="5"/>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Extensive use of PowerShell and Python scripts for automating several data processing related tasks.</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THE NEW TEACHER PROJECT</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Senior Software Developer, DevOps</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Brooklyn</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NY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10/2011</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06/2018</w:t>
            </w:r>
            <w:r>
              <w:rPr>
                <w:rStyle w:val="datesWrapper"/>
                <w:rFonts w:ascii="Trebuchet MS" w:eastAsia="Trebuchet MS" w:hAnsi="Trebuchet MS" w:cs="Trebuchet MS"/>
                <w:i/>
                <w:iCs/>
                <w:color w:val="2A2A2A"/>
                <w:spacing w:val="10"/>
                <w:sz w:val="18"/>
                <w:szCs w:val="18"/>
              </w:rPr>
              <w:t xml:space="preserve"> </w:t>
            </w:r>
          </w:p>
          <w:p>
            <w:pPr>
              <w:pStyle w:val="p"/>
              <w:spacing w:before="6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Teacher Tracking Systems</w:t>
            </w:r>
            <w:r>
              <w:rPr>
                <w:rStyle w:val="right-box"/>
                <w:rFonts w:ascii="Trebuchet MS" w:eastAsia="Trebuchet MS" w:hAnsi="Trebuchet MS" w:cs="Trebuchet MS"/>
                <w:color w:val="2A2A2A"/>
                <w:spacing w:val="10"/>
                <w:sz w:val="18"/>
                <w:szCs w:val="18"/>
                <w:bdr w:val="none" w:sz="0" w:space="0" w:color="auto"/>
                <w:vertAlign w:val="baseline"/>
              </w:rPr>
              <w:t xml:space="preserve"> - Design/Architect and develop applicant tracking systems for teachers using Javascript, ASP.NET, Node.js, MongoDB, SQL Server on AWS. Leveraged several AWS services including SES, S3, Athena, DynamoDB.</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Designed and developed Applicant Tracking System TeacherTrack2 using .NET Framework deployed on AWS. The system is used by new/veteran teachers applying for new positions and by district staff for recruitment and by principals/coaches/evaluators for teacher evaluation.</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Designed and developed teacher observation tool Argus using JavaScript and Node.js and deployed on AWS. The system is used by coaches and evaluators for teacher evaluation.</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Designed and developed web based reporting system INRS using .NET Framework deployed on AWS. The system is used by district staff, principals to generate reports based on district/school/teacher level performance data.</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Designed and developed a ETL system to create a SQL Server data warehouse using AWS Step Functions, AWS Lambda, DynamoDB and Python (Petl).</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Designed and developed various Salesforce Integrations and Lightning components.</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Web development using HTML, CSS, JavaScript (ES6) frameworks such as Angular, Knockout and ASP.NET (Webforms/MVC).</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Backend development using languages C#, Node.js, Python and Go with databases SQL Server, MongoDB, PostgreSQL, DynamoDB and AWS RDS.</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Implement Serverless architecture by converting monolith services written in WCF to AWS microservices using Lambda/Step functions, S3, SES, DynamoDB Streams. Lambda/Step functions are created using .NET Core, Python and Go.</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Data analysis using Python (Pandas library).</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Design and develop microservices for Salesforce and Blackboard integration using AWS Lambda functions (.NET Core).</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custom Salesforce API endpoints using APEX Classes, Triggers, Salesforce BulkAPI.</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a CI/CD pipeline using AWS CloudFormation, Lambda, S3 and PowerShell scripting.</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Test-driven development using MbUnit, Galelio, Selenium, qUnit and Jasmine.</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Database programming using SQL Server, nHibernate, Entity Framework, Stored Procedures, Views.</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Use of Lucene.net for indexing data and Couchbase server for caching.</w:t>
            </w:r>
          </w:p>
          <w:p>
            <w:pPr>
              <w:pStyle w:val="documentulli"/>
              <w:numPr>
                <w:ilvl w:val="0"/>
                <w:numId w:val="6"/>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Extensive use of performance tools such as nHibernate profiler, SQL profiler, dotTrace, NewRelic for improving performance of website in terms of faster load times.</w:t>
            </w:r>
          </w:p>
          <w:p>
            <w:pPr>
              <w:pStyle w:val="p"/>
              <w:spacing w:before="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Operations</w:t>
            </w:r>
            <w:r>
              <w:rPr>
                <w:rStyle w:val="right-box"/>
                <w:rFonts w:ascii="Trebuchet MS" w:eastAsia="Trebuchet MS" w:hAnsi="Trebuchet MS" w:cs="Trebuchet MS"/>
                <w:color w:val="2A2A2A"/>
                <w:spacing w:val="10"/>
                <w:sz w:val="18"/>
                <w:szCs w:val="18"/>
                <w:bdr w:val="none" w:sz="0" w:space="0" w:color="auto"/>
                <w:vertAlign w:val="baseline"/>
              </w:rPr>
              <w:t xml:space="preserve"> - Worked with IT Operation team on migrating various applications from inhouse to AWS and Azure. Create staging and production environments for the dev teams and also provide production support.</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Helped in setting up beta and production environments.</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Provide 24x7 production support which includes addressing infrastructure as well as application alerts.</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Automate AWS infrastructure for CI-CD pipeline.</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Automation using AWS Powershell CLI for data backups, moving data between different instances and copying data from production instances to staging and dev instances.</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Setup monitoring, logging using CloudWatch</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Deployed a 3-member MongoDB replica set.</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Assisted in data center migration – Cologaurd to AWS</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Assisted in data center migration – Rackspace to Cologaurd</w:t>
            </w:r>
          </w:p>
          <w:p>
            <w:pPr>
              <w:pStyle w:val="documentulli"/>
              <w:numPr>
                <w:ilvl w:val="0"/>
                <w:numId w:val="7"/>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Setup Monitoring using Alchemy Eye.</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WindAnalytics.com</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Software Developer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Brooklyn</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NY</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04/2011</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10/2011</w:t>
            </w:r>
            <w:r>
              <w:rPr>
                <w:rStyle w:val="datesWrapper"/>
                <w:rFonts w:ascii="Trebuchet MS" w:eastAsia="Trebuchet MS" w:hAnsi="Trebuchet MS" w:cs="Trebuchet MS"/>
                <w:i/>
                <w:iCs/>
                <w:color w:val="2A2A2A"/>
                <w:spacing w:val="10"/>
                <w:sz w:val="18"/>
                <w:szCs w:val="18"/>
              </w:rPr>
              <w:t xml:space="preserve"> </w:t>
            </w:r>
          </w:p>
          <w:p>
            <w:pPr>
              <w:pStyle w:val="p"/>
              <w:spacing w:before="6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Residential Wind analysis Web Application</w:t>
            </w:r>
            <w:r>
              <w:rPr>
                <w:rStyle w:val="right-box"/>
                <w:rFonts w:ascii="Trebuchet MS" w:eastAsia="Trebuchet MS" w:hAnsi="Trebuchet MS" w:cs="Trebuchet MS"/>
                <w:color w:val="2A2A2A"/>
                <w:spacing w:val="10"/>
                <w:sz w:val="18"/>
                <w:szCs w:val="18"/>
                <w:bdr w:val="none" w:sz="0" w:space="0" w:color="auto"/>
                <w:vertAlign w:val="baseline"/>
              </w:rPr>
              <w:t xml:space="preserve"> - Designed a web application using n-Tier architecture for wind turbine installer/property owner to analyze whether a property is cost effective for wind turbine installation using ASP.NET MVC3, C# 4.0, WCF, Silverlight 4.0, SQL Server 2008, ArcGIS Server 10.0 and ESRI Silverlight API.</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authentication module using ASP.NET MVC3 with features such as CAPTCHA.</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Integrated with Zoho CRM (Zoho API) for forwarding the customer details to the CRM database.</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Integrated with PayPal for payment processing.</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ArcGIS cached service to create a wind class map for USA using NREL data that shows the average wind pattern.</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geoprocessing services to determine the wind class for missing areas based on nearest spatial search using Python.</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Extensive use of Linq, LinqToSQL, Entity framework and stored procedures for SQL Server CRUD operations and use of Domain Services consumed by the Silverlight.</w:t>
            </w:r>
          </w:p>
          <w:p>
            <w:pPr>
              <w:pStyle w:val="documentulli"/>
              <w:numPr>
                <w:ilvl w:val="0"/>
                <w:numId w:val="8"/>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Coding standards and practices based on MVVM (Silverlight), MVC3, CodeRush Xpress and unit testing.</w:t>
            </w:r>
          </w:p>
          <w:p>
            <w:pPr>
              <w:pStyle w:val="p"/>
              <w:spacing w:before="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Meteorological Data Checker Application</w:t>
            </w:r>
            <w:r>
              <w:rPr>
                <w:rStyle w:val="right-box"/>
                <w:rFonts w:ascii="Trebuchet MS" w:eastAsia="Trebuchet MS" w:hAnsi="Trebuchet MS" w:cs="Trebuchet MS"/>
                <w:color w:val="2A2A2A"/>
                <w:spacing w:val="10"/>
                <w:sz w:val="18"/>
                <w:szCs w:val="18"/>
                <w:bdr w:val="none" w:sz="0" w:space="0" w:color="auto"/>
                <w:vertAlign w:val="baseline"/>
              </w:rPr>
              <w:t xml:space="preserve"> - Developed a web application using n-Tier architecture for wind analyst to process met station data for wind analysis using ASP.NET MVC3, C#4, WCF RIA, Silverlight 4, SQL Server 2008, ArcGIS Server 10.0 and ESRI Silverlight API.</w:t>
            </w:r>
          </w:p>
          <w:p>
            <w:pPr>
              <w:pStyle w:val="documentulli"/>
              <w:numPr>
                <w:ilvl w:val="0"/>
                <w:numId w:val="9"/>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an ArcGIS dynamic service using ArcGIS Server that returns data (over 20,000 met stations) from SQL Server as dynamic tiles/images that change as the data changes.</w:t>
            </w:r>
          </w:p>
          <w:p>
            <w:pPr>
              <w:pStyle w:val="documentulli"/>
              <w:numPr>
                <w:ilvl w:val="0"/>
                <w:numId w:val="9"/>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The application allows an analyst to select an area of interest on the map to retrieve all the met stations in the area (using WCF RIA, Domain Services, LinqToSql and SQL stored procedure).</w:t>
            </w:r>
          </w:p>
          <w:p>
            <w:pPr>
              <w:pStyle w:val="documentulli"/>
              <w:numPr>
                <w:ilvl w:val="0"/>
                <w:numId w:val="9"/>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The analyst selects a station to further process the data.</w:t>
            </w:r>
          </w:p>
          <w:p>
            <w:pPr>
              <w:pStyle w:val="documentulli"/>
              <w:numPr>
                <w:ilvl w:val="0"/>
                <w:numId w:val="9"/>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Extensive use of Linq, LinqToSQL and Entity framework for SQL Server CRUD operations.</w:t>
            </w:r>
          </w:p>
          <w:p>
            <w:pPr>
              <w:pStyle w:val="documentulli"/>
              <w:numPr>
                <w:ilvl w:val="0"/>
                <w:numId w:val="9"/>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Coding standards and practices MVVM (Silverlight), MVC3 (ASP.NET), StyleCop and unit testing.</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FOLIAGE SOFTWARE SYSTEMS</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Software Developer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Burlington</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MA</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07/2010</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04/2011</w:t>
            </w:r>
            <w:r>
              <w:rPr>
                <w:rStyle w:val="datesWrapper"/>
                <w:rFonts w:ascii="Trebuchet MS" w:eastAsia="Trebuchet MS" w:hAnsi="Trebuchet MS" w:cs="Trebuchet MS"/>
                <w:i/>
                <w:iCs/>
                <w:color w:val="2A2A2A"/>
                <w:spacing w:val="10"/>
                <w:sz w:val="18"/>
                <w:szCs w:val="18"/>
              </w:rPr>
              <w:t xml:space="preserve"> </w:t>
            </w:r>
          </w:p>
          <w:p>
            <w:pPr>
              <w:pStyle w:val="p"/>
              <w:spacing w:before="6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i/>
                <w:iCs/>
                <w:color w:val="2A2A2A"/>
                <w:spacing w:val="10"/>
                <w:sz w:val="18"/>
                <w:szCs w:val="18"/>
                <w:u w:val="single" w:color="2A2A2A"/>
              </w:rPr>
              <w:t>VOLPE, Boston, MA</w:t>
            </w:r>
            <w:r>
              <w:rPr>
                <w:rStyle w:val="strong"/>
                <w:rFonts w:ascii="Trebuchet MS" w:eastAsia="Trebuchet MS" w:hAnsi="Trebuchet MS" w:cs="Trebuchet MS"/>
                <w:b/>
                <w:bCs/>
                <w:color w:val="2A2A2A"/>
                <w:spacing w:val="10"/>
                <w:sz w:val="18"/>
                <w:szCs w:val="18"/>
              </w:rPr>
              <w:t xml:space="preserve"> </w:t>
            </w:r>
            <w:r>
              <w:rPr>
                <w:rStyle w:val="right-box"/>
                <w:rFonts w:ascii="Trebuchet MS" w:eastAsia="Trebuchet MS" w:hAnsi="Trebuchet MS" w:cs="Trebuchet MS"/>
                <w:color w:val="2A2A2A"/>
                <w:spacing w:val="10"/>
                <w:sz w:val="18"/>
                <w:szCs w:val="18"/>
                <w:bdr w:val="none" w:sz="0" w:space="0" w:color="auto"/>
                <w:vertAlign w:val="baseline"/>
              </w:rPr>
              <w:t>-</w:t>
            </w:r>
            <w:r>
              <w:rPr>
                <w:rStyle w:val="strong"/>
                <w:rFonts w:ascii="Trebuchet MS" w:eastAsia="Trebuchet MS" w:hAnsi="Trebuchet MS" w:cs="Trebuchet MS"/>
                <w:b/>
                <w:bCs/>
                <w:color w:val="2A2A2A"/>
                <w:spacing w:val="10"/>
                <w:sz w:val="18"/>
                <w:szCs w:val="18"/>
              </w:rPr>
              <w:t xml:space="preserve"> </w:t>
            </w:r>
            <w:r>
              <w:rPr>
                <w:rStyle w:val="right-box"/>
                <w:rFonts w:ascii="Trebuchet MS" w:eastAsia="Trebuchet MS" w:hAnsi="Trebuchet MS" w:cs="Trebuchet MS"/>
                <w:color w:val="2A2A2A"/>
                <w:spacing w:val="10"/>
                <w:sz w:val="18"/>
                <w:szCs w:val="18"/>
                <w:bdr w:val="none" w:sz="0" w:space="0" w:color="auto"/>
                <w:vertAlign w:val="baseline"/>
              </w:rPr>
              <w:t>Developed a web application for FAA/NPS personnel to download/view/add/modify GIS data using ASP.NET 4.0, C# 4.0, Silverlight 4.0, SQL Server 2008, ArcGIS Server 10.0, ArcSDE, ArcGIS API for Silverlight.</w:t>
            </w:r>
          </w:p>
          <w:p>
            <w:pPr>
              <w:pStyle w:val="documentulli"/>
              <w:numPr>
                <w:ilvl w:val="0"/>
                <w:numId w:val="10"/>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Silverlight Telerik Rad Controls for displaying data (tabular and graphical).</w:t>
            </w:r>
          </w:p>
          <w:p>
            <w:pPr>
              <w:pStyle w:val="documentulli"/>
              <w:numPr>
                <w:ilvl w:val="0"/>
                <w:numId w:val="10"/>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Web Services to automatically download GIS data (USGS Seamless server) on the server and import it to the ArcSDE database.</w:t>
            </w:r>
          </w:p>
          <w:p>
            <w:pPr>
              <w:pStyle w:val="documentulli"/>
              <w:numPr>
                <w:ilvl w:val="0"/>
                <w:numId w:val="10"/>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Created REST based geoprocessing services using ArcGIS Server, Python and ArcObjects to send large amounts of GIS data as images.</w:t>
            </w:r>
          </w:p>
          <w:p>
            <w:pPr>
              <w:pStyle w:val="documentulli"/>
              <w:numPr>
                <w:ilvl w:val="0"/>
                <w:numId w:val="10"/>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Extended the ArcGIS API for Silverlight for building complex user specific GIS tools that utilized the geoprocessing services/third party web services to analyze the GIS data.</w:t>
            </w:r>
          </w:p>
          <w:p>
            <w:pPr>
              <w:pStyle w:val="documentulli"/>
              <w:numPr>
                <w:ilvl w:val="0"/>
                <w:numId w:val="10"/>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Coding standards and practices based on MVVM pattern, styling using StyleCop and unit testing using MSTest.</w:t>
            </w:r>
          </w:p>
          <w:p>
            <w:pPr>
              <w:pStyle w:val="p"/>
              <w:spacing w:before="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i/>
                <w:iCs/>
                <w:color w:val="2A2A2A"/>
                <w:spacing w:val="10"/>
                <w:sz w:val="18"/>
                <w:szCs w:val="18"/>
                <w:u w:val="single" w:color="2A2A2A"/>
              </w:rPr>
              <w:t>VOLPE, Boston, MA</w:t>
            </w:r>
            <w:r>
              <w:rPr>
                <w:rStyle w:val="em"/>
                <w:rFonts w:ascii="Trebuchet MS" w:eastAsia="Trebuchet MS" w:hAnsi="Trebuchet MS" w:cs="Trebuchet MS"/>
                <w:i/>
                <w:iCs/>
                <w:color w:val="2A2A2A"/>
                <w:spacing w:val="10"/>
                <w:sz w:val="18"/>
                <w:szCs w:val="18"/>
              </w:rPr>
              <w:t xml:space="preserve"> - </w:t>
            </w:r>
            <w:r>
              <w:rPr>
                <w:rStyle w:val="right-box"/>
                <w:rFonts w:ascii="Trebuchet MS" w:eastAsia="Trebuchet MS" w:hAnsi="Trebuchet MS" w:cs="Trebuchet MS"/>
                <w:color w:val="2A2A2A"/>
                <w:spacing w:val="10"/>
                <w:sz w:val="18"/>
                <w:szCs w:val="18"/>
                <w:bdr w:val="none" w:sz="0" w:space="0" w:color="auto"/>
                <w:vertAlign w:val="baseline"/>
              </w:rPr>
              <w:t xml:space="preserve">Developed a prototype web based geographical information system for FAA using </w:t>
            </w:r>
            <w:r>
              <w:rPr>
                <w:rStyle w:val="strong"/>
                <w:rFonts w:ascii="Trebuchet MS" w:eastAsia="Trebuchet MS" w:hAnsi="Trebuchet MS" w:cs="Trebuchet MS"/>
                <w:b/>
                <w:bCs/>
                <w:color w:val="2A2A2A"/>
                <w:spacing w:val="10"/>
                <w:sz w:val="18"/>
                <w:szCs w:val="18"/>
              </w:rPr>
              <w:t>ASP.NET, C#,</w:t>
            </w:r>
            <w:r>
              <w:rPr>
                <w:rStyle w:val="right-box"/>
                <w:rFonts w:ascii="Trebuchet MS" w:eastAsia="Trebuchet MS" w:hAnsi="Trebuchet MS" w:cs="Trebuchet MS"/>
                <w:color w:val="2A2A2A"/>
                <w:spacing w:val="10"/>
                <w:sz w:val="18"/>
                <w:szCs w:val="18"/>
                <w:bdr w:val="none" w:sz="0" w:space="0" w:color="auto"/>
                <w:vertAlign w:val="baseline"/>
              </w:rPr>
              <w:t xml:space="preserve"> </w:t>
            </w:r>
            <w:r>
              <w:rPr>
                <w:rStyle w:val="strong"/>
                <w:rFonts w:ascii="Trebuchet MS" w:eastAsia="Trebuchet MS" w:hAnsi="Trebuchet MS" w:cs="Trebuchet MS"/>
                <w:b/>
                <w:bCs/>
                <w:color w:val="2A2A2A"/>
                <w:spacing w:val="10"/>
                <w:sz w:val="18"/>
                <w:szCs w:val="18"/>
              </w:rPr>
              <w:t>ArcGIS Server 9.3</w:t>
            </w:r>
            <w:r>
              <w:rPr>
                <w:rStyle w:val="right-box"/>
                <w:rFonts w:ascii="Trebuchet MS" w:eastAsia="Trebuchet MS" w:hAnsi="Trebuchet MS" w:cs="Trebuchet MS"/>
                <w:color w:val="2A2A2A"/>
                <w:spacing w:val="10"/>
                <w:sz w:val="18"/>
                <w:szCs w:val="18"/>
                <w:bdr w:val="none" w:sz="0" w:space="0" w:color="auto"/>
                <w:vertAlign w:val="baseline"/>
              </w:rPr>
              <w:t xml:space="preserve">, ArcSDE 9.3, ArcGIS </w:t>
            </w:r>
            <w:r>
              <w:rPr>
                <w:rStyle w:val="strong"/>
                <w:rFonts w:ascii="Trebuchet MS" w:eastAsia="Trebuchet MS" w:hAnsi="Trebuchet MS" w:cs="Trebuchet MS"/>
                <w:b/>
                <w:bCs/>
                <w:color w:val="2A2A2A"/>
                <w:spacing w:val="10"/>
                <w:sz w:val="18"/>
                <w:szCs w:val="18"/>
              </w:rPr>
              <w:t>WebADF</w:t>
            </w:r>
            <w:r>
              <w:rPr>
                <w:rStyle w:val="right-box"/>
                <w:rFonts w:ascii="Trebuchet MS" w:eastAsia="Trebuchet MS" w:hAnsi="Trebuchet MS" w:cs="Trebuchet MS"/>
                <w:color w:val="2A2A2A"/>
                <w:spacing w:val="10"/>
                <w:sz w:val="18"/>
                <w:szCs w:val="18"/>
                <w:bdr w:val="none" w:sz="0" w:space="0" w:color="auto"/>
                <w:vertAlign w:val="baseline"/>
              </w:rPr>
              <w:t xml:space="preserve"> in an AGILE process.</w:t>
            </w:r>
          </w:p>
          <w:p>
            <w:pPr>
              <w:pStyle w:val="documentulli"/>
              <w:numPr>
                <w:ilvl w:val="0"/>
                <w:numId w:val="11"/>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The web based GIS application had features such as connecting to ArcSDE, editing features (adding, deleting and changing geometry).</w:t>
            </w:r>
          </w:p>
          <w:p>
            <w:pPr>
              <w:pStyle w:val="documentulli"/>
              <w:numPr>
                <w:ilvl w:val="0"/>
                <w:numId w:val="11"/>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custom GIS web controls that extended WebADF controls using C#.</w:t>
            </w:r>
          </w:p>
          <w:p>
            <w:pPr>
              <w:pStyle w:val="documentulli"/>
              <w:numPr>
                <w:ilvl w:val="0"/>
                <w:numId w:val="11"/>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 xml:space="preserve">Conversion of WEB ADF based application to </w:t>
            </w:r>
            <w:r>
              <w:rPr>
                <w:rStyle w:val="strong"/>
                <w:rFonts w:ascii="Trebuchet MS" w:eastAsia="Trebuchet MS" w:hAnsi="Trebuchet MS" w:cs="Trebuchet MS"/>
                <w:b/>
                <w:bCs/>
                <w:color w:val="2A2A2A"/>
                <w:spacing w:val="10"/>
                <w:sz w:val="18"/>
                <w:szCs w:val="18"/>
              </w:rPr>
              <w:t>Silverlight</w:t>
            </w:r>
            <w:r>
              <w:rPr>
                <w:rStyle w:val="right-box"/>
                <w:rFonts w:ascii="Trebuchet MS" w:eastAsia="Trebuchet MS" w:hAnsi="Trebuchet MS" w:cs="Trebuchet MS"/>
                <w:color w:val="2A2A2A"/>
                <w:spacing w:val="10"/>
                <w:sz w:val="18"/>
                <w:szCs w:val="18"/>
                <w:bdr w:val="none" w:sz="0" w:space="0" w:color="auto"/>
                <w:vertAlign w:val="baseline"/>
              </w:rPr>
              <w:t xml:space="preserve"> version.</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INFRASTRUCTURE MANAGEMENT SERVICES, INC</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Software Developer</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Chicago</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IL</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12/2007</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07/2010</w:t>
            </w:r>
            <w:r>
              <w:rPr>
                <w:rStyle w:val="datesWrapper"/>
                <w:rFonts w:ascii="Trebuchet MS" w:eastAsia="Trebuchet MS" w:hAnsi="Trebuchet MS" w:cs="Trebuchet MS"/>
                <w:i/>
                <w:iCs/>
                <w:color w:val="2A2A2A"/>
                <w:spacing w:val="10"/>
                <w:sz w:val="18"/>
                <w:szCs w:val="18"/>
              </w:rPr>
              <w:t xml:space="preserve"> </w:t>
            </w:r>
          </w:p>
          <w:p>
            <w:pPr>
              <w:pStyle w:val="p"/>
              <w:spacing w:before="60" w:after="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strong"/>
                <w:rFonts w:ascii="Trebuchet MS" w:eastAsia="Trebuchet MS" w:hAnsi="Trebuchet MS" w:cs="Trebuchet MS"/>
                <w:b/>
                <w:bCs/>
                <w:color w:val="2A2A2A"/>
                <w:spacing w:val="10"/>
                <w:sz w:val="18"/>
                <w:szCs w:val="18"/>
                <w:u w:val="single" w:color="2A2A2A"/>
              </w:rPr>
              <w:t>Pavement Management Information Systems</w:t>
            </w:r>
            <w:r>
              <w:rPr>
                <w:rStyle w:val="right-box"/>
                <w:rFonts w:ascii="Trebuchet MS" w:eastAsia="Trebuchet MS" w:hAnsi="Trebuchet MS" w:cs="Trebuchet MS"/>
                <w:color w:val="2A2A2A"/>
                <w:spacing w:val="10"/>
                <w:sz w:val="18"/>
                <w:szCs w:val="18"/>
                <w:bdr w:val="none" w:sz="0" w:space="0" w:color="auto"/>
                <w:vertAlign w:val="baseline"/>
              </w:rPr>
              <w:t xml:space="preserve"> - Created web and desktop applications for pavement data collection and data analysis. Applications involved in collecting location data, pavement condition data.</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 data collection application using C#, DevExpress, SQL Server that interfaced deflection measurement instrument with a GPS instrument using serial port communication.</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 web-based PMIS that integrated pavement condition data (Data, Images and Videos) with GIS maps using .NET Framework, Bing Maps and SQL Server.</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an online data collection/validation Silverlight application for field crew/office personnel.</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Field crews upload data online as data are collected which is then evaluated by office personnel.</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various kinds of 3D data visualization techniques using ArcGIS, KML/Google Earth, Silverlight 3, Bing Maps and field surveying data.</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 QA software analysis tool using C# Winforms, WPF and SQL Server to QA the data.</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The statistical models in the system help to identify and correct the data quality issues.</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 low cost system to tie-in the field data to its geographic location by creating a software application using C# that interfaced with GPS instrument and road data collection equipment.</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a new image capture software using C#, Sony Vegas to enable capturing of hi-definition images of pavements from video tapes for integration with pavement network data.</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Introduced concept of using open source alternatives such as Google Earth for cost-constrained clients to display pavement data and integrate with existing pavement management systems.</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Involved in creating project documentation in SDLC phase using MS Project, IBM Rational.</w:t>
            </w:r>
          </w:p>
          <w:p>
            <w:pPr>
              <w:pStyle w:val="documentulli"/>
              <w:numPr>
                <w:ilvl w:val="0"/>
                <w:numId w:val="12"/>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Responsible for maintaining/upgrading existing IMS pavement management software called PavePRO developed in Visual FoxPro.</w:t>
            </w:r>
          </w:p>
          <w:p>
            <w:pPr>
              <w:pStyle w:val="divdocumentsinglecolumn"/>
              <w:pBdr>
                <w:top w:val="none" w:sz="0" w:space="0" w:color="auto"/>
                <w:left w:val="none" w:sz="0" w:space="0" w:color="auto"/>
                <w:bottom w:val="none" w:sz="0" w:space="0" w:color="auto"/>
                <w:right w:val="none" w:sz="0" w:space="0" w:color="auto"/>
              </w:pBdr>
              <w:spacing w:before="300" w:line="280" w:lineRule="atLeast"/>
              <w:ind w:left="400" w:right="0"/>
              <w:rPr>
                <w:rStyle w:val="right-box"/>
                <w:rFonts w:ascii="Trebuchet MS" w:eastAsia="Trebuchet MS" w:hAnsi="Trebuchet MS" w:cs="Trebuchet MS"/>
                <w:color w:val="2A2A2A"/>
                <w:spacing w:val="10"/>
                <w:sz w:val="18"/>
                <w:szCs w:val="18"/>
                <w:bdr w:val="none" w:sz="0" w:space="0" w:color="auto"/>
                <w:vertAlign w:val="baseline"/>
              </w:rPr>
            </w:pPr>
            <w:r>
              <w:rPr>
                <w:rStyle w:val="divdocumentcompanyname"/>
                <w:rFonts w:ascii="Trebuchet MS" w:eastAsia="Trebuchet MS" w:hAnsi="Trebuchet MS" w:cs="Trebuchet MS"/>
                <w:b/>
                <w:bCs/>
                <w:color w:val="2A2A2A"/>
              </w:rPr>
              <w:t>UNIVERSITY OF TOLEDO</w:t>
            </w:r>
            <w:r>
              <w:rPr>
                <w:rStyle w:val="singlecolumnspanpaddedlinenth-child1"/>
                <w:rFonts w:ascii="Trebuchet MS" w:eastAsia="Trebuchet MS" w:hAnsi="Trebuchet MS" w:cs="Trebuchet MS"/>
                <w:color w:val="2A2A2A"/>
                <w:sz w:val="18"/>
                <w:szCs w:val="18"/>
              </w:rPr>
              <w:t xml:space="preserve"> </w:t>
            </w:r>
          </w:p>
          <w:p>
            <w:pPr>
              <w:pStyle w:val="paddedline"/>
              <w:spacing w:before="0" w:after="0" w:line="280" w:lineRule="atLeast"/>
              <w:ind w:left="400" w:right="0"/>
              <w:rPr>
                <w:rStyle w:val="right-box"/>
                <w:rFonts w:ascii="Trebuchet MS" w:eastAsia="Trebuchet MS" w:hAnsi="Trebuchet MS" w:cs="Trebuchet MS"/>
                <w:i/>
                <w:iCs/>
                <w:color w:val="2A2A2A"/>
                <w:spacing w:val="10"/>
                <w:sz w:val="18"/>
                <w:szCs w:val="18"/>
                <w:bdr w:val="none" w:sz="0" w:space="0" w:color="auto"/>
                <w:vertAlign w:val="baseline"/>
              </w:rPr>
            </w:pPr>
            <w:r>
              <w:rPr>
                <w:rStyle w:val="span"/>
                <w:rFonts w:ascii="Trebuchet MS" w:eastAsia="Trebuchet MS" w:hAnsi="Trebuchet MS" w:cs="Trebuchet MS"/>
                <w:i/>
                <w:iCs/>
                <w:color w:val="2A2A2A"/>
                <w:spacing w:val="10"/>
                <w:sz w:val="18"/>
                <w:szCs w:val="18"/>
              </w:rPr>
              <w:t>Doctoral Research Assistant</w:t>
            </w:r>
            <w:r>
              <w:rPr>
                <w:rStyle w:val="sprtr"/>
                <w:rFonts w:ascii="Trebuchet MS" w:eastAsia="Trebuchet MS" w:hAnsi="Trebuchet MS" w:cs="Trebuchet MS"/>
                <w:i/>
                <w:iCs/>
                <w:color w:val="2A2A2A"/>
                <w:spacing w:val="10"/>
                <w:sz w:val="18"/>
                <w:szCs w:val="18"/>
              </w:rPr>
              <w:t>  | </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Toledo</w:t>
            </w:r>
            <w:r>
              <w:rPr>
                <w:rStyle w:val="span"/>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OH</w:t>
            </w:r>
            <w:r>
              <w:rPr>
                <w:rStyle w:val="right-box"/>
                <w:rFonts w:ascii="Trebuchet MS" w:eastAsia="Trebuchet MS" w:hAnsi="Trebuchet MS" w:cs="Trebuchet MS"/>
                <w:i/>
                <w:iCs/>
                <w:color w:val="2A2A2A"/>
                <w:spacing w:val="10"/>
                <w:sz w:val="18"/>
                <w:szCs w:val="18"/>
                <w:bdr w:val="none" w:sz="0" w:space="0" w:color="auto"/>
                <w:vertAlign w:val="baseline"/>
              </w:rPr>
              <w:t xml:space="preserve"> </w:t>
            </w:r>
            <w:r>
              <w:rPr>
                <w:rStyle w:val="span"/>
                <w:rFonts w:ascii="Trebuchet MS" w:eastAsia="Trebuchet MS" w:hAnsi="Trebuchet MS" w:cs="Trebuchet MS"/>
                <w:i/>
                <w:iCs/>
                <w:color w:val="2A2A2A"/>
                <w:spacing w:val="10"/>
                <w:sz w:val="18"/>
                <w:szCs w:val="18"/>
              </w:rPr>
              <w:t>     </w:t>
            </w:r>
            <w:r>
              <w:rPr>
                <w:rStyle w:val="datesWrapper"/>
                <w:rFonts w:ascii="Trebuchet MS" w:eastAsia="Trebuchet MS" w:hAnsi="Trebuchet MS" w:cs="Trebuchet MS"/>
                <w:i/>
                <w:iCs/>
                <w:color w:val="2A2A2A"/>
                <w:spacing w:val="10"/>
                <w:sz w:val="18"/>
                <w:szCs w:val="18"/>
              </w:rPr>
              <w:t xml:space="preserve"> </w:t>
            </w:r>
            <w:r>
              <w:rPr>
                <w:rStyle w:val="span"/>
                <w:rFonts w:ascii="Trebuchet MS" w:eastAsia="Trebuchet MS" w:hAnsi="Trebuchet MS" w:cs="Trebuchet MS"/>
                <w:i/>
                <w:iCs/>
                <w:color w:val="2A2A2A"/>
                <w:spacing w:val="10"/>
                <w:sz w:val="18"/>
                <w:szCs w:val="18"/>
              </w:rPr>
              <w:t>08/2002</w:t>
            </w:r>
            <w:r>
              <w:rPr>
                <w:rStyle w:val="span"/>
                <w:rFonts w:ascii="Trebuchet MS" w:eastAsia="Trebuchet MS" w:hAnsi="Trebuchet MS" w:cs="Trebuchet MS"/>
                <w:i/>
                <w:iCs/>
                <w:color w:val="2A2A2A"/>
                <w:spacing w:val="10"/>
                <w:sz w:val="18"/>
                <w:szCs w:val="18"/>
              </w:rPr>
              <w:t xml:space="preserve"> to </w:t>
            </w:r>
            <w:r>
              <w:rPr>
                <w:rStyle w:val="span"/>
                <w:rFonts w:ascii="Trebuchet MS" w:eastAsia="Trebuchet MS" w:hAnsi="Trebuchet MS" w:cs="Trebuchet MS"/>
                <w:i/>
                <w:iCs/>
                <w:color w:val="2A2A2A"/>
                <w:spacing w:val="10"/>
                <w:sz w:val="18"/>
                <w:szCs w:val="18"/>
              </w:rPr>
              <w:t>12/2007</w:t>
            </w:r>
            <w:r>
              <w:rPr>
                <w:rStyle w:val="datesWrapper"/>
                <w:rFonts w:ascii="Trebuchet MS" w:eastAsia="Trebuchet MS" w:hAnsi="Trebuchet MS" w:cs="Trebuchet MS"/>
                <w:i/>
                <w:iCs/>
                <w:color w:val="2A2A2A"/>
                <w:spacing w:val="10"/>
                <w:sz w:val="18"/>
                <w:szCs w:val="18"/>
              </w:rPr>
              <w:t xml:space="preserve"> </w:t>
            </w:r>
          </w:p>
          <w:p>
            <w:pPr>
              <w:pStyle w:val="documentulli"/>
              <w:numPr>
                <w:ilvl w:val="0"/>
                <w:numId w:val="13"/>
              </w:numPr>
              <w:spacing w:before="6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Performed extensive research, development and analysis of pavement management information system (PMIS) for the Ohio Department of Transportation (ODOT).</w:t>
            </w:r>
          </w:p>
          <w:p>
            <w:pPr>
              <w:pStyle w:val="documentulli"/>
              <w:numPr>
                <w:ilvl w:val="0"/>
                <w:numId w:val="13"/>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Liaised closely with ODOT Office of Pavement Engineering in gathering user requirements and delivering project updates.</w:t>
            </w:r>
          </w:p>
          <w:p>
            <w:pPr>
              <w:pStyle w:val="documentulli"/>
              <w:numPr>
                <w:ilvl w:val="0"/>
                <w:numId w:val="13"/>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Developed Pavement Management Information System (PMIS) for ODOT.</w:t>
            </w:r>
          </w:p>
          <w:p>
            <w:pPr>
              <w:pStyle w:val="documentulli"/>
              <w:numPr>
                <w:ilvl w:val="0"/>
                <w:numId w:val="13"/>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PMIS is a data input, analysis and reporting software in VB6, MS Access, DAO, ArcGIS and MapObjects.</w:t>
            </w:r>
          </w:p>
          <w:p>
            <w:pPr>
              <w:pStyle w:val="documentulli"/>
              <w:numPr>
                <w:ilvl w:val="0"/>
                <w:numId w:val="13"/>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Spearheaded development and implementation of Aggregate Geographical Information System (AGIS) for ODOT using C#, ArcGIS, ArcObjects and Access for use in performing analysis of spatial statistics culled from pavement aggregate data.</w:t>
            </w:r>
          </w:p>
          <w:p>
            <w:pPr>
              <w:pStyle w:val="documentulli"/>
              <w:numPr>
                <w:ilvl w:val="0"/>
                <w:numId w:val="13"/>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Skillfully analyzed and programmed into PMIS statistical models such as regression, Markov, Kaplan-Meier, Weibull and linear mixed effects.</w:t>
            </w:r>
          </w:p>
          <w:p>
            <w:pPr>
              <w:pStyle w:val="documentulli"/>
              <w:numPr>
                <w:ilvl w:val="0"/>
                <w:numId w:val="13"/>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right-box"/>
                <w:rFonts w:ascii="Trebuchet MS" w:eastAsia="Trebuchet MS" w:hAnsi="Trebuchet MS" w:cs="Trebuchet MS"/>
                <w:color w:val="2A2A2A"/>
                <w:spacing w:val="10"/>
                <w:sz w:val="18"/>
                <w:szCs w:val="18"/>
                <w:bdr w:val="none" w:sz="0" w:space="0" w:color="auto"/>
                <w:vertAlign w:val="baseline"/>
              </w:rPr>
              <w:t>Utilized data mining algorithms such as cluster analysis, decision trees and fuzzy logic using C# and Java to identify existing patterns in ODOT data.</w:t>
            </w:r>
          </w:p>
          <w:p>
            <w:pPr>
              <w:pStyle w:val="divdocumentdivsectiontitle"/>
              <w:pBdr>
                <w:top w:val="none" w:sz="0" w:space="0" w:color="auto"/>
                <w:left w:val="none" w:sz="0" w:space="0" w:color="auto"/>
                <w:bottom w:val="single" w:sz="16" w:space="5" w:color="DADADA"/>
                <w:right w:val="none" w:sz="0" w:space="0" w:color="auto"/>
              </w:pBdr>
              <w:spacing w:before="300" w:after="140"/>
              <w:ind w:left="400" w:right="0"/>
              <w:rPr>
                <w:rStyle w:val="right-box"/>
                <w:rFonts w:ascii="Bodoni MT" w:eastAsia="Bodoni MT" w:hAnsi="Bodoni MT" w:cs="Bodoni MT"/>
                <w:b/>
                <w:bCs/>
                <w:color w:val="0967C4"/>
                <w:spacing w:val="13"/>
                <w:sz w:val="28"/>
                <w:szCs w:val="28"/>
                <w:bdr w:val="none" w:sz="0" w:space="0" w:color="auto"/>
                <w:vertAlign w:val="baseline"/>
              </w:rPr>
            </w:pPr>
            <w:r>
              <w:rPr>
                <w:rStyle w:val="right-box"/>
                <w:b/>
                <w:bCs/>
                <w:spacing w:val="13"/>
                <w:bdr w:val="none" w:sz="0" w:space="0" w:color="auto"/>
                <w:vertAlign w:val="baseline"/>
              </w:rPr>
              <w:t>Websites, Portfolios, Profiles</w:t>
            </w:r>
          </w:p>
          <w:p>
            <w:pPr>
              <w:pStyle w:val="documentulli"/>
              <w:numPr>
                <w:ilvl w:val="0"/>
                <w:numId w:val="14"/>
              </w:numPr>
              <w:pBdr>
                <w:top w:val="none" w:sz="0" w:space="0" w:color="auto"/>
                <w:left w:val="none" w:sz="0" w:space="0" w:color="auto"/>
                <w:bottom w:val="none" w:sz="0" w:space="0" w:color="auto"/>
                <w:right w:val="none" w:sz="0" w:space="0" w:color="auto"/>
              </w:pBd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https://github.com/harip</w:t>
            </w:r>
          </w:p>
          <w:p>
            <w:pPr>
              <w:pStyle w:val="documentulli"/>
              <w:numPr>
                <w:ilvl w:val="0"/>
                <w:numId w:val="1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https://harip.github.io/site/pythonds</w:t>
            </w:r>
          </w:p>
          <w:p>
            <w:pPr>
              <w:pStyle w:val="documentulli"/>
              <w:numPr>
                <w:ilvl w:val="0"/>
                <w:numId w:val="14"/>
              </w:numPr>
              <w:spacing w:before="0" w:after="0" w:line="280" w:lineRule="atLeast"/>
              <w:ind w:left="580" w:right="0" w:hanging="183"/>
              <w:jc w:val="left"/>
              <w:rPr>
                <w:rStyle w:val="right-box"/>
                <w:rFonts w:ascii="Trebuchet MS" w:eastAsia="Trebuchet MS" w:hAnsi="Trebuchet MS" w:cs="Trebuchet MS"/>
                <w:color w:val="2A2A2A"/>
                <w:spacing w:val="10"/>
                <w:sz w:val="18"/>
                <w:szCs w:val="18"/>
                <w:bdr w:val="none" w:sz="0" w:space="0" w:color="auto"/>
                <w:vertAlign w:val="baseline"/>
              </w:rPr>
            </w:pPr>
            <w:r>
              <w:rPr>
                <w:rStyle w:val="span"/>
                <w:rFonts w:ascii="Trebuchet MS" w:eastAsia="Trebuchet MS" w:hAnsi="Trebuchet MS" w:cs="Trebuchet MS"/>
                <w:color w:val="2A2A2A"/>
                <w:spacing w:val="10"/>
                <w:sz w:val="18"/>
                <w:szCs w:val="18"/>
              </w:rPr>
              <w:t>https://www.linkedin.com/in/charanp</w:t>
            </w:r>
          </w:p>
        </w:tc>
      </w:tr>
    </w:tbl>
    <w:p>
      <w:pPr>
        <w:rPr>
          <w:rFonts w:ascii="Trebuchet MS" w:eastAsia="Trebuchet MS" w:hAnsi="Trebuchet MS" w:cs="Trebuchet MS"/>
          <w:color w:val="2A2A2A"/>
          <w:sz w:val="18"/>
          <w:szCs w:val="18"/>
          <w:bdr w:val="none" w:sz="0" w:space="0" w:color="auto"/>
          <w:vertAlign w:val="baseline"/>
        </w:rPr>
      </w:pPr>
    </w:p>
    <w:sectPr>
      <w:pgSz w:w="12240" w:h="15840"/>
      <w:pgMar w:top="800" w:right="1000" w:bottom="800" w:left="1000" w:header="720" w:footer="720"/>
      <w:cols w:space="720"/>
    </w:sectPr>
  </w:body>
</w:document>
</file>

<file path=word/fontTable.xml><?xml version="1.0" encoding="utf-8"?>
<w:fonts xmlns:r="http://schemas.openxmlformats.org/officeDocument/2006/relationships" xmlns:w="http://schemas.openxmlformats.org/wordprocessingml/2006/main">
  <w:font w:name="Bodoni MT">
    <w:charset w:val="00"/>
    <w:family w:val="auto"/>
    <w:pitch w:val="default"/>
    <w:sig w:usb0="00000000" w:usb1="00000000" w:usb2="00000000" w:usb3="00000000" w:csb0="00000001" w:csb1="00000000"/>
    <w:embedRegular r:id="rId1" w:fontKey="{FF46394C-EC4E-4ED3-A92C-281D7F7FE4F4}"/>
    <w:embedBold r:id="rId2" w:fontKey="{C54C062C-747A-4481-B6AE-1E66B0277B08}"/>
  </w:font>
  <w:font w:name="Courier New">
    <w:charset w:val="00"/>
    <w:family w:val="auto"/>
    <w:pitch w:val="default"/>
  </w:font>
  <w:font w:name="Symbol">
    <w:charset w:val="00"/>
    <w:family w:val="auto"/>
    <w:pitch w:val="default"/>
  </w:font>
  <w:font w:name="Times New Roman">
    <w:charset w:val="00"/>
    <w:family w:val="auto"/>
    <w:pitch w:val="default"/>
  </w:font>
  <w:font w:name="Trebuchet MS">
    <w:charset w:val="00"/>
    <w:family w:val="auto"/>
    <w:pitch w:val="default"/>
    <w:sig w:usb0="00000000" w:usb1="00000000" w:usb2="00000000" w:usb3="00000000" w:csb0="00000001" w:csb1="00000000"/>
    <w:embedRegular r:id="rId3" w:fontKey="{3F3DE9C9-2F45-4D73-B151-FFCC4613679A}"/>
    <w:embedBold r:id="rId4" w:fontKey="{B9BB25FD-80EB-4B5F-A78A-C3E74FB9331D}"/>
    <w:embedItalic r:id="rId5" w:fontKey="{246D7CEF-06D8-4335-B08D-EA6AE6E548AA}"/>
    <w:embedBoldItalic r:id="rId6" w:fontKey="{6342A132-C88C-42B2-95A7-1B6DF58C2DA2}"/>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hybridMultilevel"/>
    <w:tmpl w:val="0000000C"/>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0000000D"/>
    <w:multiLevelType w:val="hybridMultilevel"/>
    <w:tmpl w:val="0000000D"/>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24"/>
      <w:szCs w:val="24"/>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24"/>
      <w:szCs w:val="24"/>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4"/>
      <w:szCs w:val="24"/>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4"/>
      <w:szCs w:val="24"/>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280" w:lineRule="atLeast"/>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topContainer">
    <w:name w:val="topContainer"/>
    <w:basedOn w:val="Normal"/>
  </w:style>
  <w:style w:type="paragraph" w:customStyle="1" w:styleId="divdocumentdivfirstsection">
    <w:name w:val="div_document_div_firstsection"/>
    <w:basedOn w:val="Normal"/>
    <w:pPr>
      <w:pBdr>
        <w:top w:val="none" w:sz="0" w:space="0" w:color="auto"/>
      </w:pBdr>
    </w:pPr>
  </w:style>
  <w:style w:type="character" w:customStyle="1" w:styleId="monogram">
    <w:name w:val="monogram"/>
    <w:basedOn w:val="DefaultParagraphFont"/>
    <w:rPr>
      <w:rFonts w:ascii="Bodoni MT" w:eastAsia="Bodoni MT" w:hAnsi="Bodoni MT" w:cs="Bodoni MT"/>
    </w:rPr>
  </w:style>
  <w:style w:type="character" w:customStyle="1" w:styleId="divdocumentdivname">
    <w:name w:val="div_document_div_name"/>
    <w:basedOn w:val="DefaultParagraphFont"/>
    <w:rPr>
      <w:sz w:val="72"/>
      <w:szCs w:val="72"/>
    </w:rPr>
  </w:style>
  <w:style w:type="character" w:customStyle="1" w:styleId="span">
    <w:name w:val="span"/>
    <w:basedOn w:val="DefaultParagraphFont"/>
    <w:rPr>
      <w:sz w:val="24"/>
      <w:szCs w:val="24"/>
      <w:bdr w:val="none" w:sz="0" w:space="0" w:color="auto"/>
      <w:vertAlign w:val="baseline"/>
    </w:rPr>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
    <w:name w:val="div_document_div_paragraph"/>
    <w:basedOn w:val="TableNormal"/>
    <w:tblPr/>
  </w:style>
  <w:style w:type="paragraph" w:customStyle="1" w:styleId="divdocumentdivSECTIONCNTC">
    <w:name w:val="div_document_div_SECTION_CNTC"/>
    <w:basedOn w:val="Normal"/>
    <w:pPr>
      <w:pBdr>
        <w:top w:val="none" w:sz="0" w:space="0" w:color="auto"/>
      </w:pBdr>
    </w:pPr>
  </w:style>
  <w:style w:type="character" w:customStyle="1" w:styleId="divdocumentdivaddress">
    <w:name w:val="div_document_div_address"/>
    <w:basedOn w:val="DefaultParagraphFont"/>
    <w:rPr>
      <w:sz w:val="20"/>
      <w:szCs w:val="20"/>
    </w:rPr>
  </w:style>
  <w:style w:type="paragraph" w:customStyle="1" w:styleId="paddedline">
    <w:name w:val="paddedline"/>
    <w:basedOn w:val="Normal"/>
  </w:style>
  <w:style w:type="character" w:customStyle="1" w:styleId="paddedlineCharacter">
    <w:name w:val="paddedline Character"/>
    <w:basedOn w:val="DefaultParagraphFont"/>
  </w:style>
  <w:style w:type="paragraph" w:customStyle="1" w:styleId="divdocumentdivaddresspaddedlinenth-last-child1">
    <w:name w:val="div_document_div_address_paddedline_nth-last-child(1)"/>
    <w:basedOn w:val="Normal"/>
    <w:pPr>
      <w:pBdr>
        <w:bottom w:val="none" w:sz="0" w:space="25" w:color="auto"/>
      </w:pBdr>
    </w:pPr>
  </w:style>
  <w:style w:type="character" w:customStyle="1" w:styleId="left-box">
    <w:name w:val="left-box"/>
    <w:basedOn w:val="DefaultParagraphFont"/>
  </w:style>
  <w:style w:type="paragraph" w:customStyle="1" w:styleId="left-boxParagraph">
    <w:name w:val="left-box Paragraph"/>
    <w:basedOn w:val="Normal"/>
  </w:style>
  <w:style w:type="character" w:customStyle="1" w:styleId="right-boxnoborder">
    <w:name w:val="right-boxnoborder"/>
    <w:basedOn w:val="DefaultParagraphFont"/>
  </w:style>
  <w:style w:type="paragraph" w:customStyle="1" w:styleId="divdocumentsection">
    <w:name w:val="div_document_section"/>
    <w:basedOn w:val="Normal"/>
  </w:style>
  <w:style w:type="paragraph" w:customStyle="1" w:styleId="divdocumentdivheading">
    <w:name w:val="div_document_div_heading"/>
    <w:basedOn w:val="Normal"/>
    <w:pPr>
      <w:pBdr>
        <w:bottom w:val="single" w:sz="16" w:space="5" w:color="DADADA"/>
      </w:pBdr>
    </w:pPr>
  </w:style>
  <w:style w:type="paragraph" w:customStyle="1" w:styleId="divdocumentdivsectiontitle">
    <w:name w:val="div_document_div_sectiontitle"/>
    <w:basedOn w:val="Normal"/>
    <w:pPr>
      <w:spacing w:line="380" w:lineRule="atLeast"/>
    </w:pPr>
    <w:rPr>
      <w:rFonts w:ascii="Bodoni MT" w:eastAsia="Bodoni MT" w:hAnsi="Bodoni MT" w:cs="Bodoni MT"/>
      <w:color w:val="0967C4"/>
      <w:sz w:val="28"/>
      <w:szCs w:val="28"/>
    </w:rPr>
  </w:style>
  <w:style w:type="paragraph" w:customStyle="1" w:styleId="divdocumentdivparagraphParagraph">
    <w:name w:val="div_document_div_paragraph Paragraph"/>
    <w:basedOn w:val="Normal"/>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ocumentulli">
    <w:name w:val="document_ul_li"/>
    <w:basedOn w:val="Normal"/>
    <w:pPr>
      <w:pBdr>
        <w:top w:val="none" w:sz="0" w:space="0" w:color="auto"/>
        <w:left w:val="none" w:sz="0" w:space="0" w:color="auto"/>
        <w:bottom w:val="none" w:sz="0" w:space="0" w:color="auto"/>
        <w:right w:val="none" w:sz="0" w:space="0" w:color="auto"/>
      </w:pBdr>
    </w:pPr>
  </w:style>
  <w:style w:type="character" w:customStyle="1" w:styleId="singlecolumnspanpaddedlinenth-child1">
    <w:name w:val="singlecolumn_span_paddedline_nth-child(1)"/>
    <w:basedOn w:val="DefaultParagraphFont"/>
  </w:style>
  <w:style w:type="character" w:customStyle="1" w:styleId="documenttxtBold">
    <w:name w:val="document_txtBold"/>
    <w:basedOn w:val="DefaultParagraphFont"/>
    <w:rPr>
      <w:b/>
      <w:bCs/>
    </w:rPr>
  </w:style>
  <w:style w:type="character" w:customStyle="1" w:styleId="right-box">
    <w:name w:val="right-box"/>
    <w:basedOn w:val="DefaultParagraphFont"/>
  </w:style>
  <w:style w:type="paragraph" w:customStyle="1" w:styleId="divdocumentsinglecolumn">
    <w:name w:val="div_document_singlecolumn"/>
    <w:basedOn w:val="Normal"/>
    <w:rPr>
      <w:spacing w:val="10"/>
    </w:rPr>
  </w:style>
  <w:style w:type="character" w:customStyle="1" w:styleId="divdocumentcompanyname">
    <w:name w:val="div_document_companyname"/>
    <w:basedOn w:val="DefaultParagraphFont"/>
    <w:rPr>
      <w:sz w:val="22"/>
      <w:szCs w:val="22"/>
    </w:rPr>
  </w:style>
  <w:style w:type="character" w:customStyle="1" w:styleId="sprtr">
    <w:name w:val="sprtr"/>
    <w:basedOn w:val="DefaultParagraphFont"/>
  </w:style>
  <w:style w:type="character" w:customStyle="1" w:styleId="datesWrapper">
    <w:name w:val="datesWrapper"/>
    <w:basedOn w:val="DefaultParagraphFont"/>
  </w:style>
  <w:style w:type="paragraph" w:customStyle="1" w:styleId="jobline">
    <w:name w:val="jobline"/>
    <w:basedOn w:val="Normal"/>
  </w:style>
  <w:style w:type="character" w:customStyle="1" w:styleId="u">
    <w:name w:val="u"/>
    <w:basedOn w:val="DefaultParagraphFont"/>
    <w:rPr>
      <w:sz w:val="24"/>
      <w:szCs w:val="24"/>
      <w:bdr w:val="none" w:sz="0" w:space="0" w:color="auto"/>
      <w:vertAlign w:val="baseline"/>
    </w:rPr>
  </w:style>
  <w:style w:type="character" w:customStyle="1" w:styleId="strong">
    <w:name w:val="strong"/>
    <w:basedOn w:val="DefaultParagraphFont"/>
    <w:rPr>
      <w:sz w:val="24"/>
      <w:szCs w:val="24"/>
      <w:bdr w:val="none" w:sz="0" w:space="0" w:color="auto"/>
      <w:vertAlign w:val="baseline"/>
    </w:rPr>
  </w:style>
  <w:style w:type="character" w:customStyle="1" w:styleId="em">
    <w:name w:val="em"/>
    <w:basedOn w:val="DefaultParagraphFont"/>
    <w:rPr>
      <w:sz w:val="24"/>
      <w:szCs w:val="24"/>
      <w:bdr w:val="none" w:sz="0" w:space="0" w:color="auto"/>
      <w:vertAlign w:val="baseline"/>
    </w:rPr>
  </w:style>
  <w:style w:type="table" w:customStyle="1" w:styleId="documentparentContainer">
    <w:name w:val="document_parentContainer"/>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numbering" Target="numbering.xml" /><Relationship Id="rId6"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HARIPULUGURTA</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+IcAAB+LCAAAAAAABAAUmEdyg0AUBQ/EgpyW5CRyZgeInDPo9MYru8rIGs38ea9bLEoyHI8wKIOjNCvwKEEhhEhjIoJiCCkQHsmRdL389KSZKD5rOJzl+k8foJnDBXQXSeA9bis3MiPcMrkO3JgtO9WuUZ5jasI3XZ/2+/XpEHf4X2KKmtNTPW+vlS3a/OFoT5THz/0dtLHFl7ydv6GipCoCTNGdPbpcDYAiX2o/XbqMYEv+TWR1PBQm2TKOHwF</vt:lpwstr>
  </property>
  <property fmtid="{D5CDD505-2E9C-101B-9397-08002B2CF9AE}" pid="3" name="x1ye=1">
    <vt:lpwstr>UlIvcnp/Q6X+FGStt4U7Q+TG+7dWSvgD2JBC6ZmkM5yklH3iCKVE75KRKiBq9arSFTTus6Xj6fW59VsG7rX5wnO5ozHz8CV0DyEvU7axn0kmwzzklHV8/wF17e4JSsztNs0kRh15s3oeDqNNteMyTmYQ5JLfEvmXwc1qq45sN0dIohhhPsBbKyKjPM0USRiEtb3GFk7uU7yLruMXMmRvlAuMeiXkXne7kaoGkXtSZACKS07dO5sfqt7nYcrquwd</vt:lpwstr>
  </property>
  <property fmtid="{D5CDD505-2E9C-101B-9397-08002B2CF9AE}" pid="4" name="x1ye=10">
    <vt:lpwstr>0VGq2WKPf5BYEMC77wlG7gB2ZZyP1BcApVadp8L5FBv2/4DgGSr1/ux4YT8V1/Ut1jHKQE2R5rDlrXSZesy89J40rk4rTlifsRcYyiHZ6/76tqgnUTVeI6S4T7QMCH/vrLp6ZTI/RuzJH61V177CzeTZnuDFAxlMASiHO2g1EJpNZ1WXM2sch1jL2ULnAC8L2TVt32yq2U8xDmFVdjFlqmo3OQV1eMAm3hgUWUmz2OmykKJ4ml6xLSVVAEZGkF0</vt:lpwstr>
  </property>
  <property fmtid="{D5CDD505-2E9C-101B-9397-08002B2CF9AE}" pid="5" name="x1ye=100">
    <vt:lpwstr>myblCAVPVG5zuB8IgmcoAIDI58/QojFkBv0F0IXLmZwNkWqpkhiXOaxtWDYkwvclI+fd9HdlaU81v4A+oqG8CPdbwM5m7ha47o7Bs67lo9fQ/vnoYxTKTInM7a0MJO9gFkdLgZdPEycXH7jK3rgZxBYGlIodUxgtBhzby6W24N0LrD654SfCj72z18ww0AxCIUhUoqTO2RJvw+VDn7v2xSXgV1rjbK8iywsQ1myD+lD0AN8+xuyAW8INUfzCmdV</vt:lpwstr>
  </property>
  <property fmtid="{D5CDD505-2E9C-101B-9397-08002B2CF9AE}" pid="6" name="x1ye=101">
    <vt:lpwstr>mqgsS7GO8UwF/swLJxqa7ORTdTmtVXWNKG2ap8MmYuvHH7JKEwNMc6Kuecq3xHSynbU2PtXv6um7QNGLFnu4ZyMxOC35G1izfJxH3oxsqtVqORBMOx2EnGYkbf+UozLHoRE+FX6XDEEjr0CHpbbSmy9ULkXx57x7oOQ8CPvZUsQ/8xoxNxOWMKneaG9UszCDuh3jYZSyTrQfM36KCRtyvbwIJIIhXWAUX+h/WWchs5MFcmO1Z56lUvyQiV6vTuW</vt:lpwstr>
  </property>
  <property fmtid="{D5CDD505-2E9C-101B-9397-08002B2CF9AE}" pid="7" name="x1ye=102">
    <vt:lpwstr>Na6DUS7FK4/aRx2LRMw1jDtyjQ1to8jXOG1wb/NKOeePkeXVxb8DNUHttvKLUstCO/PHqnZtlwPZdaOzCP52p+Mkk2UgfPCvGFHqerrtAHjP3z9UT+Y+07GdanwxVth3T+MIgNkzIS1CRjMRr2hG4aMFa5jFrZumWpd3mtR33QrwsYxrN8Ims0Dx3Fbaf9CS2a+hlnQionEECGgQUEpUODfXsPdPt2v6AZn9Q5r+LlClAA6XBsQBuYbFdfl8giq</vt:lpwstr>
  </property>
  <property fmtid="{D5CDD505-2E9C-101B-9397-08002B2CF9AE}" pid="8" name="x1ye=103">
    <vt:lpwstr>foDMyTxbYy+QfwRDx7EbaR2AJup5QYIbDCcQxmGK+SflG4zAT/t7JAFohTTuHs+9gaChEdosgs6gGFlXFUCF54Dt4NCJoMKYQJ6+5tUo6+ye2by74dIkXCX2Knx2jASJVNjmUQy7ENJv7bnUzGQjzTrQraVYmndBJI57O1NR1o7Qgwloi44HXiVtUjsMtjbuQtNZRSwRmc2/zClmCehjaoy9Wurv2fHZJCxdr/URwlSdXYZqTA2NnfaYvAMC+GJ</vt:lpwstr>
  </property>
  <property fmtid="{D5CDD505-2E9C-101B-9397-08002B2CF9AE}" pid="9" name="x1ye=104">
    <vt:lpwstr>Zcxk1KTpkDDeXk7NpzLndJGp7w1PG6Z9eeMpWST97BdQwp10+0rDLh9IF+d27O52E+dcc5i5wyYFwQxhQVqXbeut3cHDkG03D1SaYjOfH7J76jNkD/8/OcUtif7Js8tWKDPJTHWEvB5EulWpyN3vceXVsNUCTitASIyGfEvvm1+j8Qj32KmfSiSLs/pNE2OVBZ+0PvUn0LQtRJOrtHzStAMX6gzFs5H0USEMIrpj5Gc4R43ofB0ffoX9Vp2d4Lg</vt:lpwstr>
  </property>
  <property fmtid="{D5CDD505-2E9C-101B-9397-08002B2CF9AE}" pid="10" name="x1ye=105">
    <vt:lpwstr>I8C7IOLt6TetgZ2W/bCGsQDgsbF1u4VfoDk2hycF4qmaJ3iVaVF88rm1Hzjg6mwbXFIYiFXnd2dPnJ+SYaJayQc6oIAHJ4yx2bd2DggVCmV8vSmm6WyxnaUHZuab95+VB0KLjk652+3dEMIPYNNh8Fafjxzdq2U6b+uZM7fVBYIh5WjKyWCN1a7fo0hnxldKFWYjR3p0bG6x2VMaQg0WOmHkhcaRRNeGbCdflv8fnwAJSM9krTKRvlGGUNZRkEf</vt:lpwstr>
  </property>
  <property fmtid="{D5CDD505-2E9C-101B-9397-08002B2CF9AE}" pid="11" name="x1ye=106">
    <vt:lpwstr>gcohTnximJMryaolXq41ISfE/Rs4DepL2F3aNhHZQd+BgrIe5h0qCKYKTS5aJxJwxTD96/JzGIQSvQfHYTMJ+tT29vwYnJ9HkwRn5Hm+nwh7+SmowU2gE90JupF0fMufRg33JeWu2YPXroewV/gPhD9JY4Ui5Pl5VBZmhjhhqor+NcX2p/sgaCeTSlMuBimSjPXJdsfNLF90hh7V2EbO0F8WPDpIFi8aX/W3d88GatGZMnkmPiCsVuppD1Vz1Or</vt:lpwstr>
  </property>
  <property fmtid="{D5CDD505-2E9C-101B-9397-08002B2CF9AE}" pid="12" name="x1ye=107">
    <vt:lpwstr>y1g9I9e8hWQAm0qDs1ybawVPcRVbkFKHzLz1eH2kCeHsFWfrif/MwhPm6BhdvYLGxjRx7LnPjWGV87DEtH3WwbdcckCEczETZHjMlJDJqp2IAzRFa7VOPWM58t+qlkbPS+ugS83EpVrfVPEdFaQAE7nTpELk3Be3juij9LECp/kqkmpIiqQVy6fd6ZhFir6s/0yUR9jdrOoroCGyOCDE8C1GJRhRBMliE91OTNetspBvYT6gt+VOjnyVvNMJLRm</vt:lpwstr>
  </property>
  <property fmtid="{D5CDD505-2E9C-101B-9397-08002B2CF9AE}" pid="13" name="x1ye=108">
    <vt:lpwstr>pSXJ3QP5PJlLLZUb3hW6onfWHl/jveWd788HTvMDKypXEvL8HN6oA92EdTbnRnJZebRQLvf0OZtnr+qP8LaYYBgwjhoHMcfd4gz5d2r8ZJbWqeteV0bd7wqMw5sDNKB/ptE4DGoqcTDv+H0q5KLMQg7jqBTklFdP5Idg4Hclc6Hu3+WRmM4TcVzn+376TVfx7QG1G4CZ2XDBDyciKk/4QT8eS0yB/nrhVTjZ93XiMVm/rP6bdokyhqv3kXOyItx</vt:lpwstr>
  </property>
  <property fmtid="{D5CDD505-2E9C-101B-9397-08002B2CF9AE}" pid="14" name="x1ye=109">
    <vt:lpwstr>Emij/VI1pTFCQ43eV5Mv1CwmeiTuvDF/6/YWCRGAO5FFc+rmfyTKdKw0MDcyl4cjVwWO7oDLkOz3nAJj4ZaP9kqTXuqkEeNSJ4pGYtjzvnkPaMmNHAZ+ADZR36qay6Jt3UEsl175DEVqS3HeRHr2ez4i+T0Ww5Q+ypV/H1vE23vtf/XCqElVVLmCpYKVWLa53kXQlcQytBWve536dhT8DyECS3FtMhYxv9JvTwmc0r1xIy4pan6svMxXmzBBRPJ</vt:lpwstr>
  </property>
  <property fmtid="{D5CDD505-2E9C-101B-9397-08002B2CF9AE}" pid="15" name="x1ye=11">
    <vt:lpwstr>EYDd5xDvxCpY99nU+Mrz5po+cPOfYXabkmpELRROF9W9bnODZHUu5KASv8byVoPgqY+uE5RKZBg2Y2A6A5y9djYjrR7geXnjMDcFa2Gh1FdftSfP3UiMA+0EuNu6ag/yMaDKq/RrDixRsG1hW8ufAzDKED0HYUfCell6JiYM0thuOlhDnp+htVIWESBMO6Oe1Cd23znhpOsXbz86v7u8iQsscAGpVGpJlIwP9YJdU+Byhnl0mjvPzVRFVbjJ9+O</vt:lpwstr>
  </property>
  <property fmtid="{D5CDD505-2E9C-101B-9397-08002B2CF9AE}" pid="16" name="x1ye=110">
    <vt:lpwstr>fT1KTrQa78eu4R9m/OfVMz7W3DGKASeX82XkZuYTEv6vHRCuxdh1nMPuMgmfXFFIq08mGYSCL9pcss9UeMQRqYsvxg41R9X3jcme5Y9E/wJBmLZZma5jgmfqDF7cJk/vjki+Yi7JRK55qJRz6KRADVG6mkcHjf+OJ3sGKB33EetLcvZraOXeaNFyCqGuEU6jdExDhKTR0S0K+x5sqY3N/h//ZpnHdZtJz17eSgZ8Tzkt9V5q8MH977xDpFUs7+J</vt:lpwstr>
  </property>
  <property fmtid="{D5CDD505-2E9C-101B-9397-08002B2CF9AE}" pid="17" name="x1ye=111">
    <vt:lpwstr>tvKZx54eAUcodaFnuPV2AP9fN2LTrbrDf78OOGwnWYJXtdDEXxtiavFBNruy5ScEyexpYcRHF2NrJgg29rDoproVX6+avSphGRFi89SaQNb1OHRfFUBqspSnYRHmkygHnesxF0BAmPpzkUHHhNKiO5TQMJ60sZ0N10KyMi9fud7g4YqXhH6NESIM+uL0U/ikzdvgHRFptT3wsb7BwWUucSTzWC77mJyPnbG/MbcW88fOCfU65mxhy5sOhmWjtXr</vt:lpwstr>
  </property>
  <property fmtid="{D5CDD505-2E9C-101B-9397-08002B2CF9AE}" pid="18" name="x1ye=112">
    <vt:lpwstr>2JxGXLg3uemq75y3H2uE31Q4noP0It0GiPnMXD+kfuv8+Jj4qMRik9ycMd4j3SdbaxF2iz7h40pQspzI8z3uhFBOo9g3F+6Z0p3ayq5R+11dIy8CE2H957jdr/3BhFwon3XOHfvC9u73e2uhhbue4I/tWn7d+SjiufFn+rF8XA46ovVl2O2XXB4ayedVeQNbD9673B6uIqGA43NZDd3xwYOhLS+fv2FQjMXjHDjw7gM82IAa7S7qcbj0tZwEBMJ</vt:lpwstr>
  </property>
  <property fmtid="{D5CDD505-2E9C-101B-9397-08002B2CF9AE}" pid="19" name="x1ye=113">
    <vt:lpwstr>R3zbI2FfNs5XxBEN2Hlj9ysflVn5iX7LbOn5Mlp2mQGvIm2HQQS+aglsFbk4uE9sCPnW/DFAgzNaMuyjT9K0/4UBculsnC7uTi2Z2qElKLEaE1iYSTeakmSToBTR15dNeNpwYLfnmRUtANbCmzyxAPc5dWbH3kVdM1YwfHO52TLQboDimAofu2kTUNwgVFfRU7vQ9CB+R+2cKv9UN0Z9k7HMSd3N+OHMGtBhENlUPRCr2e9scZfYaXVGzgQaf9f</vt:lpwstr>
  </property>
  <property fmtid="{D5CDD505-2E9C-101B-9397-08002B2CF9AE}" pid="20" name="x1ye=114">
    <vt:lpwstr>WZyEDmrpkPfxcfE/fX+6hD59XU1AZuRf8iPat6NQ6xWapPuBufjsuuSER2OAvakwHUV6Q2p+ANTD3icm9X8p2cYKbv57moVB1h6EOcMnK1hIvtNHE9d3nObj++UYXWgg9u2KIOH19CNfrVtVK1CrEJ+0tK3OfXW2hIw8IK4ipWFWTzi5YTaUpt8Zrk1V39Rj6LFUcQZLBPTzlO+ihWVnXm1ZzUWwJlPcAxgZRG53zazzHtCuXbdPfq1Gkp2yYu8</vt:lpwstr>
  </property>
  <property fmtid="{D5CDD505-2E9C-101B-9397-08002B2CF9AE}" pid="21" name="x1ye=115">
    <vt:lpwstr>5zZ9mthjO6z3wFDNTEJ59UTyyQ2C32AB60jnNEefwIwY6IAyz40rujIQTWxNVMFmsjOKzRGBOJKTHgN/3roEPE2IqR2u9YzmDJnfNJfBwzwxUOgxerfS524ko9vU+W2eYWnYei0xPzhgUVx8Z0CD+TmSv1CbGvQ+6rIilUCwO93j7bAZucXhpRTumgDjIhjzmjTjVj4Ifjxc6JMD9Yl1blSSRPbTTgiWba6yA8I2utWA+aGjHjXnA4yKbGWa1sP</vt:lpwstr>
  </property>
  <property fmtid="{D5CDD505-2E9C-101B-9397-08002B2CF9AE}" pid="22" name="x1ye=116">
    <vt:lpwstr>F6h5M/VYHPRaSymr8jquEtcOK1dN61Vp/Elfg3d9n3bRfKm2IuQVET5Xt0g/l/TM37vgtqcjbpZhBoy0wgoPZD6sLy7DGLLf8pjEX1I2LjETMangsKuuFJREgARBI61+6XEFgFe0I6zVgaAiThLv4V95Cqf2o7N9WIDvShipEVeKwFofhoXXr4bc4cBO5ZdZ1Cms0E8dgx+MH4aY1ca5aisUVRLhM5kzuhxlilV66Gz4dkfL/HhWUNKk8D6RR9l</vt:lpwstr>
  </property>
  <property fmtid="{D5CDD505-2E9C-101B-9397-08002B2CF9AE}" pid="23" name="x1ye=117">
    <vt:lpwstr>yt6/NIiI/VGVT1Pxa7vElRZKCw2S1zoCaGMrHLgW7y4wm9yytMgWxh2O29O9Ssu7vdNA8Sgt//8TjDSGknbffl//rEkuAMHZxlJt80kDso4z87piZpXiGQDQdaroOM4+f83feiFZTwfcnGknYhWvqyVkgb3lv2uGxpMqtPefOoIoTi5u/4YeXmbaqMnSO8AzXO684LYLLUgi7x5tvl7TZdyJE+v1TdMxNjQxj81iI3yTSiOpuyj5WNEPoPjFAf0</vt:lpwstr>
  </property>
  <property fmtid="{D5CDD505-2E9C-101B-9397-08002B2CF9AE}" pid="24" name="x1ye=118">
    <vt:lpwstr>kJqbTxTEky4369b50zsteg5cdOC9wTwraCFCzWCMlMlJILagNAqb65sXQw2pIUy5rIiHibD1Uk7hzi80mumKqpWF9qY2aGjZQFmXCnSRmRrJS6TYf8otEuHX2uUFpYz6lVPrMPybcSMdVWzlmjhek9HpeWSy5a62YI29EJ+XN79Zk7fq2VJCnnVq6+l5uy3x7Eeq88WrRX7fBd6s8WYYWNctqMow/a3xQiwrROiZzvfg6od7Q9L3ZPDC9Fc3jEO</vt:lpwstr>
  </property>
  <property fmtid="{D5CDD505-2E9C-101B-9397-08002B2CF9AE}" pid="25" name="x1ye=119">
    <vt:lpwstr>f/fC+rg6RoMrAEOYifhMsqNCFBtsAoJ3LZFHzGzSNL59pOpdup76Sm8niyPNFW80aURDB30qCEcWRe+XVtcqvHu3blPYEhkPXemtJTqxg5yXotb07UasQCr7hvjWAme1iq8M9vLRrX+x3apSW9YMlHrgTgSZqwxj2V6uERlhXIJfaFgoODGfUtNKyxQI0i+mJOn0nZE7JctNwlgvsCZyXVduU59Yz322DAJlvOAhBNYE8wBebHKRCou3/1xIzJf</vt:lpwstr>
  </property>
  <property fmtid="{D5CDD505-2E9C-101B-9397-08002B2CF9AE}" pid="26" name="x1ye=12">
    <vt:lpwstr>+n2omNAGd4rw5uAL+uO6dFF+5EE+bdbATkXdlSs6IhRTl2c3loAeqJXCcM/wDMEN37Q4FJjSSDrsnCtEBt87RSpVE7cu6hae5nvZblUi3yXRF/qmB98lOhqUJ2+Lxg5aPSIptY1dRqWFM/FDqeEJV8dSLCnFN6+CEl7D7nIpYKAIWFDJsTvRap7zd6wCK+AbVmYz3dOZIhROxo7zuByxq7/jAvT9w2GlKMVl7/YCjS3yTKSb4+wc296HxY4omPO</vt:lpwstr>
  </property>
  <property fmtid="{D5CDD505-2E9C-101B-9397-08002B2CF9AE}" pid="27" name="x1ye=120">
    <vt:lpwstr>SKij6YSeh7LIDOLDWoBD+qgKvWDiPI3JjQYh/eK3e1Zmcev0PjOmm2BDrhlkNL2WDSfmh+Q0cZ/YgL0Dk/8YTh0EdP48dtCJxojzJJSedMi/uTSv1BqRfN/syinbCk7ZWDy0+88Ca1NEelLDReD/TqSY/HthQ6A+i0r/vgoO4GAtJS82lKKhZQoRQScRkfgYJZtefS/ScqpnJHqYSrSOQ9T15L5Fj1gS9VFYKsbwozwuC5ZbSXotLVYYS2k8Asl</vt:lpwstr>
  </property>
  <property fmtid="{D5CDD505-2E9C-101B-9397-08002B2CF9AE}" pid="28" name="x1ye=121">
    <vt:lpwstr>m8MBOgDo4AS8u4vvWJ2xqtSzpb7LIdIFOm9oacd2It+b061rQ/mCJYZ+ynq7mslDCXahXVlNBSi5o9ZCSED4ogKUcAyORA33J571zdZ1ywhEm2Tr7HCheBOIo6yScnmodRN+CpEq0+R4MO4EOsVMVu3gd96xyyPjaYVW9rWHK1Fxpt+cHHUbn1CWbTiOA4bY/HSLumUOQAz+Til6thDVplex/V8H3xq3+edLPqAAY2QwhcD66KEf+D500A/3pv7</vt:lpwstr>
  </property>
  <property fmtid="{D5CDD505-2E9C-101B-9397-08002B2CF9AE}" pid="29" name="x1ye=122">
    <vt:lpwstr>DT1Bxjd0nNybb56B/HitGlkoyPSMTvMKdkB1dKzDP3pHh+qGCFBInfzrpGZ8L8WeHgyohluoe/mfTpVDmzZSjj8doy1PgrqTcORephKRc8GIGS1clSINBeFpQWqyH7gbLWMsvb3DZMCQn9LAXyBamoo9C3IULYme/7sGPxWLNTaUPPlWLg2g3XeU9uB/s0TttOSKG2l6bpMRZ5n0xvAn9R7FNXJBtUIiRxPhTrz5Z7H00R6ZFA2jI3Pm42MxG/y</vt:lpwstr>
  </property>
  <property fmtid="{D5CDD505-2E9C-101B-9397-08002B2CF9AE}" pid="30" name="x1ye=123">
    <vt:lpwstr>AJ85rr+/qpp7hUBlI31eJtAMmMDJO14PVe7UIDQdWIAC8pOTygOs9waVDGuqbUREGQxT+W7i2dlDayZalz+/wNd6IuBaWCfehsb0AMyVlcFkmy4PhhT9MX2UFxOQMQ5LF/U616alNCDPqZb1k0hjZg9V1qHLJhM9nn7y8IOfN4HTuW6dgOUQaVwdYt7AujqNy/OTaLHxTyaho1C8isyl2/35LJEZUCO8tnUs73aWIafeQmfdYlI3mKMdFCZyWmb</vt:lpwstr>
  </property>
  <property fmtid="{D5CDD505-2E9C-101B-9397-08002B2CF9AE}" pid="31" name="x1ye=124">
    <vt:lpwstr>+LzdIrL5bxz1AZrtnWit7F5tONSkkDM2RTZWUv7pFwD7dm90OcCoiKSq1VI4mudycd4SxzwttgjH0WgxQx4EKtcRzCnWKQ2EeJlT6wvU0WByQyR2q+pllomGuIwzjKGZVOWqyfoEMW6AIgVLPJvhBNuxCnB73enCuIqXQ+hLN5Gzu7g5njW8cY8z0VU3uNAB50tplBEgpZaSVI42nzzjeJQqyPhljVNZ3r94Fxk3s2RLyASAbQsgdmIls1Knlhl</vt:lpwstr>
  </property>
  <property fmtid="{D5CDD505-2E9C-101B-9397-08002B2CF9AE}" pid="32" name="x1ye=125">
    <vt:lpwstr>jlT94l27rd0IVTGU7UBzBzHhoSdnXtpjt9nPNpnl0hrZNb0nqgyY2g+DOD2OXexBudMnBMiShMaNaKLk4Xij2NEyv9vD9uEIpbwDvoDLba7qvkZApCJzgLohPcb2Q9tThZ+QamZRS5T8Z8IEa+NFWD6td/Q4B1ly2wK8PYF605/VLu9Vd19ofneBEVGs/oSefNLsFnH853/oeioZys+ZO1aGlg2FySVO750a7zVwTej7He5wE5rRwFS7mIk2P7r</vt:lpwstr>
  </property>
  <property fmtid="{D5CDD505-2E9C-101B-9397-08002B2CF9AE}" pid="33" name="x1ye=126">
    <vt:lpwstr>B3OOgnRJji89lO69svi8FM5hfpgyrAz3Aqh4KIB04VmeRjHNjog3ewNzHKhX2HCMhm35aHQ27J1fisG5QBuOcfX8HH8qeQJtnXpHHvpRxgWrDOr+hNqIzX9d6l3JPHmrfImJxwBVvzUc1PPhAifNEGeXj/x3xn//2GEwcyyWSdEml7l9ePPEwCiPqoSuIIOENrnV8LFDQfJLYE+BVOA78jAGHtIUM9WIIh/Ersx34cafJZki/ufMSdN21zXE6Ud</vt:lpwstr>
  </property>
  <property fmtid="{D5CDD505-2E9C-101B-9397-08002B2CF9AE}" pid="34" name="x1ye=127">
    <vt:lpwstr>xrfK3r1BDs6MKDGz242edHRpUrU4o86tSoCjbGkNCy9kCE7VTR3Nr8lzICKrktvCn/vlHRLUOmxez/MCwcBJ2OUBj+fUym/OTb6tumfCPwzSU2+VV6D+y9RpDURS0r8Zq9ygFaSx2Nw6AQT2G6HbOJuT6cbL2PLmEfWLUNb2h8t4hz7azc9sOVX4mRmul9dWt+fBrzdTdBNfPzEfO+gq/Gwn6XZiRzxiJ2fWGBkfmpbsLjCgXe+GS1qUy/5Mlv+</vt:lpwstr>
  </property>
  <property fmtid="{D5CDD505-2E9C-101B-9397-08002B2CF9AE}" pid="35" name="x1ye=128">
    <vt:lpwstr>KVVWuKuh0CDPUJIEkzbbTLG9PL7xpQTrtxcFRCqRLv8MRIPOO6Hw/zdDgcYqdzkJgNLd6IC36fwE6ecjF/WSBPRMsz6Zi2JA72+nvHAboYVNAIMDXfk3ogCmPf+qNlkRP9zF2TWiNyxNASnTpVB4PNA+sj3gjCLQnjTI7vha0RPPzcqD35Co0xy2B/NbxPO+zYRw2RQ/6djZHrdYAALiCsudUdtr2I/QSMFUYn1pkZYlcdQhiUY/dJ/nY6V5pyg</vt:lpwstr>
  </property>
  <property fmtid="{D5CDD505-2E9C-101B-9397-08002B2CF9AE}" pid="36" name="x1ye=129">
    <vt:lpwstr>RHB/AGW7wpoy/lh54m4/yKPeRY+8mgboqjoGi8Hp5mC0+gjlKWjB9F0qaegJxcTyyGYyTM9C9Dcs/WqcxshqUVvoDKkbX3npCtzCttKq3wwSpz5H0O6XabY64VPtRpFS/qDouNjEDIXqqTF3UuVXmxRtnQgAKfIMEzckixdCcs5co3UilRTOwDgCzKw+jhVMjmG4KhLdsRk5e/wjPSm8tXYVR0/5i5anmavDKGzqS2YuvwJehHW9AW4Tx3y1jvi</vt:lpwstr>
  </property>
  <property fmtid="{D5CDD505-2E9C-101B-9397-08002B2CF9AE}" pid="37" name="x1ye=13">
    <vt:lpwstr>HwpKQjyluJ34/aDObHua8NQyTtnXyXSxu1A0Gvyu9Dpky2AHFj31a4lEjVR7tLtcbWz/tP8Y9C6j4faci8uUhRDADw1zV5jqWvvM5aeasuPZrXMqPF2Bp33sxS1rWbCcNpWenv2bnS/60lrZHlmklT8d1kg4Dun18oMiq6mDmsZbuRccTM7t5avqhfKyXBjbAAq9RKaPvKnzU7bSw3XUDTZCVLu3zFUInAmKw97F3j0WsfXf5DQHuUBGAJn4gkN</vt:lpwstr>
  </property>
  <property fmtid="{D5CDD505-2E9C-101B-9397-08002B2CF9AE}" pid="38" name="x1ye=130">
    <vt:lpwstr>T9HLWZ81824TFDxavySz28wyqBDzresJn5rMaMzwVC6RQOOelPh9aH55oOGSyskdQsVXZlUtwA4ua1IthFh69A8i7PPD5csSCgwhUdIHPbN117JsCCY4cALkXVkWIeIXG+GPj0ssBLG3KCMvFDqGu3L18qEyNSPxYx41WKg4t5fU/WOWPlc/xSjn40p3sO5NsA9Ifd/XUdUOiGKkh9v6h+RhaC06VzvkXWCUmA2IC4CPPI4RS85QK9jA0MhFN93</vt:lpwstr>
  </property>
  <property fmtid="{D5CDD505-2E9C-101B-9397-08002B2CF9AE}" pid="39" name="x1ye=131">
    <vt:lpwstr>eV71t5Ph7oKk7SxJOJWR8/z5NdPt3veL9q2VHBIubXEwDp1DkYkxUC+GGSH6qCljLTjcBUUq/sxrzlLBEsWMA6IUtXZmZAfPmSAi9/U2W/KLo4TKCfpySK02hdIM1WYq0Kg+OE5PKe25lakzvSfbVBlsKdvpPnGZWg4ZDsicDrnEQC7/MYZe/D/KS4/amCEFYEje5xhVlEcEWyPBhJUeeAk2tQA5qH8Ys7iQHl+oqBL6mGW2A2P2PBcqg4MwFHF</vt:lpwstr>
  </property>
  <property fmtid="{D5CDD505-2E9C-101B-9397-08002B2CF9AE}" pid="40" name="x1ye=132">
    <vt:lpwstr>FOtIKJZAAbbHQ1EN6WAmveGENFl+HwNQd7HfQ1BEuVi2mMTIhT2FcqAOml4FpGGoO2D3tpzSqs97EQ5Fu3A9RrJYBfCKssWDVOdGkV/i8I8bDO7g8babkwS3X5iwKKXXIJmP7OvazxHty8k+7LcCNOFKEq08HFgmJZVK9WyQIE98idLfStzEymG0zHq/6Fx1pkZcxuMxEj/XxPIJnS68cGEomKaS1Gf+Sk1dlLfQ97yqryP6qXpooDdIDxdqxs5</vt:lpwstr>
  </property>
  <property fmtid="{D5CDD505-2E9C-101B-9397-08002B2CF9AE}" pid="41" name="x1ye=133">
    <vt:lpwstr>A5STvLv1ECIIRoorwXAqSKoQ56dwJHSXoOKHTFwnuMjeA4zQHr1p4onZn9/1OAHD0u6xhLJl452AQskpPbQX03FRoUK+AJ6O+pBpRhEN1Ixy04smWqmU0nsxFBx0aJE9tbOYt93nqvO+t4ZerEtWrqJ+QupOq8iU7DV9mcf+KqKAADs/Uy1fbTfSvojtZeg4KAjB8QRaImBb/4hBjzGI4dkJwjiEkCK7+911Edz1vVVf1eBXUgZfeKll0XEozIJ</vt:lpwstr>
  </property>
  <property fmtid="{D5CDD505-2E9C-101B-9397-08002B2CF9AE}" pid="42" name="x1ye=134">
    <vt:lpwstr>eHlMGFcuStWFmkyp6iM3NxtdarLDH7xDyGA4RKQI/8bS4hutAm7J7dg9Tva6KJ051+MRTznJEENaizn/ekZTiMXLefSegJBq0xiLhQHRcF3BGLw8O2+SL0HzxoWMDU2D8zjQtT5SSXB1Tiocw+0lHqwyVa6t/TR26VP/e994Bxd9jquxb8hrXdtcdo8ejhLm66I1/ML7Tq8bjcjTZ3kFI3bhKFSoiJECKdDWrcfBTwljdBFniaNRUYU5vfPviiH</vt:lpwstr>
  </property>
  <property fmtid="{D5CDD505-2E9C-101B-9397-08002B2CF9AE}" pid="43" name="x1ye=135">
    <vt:lpwstr>IWZTQ7pBXBnKB1lP6/Lo0iUoiXuREDVidg13NWdVhYDY7ugWrs9AbqaoU6qPbAcPeQ5pz86jKmlrQL5mHsJa8uifk/M2DaGzoB63LNaOFGpSwwVp1fmMYkFPIv3peH6Cs/ZKW0/MwShqY42zeQEWsQPwPCmoDeHmOt3qR2OghV1fLLobQCeeb1Ux4SZLDwpJ4WahCTLlQPsUq6yoGpbmvI4fhJBLWsn0YRo0w3Q6RnhSIkY6ULRxFl2vOS+bvN6</vt:lpwstr>
  </property>
  <property fmtid="{D5CDD505-2E9C-101B-9397-08002B2CF9AE}" pid="44" name="x1ye=136">
    <vt:lpwstr>TtgCYiomzCsbf12ICkOZwjhWgL0PIl7kw+zSY3CaUknFtrXLyxzX1mKYNx0QV7O8Nm2xVwWOOiL2km/g2+vI+WH24/EqyRe7T32O93zQrCh7ZdJmT+mnuAyVwZ3kApKkbdTBhz9XAYPNfT5iXyb9r54n9ev3SBJ8/0QB/Tz85Notm74kqJMD9nMvKOR/Xu1HnImyWu2/kxuaVs8KtAILiTmZG/eeFgixzLdH+xGOvrTotGkiu8t4ldHVveVvHRy</vt:lpwstr>
  </property>
  <property fmtid="{D5CDD505-2E9C-101B-9397-08002B2CF9AE}" pid="45" name="x1ye=137">
    <vt:lpwstr>j4Bew+V0rvL6G/acZTY3MMSHG9m+yyUy61TjdxUJ/7P1of92NUMrNTBcshJnmHTHtdViaLkVkLKCiMUMMicklGa+0JPVYxqBR9/l77jPORMPrfTPZjlwZV2wFL6fkQfCSWZ5aI38Z6u5RG9EJN207yVhx2d/rzJ5AooXoPk7HadNsYFAI7AzdZ5klJwdO9lL8GVnnS44R7qSVMuZTT9uuFJFYgazdqVoybkvR022CWnmCcPiReWn6DGW+5vwG0b</vt:lpwstr>
  </property>
  <property fmtid="{D5CDD505-2E9C-101B-9397-08002B2CF9AE}" pid="46" name="x1ye=138">
    <vt:lpwstr>b6//79B8RPSPX4hwAA</vt:lpwstr>
  </property>
  <property fmtid="{D5CDD505-2E9C-101B-9397-08002B2CF9AE}" pid="47" name="x1ye=14">
    <vt:lpwstr>VoQ/VjwA+2XMMp0l8oQXF4L7+9mTKwVbJDs+jbxqnZ9w0RjI+sEYC+Ae9mLoUAT1mzWfWR/Tx3kggz7TeYlamK5V+EXoXOUUNZ++r3sA7zWspn1+ay/kkFyQyQsoa/VmEHVhKOS6xLIytoEZZcrUTH+6APjHFCPmY/+gTD/mdhaL40y0gUAbNzRHObT9kt3g/HUEprS1nNEx8JYSQO1RIWlrmp/OayOH+YtbgfLb2UcFyYm29b7SzSBaO3apWOn</vt:lpwstr>
  </property>
  <property fmtid="{D5CDD505-2E9C-101B-9397-08002B2CF9AE}" pid="48" name="x1ye=15">
    <vt:lpwstr>2CnRiBBDeKMROq/GkIeEcheQ7dKk5ZTu9cM/o8I51hTLKCMpgwXP8ZngJUTVx/fatoushoRJuqdx0X+veRwCf14vxcl63I1led5G7NPcyzbPUWckCKC3w77moqOjYIn0RPiLm5hkPnfr6Sx4aHVTIYL2UivCksD9oeHsfwFatWZQZJ2cwtFdGnFtshwj+Uuz2/rd9VijlFDNgBHBRIXnTc90A8gS/ySOBWOiU6mEDKRbORwxJQmryrEZ6IbxUe3</vt:lpwstr>
  </property>
  <property fmtid="{D5CDD505-2E9C-101B-9397-08002B2CF9AE}" pid="49" name="x1ye=16">
    <vt:lpwstr>G9VwLFgYmtS46RF5oN1zHI6Dkj88Jz6oQkmMxZiIXSs4h8B6TIZvYMYvJckwQQwyQqLr0l3Y4IqXFBBeHzV6Q8Yk+aNpx9sKeGQfvOIvbDpq4lEXk4ifsUBbGkSvTfJDlM4LPbxeNOqL7wfOiK8UtcmZZLRR7zB7diiKc940pDIgm4RiQSF/3V8NkNS2/+yDVH9qVys4/flKfq0WRZgiIkbVfgYhZrOK40fE7kk2ohQNVkCiOxvVJcKs73Vx5sR</vt:lpwstr>
  </property>
  <property fmtid="{D5CDD505-2E9C-101B-9397-08002B2CF9AE}" pid="50" name="x1ye=17">
    <vt:lpwstr>q31CeHe1YtT3/SvFyUyAgBF9xVQe3wv0LXn73zYnJRaVZc/QQ48M5q+xIvc9x09GIwUBoOWcbFXLwDsNxkvLWRNtXysuhkIce46JabvkAKXMtPTsBvIb8khYAvROmTlX7OrAvXkQJdZ102+3mTnCnxP7bJ/udQrj66NCi5WuBVjD2WxqrlHHVllkEH4I7GzWT29VBHbKUDIdVByt5NXpXCc3ssPdGDKur8T2NrFesXzhgILyECERSvMBs3DAzdm</vt:lpwstr>
  </property>
  <property fmtid="{D5CDD505-2E9C-101B-9397-08002B2CF9AE}" pid="51" name="x1ye=18">
    <vt:lpwstr>6A1F6EeAP5hFo/EpVeOn07+SkpP5O8kek287zHSncz+OAJ+dNXTUzbX7UUoHhWP5EppA/H+bgCK1oBhe/5jh9tYEF6RTq6QusXtXxOkRKS9Qh34LoCxprkPfleKgNM2poLDepQ0hx3gm8wvEgyhTE1XuMbobL+W5GT7HcdWyzP8I5sJJvijF21Xtbwpa2FK8gbfEQLZ/aJh+4m1iXp3LGpy/wulycJP7iel/Rj8GRoVs2iPvUmcM67/1n+Gi4Ac</vt:lpwstr>
  </property>
  <property fmtid="{D5CDD505-2E9C-101B-9397-08002B2CF9AE}" pid="52" name="x1ye=19">
    <vt:lpwstr>u4Iae4vYgn7xjXK21c5cT+C/omWTzDHJ+tuSnaLVMesRk3rYmkKm5rML79h9RQbxioCW+8xNSoIw1PN/JZeHIDsuwK+4ukz5du18uLonkwvF6qb5yYFhlhk0ylMUYWFmN6UeieLChW5Ri2Is059e93sOQ3Ysawp4NwVET5RXRkgZiH2D4IHwwOHjCQYVCqgW6tE2D1IqBzpCMzsamuWyEpYRyWXWeGF2Uia1cULBzLKPT9HMhohuO2sQuNqq2IB</vt:lpwstr>
  </property>
  <property fmtid="{D5CDD505-2E9C-101B-9397-08002B2CF9AE}" pid="53" name="x1ye=2">
    <vt:lpwstr>0xiYTdzt8A1JzwT1l+d3BrcgJgB7wrG7RdIXrDU0yTPRnBs0XpvlE6m6T0E8kQ0oE1nlMRewQx9EfOOrfEoWgU2nXY+Iyj42o7mZf5gM17hDwZ+fu6u8gPXqEzD7OV4ZGbQksJWd+HuxDPIdFdkBqQHr4wGZ6NiFNz1o7IeuEAXUilpDgd6GZscK6PN5C6CVmi8QiocULvzcbRWSEFsCcpIbUcQEhVT2hJRoFjupVjCKU3bgqG5ef4AkFFK0WDM</vt:lpwstr>
  </property>
  <property fmtid="{D5CDD505-2E9C-101B-9397-08002B2CF9AE}" pid="54" name="x1ye=20">
    <vt:lpwstr>Rm/F9RhByTIjG/01MPdzKtjTH1VcAUty9cSG00fT+Gjbhd+R0u2GaYbCjHAYGD4Kgtjt4c/ly4KJFD+kAg/A1Yg8thu5LUjXZwTLMsFvZYFa8XXYc9Ml6jPBaTn9Dm6n7EV+vZu0NbdRIYTxP98OKqp13AeED1rYGxAFgmRXq7+JF6FcSWtUAAXlg0JxZEaIDSz23H2/4utDUogIukXG3IgZVe3XDjV5SbQqCWJANl4Qk6m4nI8aVndHj4r+Qoz</vt:lpwstr>
  </property>
  <property fmtid="{D5CDD505-2E9C-101B-9397-08002B2CF9AE}" pid="55" name="x1ye=21">
    <vt:lpwstr>qs72Ur2EUZOlnrYXtcnu3zG3uUxpGlXWeeujiRQmGdLq0cE7+E27lA41wFiHRr/qN8No0R8k58TW0ZqzHUAMXKFC0kXl8oP7ZnVXJbXDrjRbR1o5i42h7tRTvqBSmThzaCuSIKMnUVSpvo9jQiF+xPlQKNr60DNagFAEn3QnYs4cmOKkQTvxE58ZSq6OnfxnO8unI59C+Fn1tQIq1RF10od8tRkR6CkBx0gVVtufNvD0fcWfNUbAX1bNE41X+nC</vt:lpwstr>
  </property>
  <property fmtid="{D5CDD505-2E9C-101B-9397-08002B2CF9AE}" pid="56" name="x1ye=22">
    <vt:lpwstr>es6ItEU6PCs6ywqBVnz/Xx4fLaCKGhDgVv+dIRl17bVTIaJAo+pGQvNoqlFio5cdxSEyIToXvZZQZz3zd+DjwHO9mAkPnjAx7OxLmMp882VYnGstAGe+5A9/irExMMADNFnwUduTuQ8EEEyaY9+eoLFyk+gIApdSC4733S+nWksa30J1m0vAqIksbsQooi716y/F8iS2A2vCoRapInHol/p6GJPsH4qNMudUNcUmRIg3nh2MsGwMdkDwATn9r+/</vt:lpwstr>
  </property>
  <property fmtid="{D5CDD505-2E9C-101B-9397-08002B2CF9AE}" pid="57" name="x1ye=23">
    <vt:lpwstr>UIbQocosSmmsvBMqLTMjo+F7khZg8J43X80ecneTvFD/idilWzDHmg6kX1H8+Za/tGsJXueSysfgCfH+dxkoXHQmWRtv0/0AGM/iZQhgjui5Fs1+F3cgQNjyWCiR29KfzQ+MLHwNmgh3KiJyCTKlJffNZctXl9h1NbxKWNf5yASSyOyEpkohAdloMgJCjJa3nkkHHTnvAyltrhcEH4YOpiITyXM8JUtmhnXvLPx5VCLA6G8LQmrGzGHCl7/nmKw</vt:lpwstr>
  </property>
  <property fmtid="{D5CDD505-2E9C-101B-9397-08002B2CF9AE}" pid="58" name="x1ye=24">
    <vt:lpwstr>f8KgeeYWIJtByffujvJXeoKTFsZjgZi7rFPqE7fS/JBLAs3jZvFbHxQb/j5khPr3DUH25xBU62K6pdrS1dQvozDfgzGMGwpwXqHifGs5dq/yPDErCi96lDVHCFWT2Gy/O4Vqkqrq4o5mXnI+ZLrzB5qf1VD7h6BqO+Zs63fVhtTBIEmo79EynqtcXivW2IGri/OQArpu8EhaGBQG8TOIX2kZ+ZeZewU47HMdHu02HbfwK/ybPeKba7BKhIunY1f</vt:lpwstr>
  </property>
  <property fmtid="{D5CDD505-2E9C-101B-9397-08002B2CF9AE}" pid="59" name="x1ye=25">
    <vt:lpwstr>CP78l5QTP/6ZJFRdBJQPci9DOlvJ9iwBdRm+H1vuRK2QMqvjfQcshYwjI5wSA3M2gsEkvAlhvkgyL6jheiMKua4xHRVESOQDtKB+HapJCHuw+tL5uVE0vkyJGG/Qe0iqsOCGaiK6QIqN0iuH5u2flvX1zn7LmTfjMbPJ2bg1/Dbuk3eiMXk+Ux/TOcPCqBSqlHsMxf+8lqS2jS1VVmNDPiE9mOq8caLIYr37mpeVAm9ZHF45uUiC6A5amDxpn44</vt:lpwstr>
  </property>
  <property fmtid="{D5CDD505-2E9C-101B-9397-08002B2CF9AE}" pid="60" name="x1ye=26">
    <vt:lpwstr>trd/ax7ScUUX9xHP1BFn+lBO5y53Y2F+Sm8Ms4cwi4PebLtLv+HRbztSSC8UpS6CRFzZve161S2fNtvBOcePoBfBIu2xiSNWrOeVUpqCC3E2itSHNHjFw0x1jIsn/cEziJhtZ2IdrwsVyf7XTDKjhUb+rg9rNmVjF/D3v8SQckTQTzCSRfBzCyOEfHA32E+mwvhbGFR5kZ829UCMDnDt8U94T1aT9sRhhi7G7rZIjcN0bEBlMFe4pjBz8tTPr1U</vt:lpwstr>
  </property>
  <property fmtid="{D5CDD505-2E9C-101B-9397-08002B2CF9AE}" pid="61" name="x1ye=27">
    <vt:lpwstr>SQVomDKvDKGb0qdDaP1umsJ2pOMFRUVWBTXRHgVy8wrkjIQxzUxX/JLVULpMIHSlItTdwTebUQ/TMbL2YVSFwf4EuZ9PWCbH6n9wP1/sAY4LifYGsqGP5bKRvFUaCgh1H4fmfO3cfPgtz5c7wu/soaDfI2W+pwuiW/mjS2PWmVDOLm7ERkTnzjiiXKNR9QI+JdOzBYoEABLONbG1V+GmAJw2oycKU8ikQ9oHk95zTRjdgxwTkAzIX4Y4LnPg41k</vt:lpwstr>
  </property>
  <property fmtid="{D5CDD505-2E9C-101B-9397-08002B2CF9AE}" pid="62" name="x1ye=28">
    <vt:lpwstr>FkjKwqRhauXJwZpVlche1xxhqMKXu2D0K6k/7JSApoEUg8ghMxaaqZeRipFKiy6TOCaRNCtiC0F/NVyZQRUtRM5HdazttYCqahn385eGUz0eYF08dhpwnxtnrsd8JN5aiqMsvySu1vXzjU45FUFXfd0bcQCLmVJBykD+Qq/eErjaq9mGzVHRDktKpmvEn23rlzk9topwUq5LPxTyY9En1mdlxMQXv5ifLkmahcHyuQN0Ti6sjD3Bg0vPkGAf8jB</vt:lpwstr>
  </property>
  <property fmtid="{D5CDD505-2E9C-101B-9397-08002B2CF9AE}" pid="63" name="x1ye=29">
    <vt:lpwstr>yN2aLCn1vuBQS0ewwv7B7A5kw428lY9Sk+0nw6ji63KeAYPvkL4bGvrSWabA0zEJxTINv54Z2w7q/6lji8QDzwdYe5XPrIJO21BV3JFGDNfAkAJEv306Zun51S4dx5UvKil04E2UML6CM/lgD1LCBAGhPgYKfHELtKmm05RBgAeHOFxy8FdmObHsjd5FLj5OrA0oza8x7s0AwqiirLup1HkqSbefphts5sr6ckAmBS4nPLVrtzNKlcxSNAIcd5P</vt:lpwstr>
  </property>
  <property fmtid="{D5CDD505-2E9C-101B-9397-08002B2CF9AE}" pid="64" name="x1ye=3">
    <vt:lpwstr>8suDROw//QHpqRLyIh6I5qwl6YQL497MEYZwB+uv4ppqJS7xh+egs1UnUzX6Hfqy3KxQ41FbQFUT1uQzm4s9nFEQBA/uaaUvymVTfZdHw/Ei84JXyj61KvPC8ujdYBfcEBO+lWVe/Hus4LejcGREIyvAfIlYKYSytlXEZJvUMVHCroX/4Ny736fHpYfHtKppzqf5VO5WNCsmAWhFtch6PEtgYKFITDNrTu4f98zzBKbe6wL/Eaj2FSYSN6j/OVW</vt:lpwstr>
  </property>
  <property fmtid="{D5CDD505-2E9C-101B-9397-08002B2CF9AE}" pid="65" name="x1ye=30">
    <vt:lpwstr>UB5Qj1PVWF6Phulz4Pge857hHBWB+9iaGA7QtOdrMnyY77JX9WITEPbApTjT1JtvV57DpmW6R7eBm9IJJ449vwo6TrqRz8EzaPmcW7EKXIQlZN7Dd850RWkkp9z1Mfpu/X7VSRX5ME9mJc5okX3KQfaKO2pW2ne2cnnR7uyNBfZpwr6LwfYAoEYXLV2Hppi9WTovkoQY10PFvVMrd9P5kInitag33GBpmsEh4ZU3Na01nwoZ/xvhYhVx50YLKKF</vt:lpwstr>
  </property>
  <property fmtid="{D5CDD505-2E9C-101B-9397-08002B2CF9AE}" pid="66" name="x1ye=31">
    <vt:lpwstr>uKwMbAwivgHQ2sJom7EyFrkE4NYd2R2AUeue3+68MhwAb8kG/x0n0PChhVPF+6ShTP//nwNsttKhm73kov3NpNAuy3NbIuUq6QVh+WikwOf6zpwW3eKTGb3txpFlH646+sg2yIY8C/L6yPWsSIyDaUWpmZdbWqYRYvYVZhhU26D81TsTLJLr3NT31qvWGEUlroR6etilq15uuR+vvZnQQDQJBCVf9rcllUfGggi1wJ/zSbkGw0xWSPNjLjl4j9T</vt:lpwstr>
  </property>
  <property fmtid="{D5CDD505-2E9C-101B-9397-08002B2CF9AE}" pid="67" name="x1ye=32">
    <vt:lpwstr>bo+PV9CBsY4QIyhFRoBsKFLhMC4g0zieEVqD0Tzfz9WDra0oxhufz+wB0zsN/pXOeKrUfLzo+XQobGAy/gSQ/dERXDevOFvAyNazNGfQhBorMVHmvY+9I5a4BkaLWKu6r2BRPkgrM8Fdh+zzD0KtKr5gEvlLVuDIL4ut3j689hpiskJz5JyF7g7UBVpeubYepcNxHNcmumasFNfE3r6qJwKpEywKguCaKfv8uJ3OC0lurqPZfRf2EAItpfbyoEn</vt:lpwstr>
  </property>
  <property fmtid="{D5CDD505-2E9C-101B-9397-08002B2CF9AE}" pid="68" name="x1ye=33">
    <vt:lpwstr>IR7qkqaU+vHcz+MIPnGoeuEXxTD5F8GPAWekQMsMAthsssR8b4JcuDyKzOmu9R504mL+4SNof8CzicTcjrRHM3mtGgzcRGpgx4TdBp6bDAug3tyfPjt9utX+ZwWjY8pk7Ap9QAWyjtD19l9eSi6ah+7y7MiXtn8rNpssoonaW6lHPeJwEvhnEfsFOt6d+0GHB3DcJ45u87X2lUCvPas/2vFj4Jh3PrRXz5HEMste9TYTyrSnz/CUCOzs1/3H3KY</vt:lpwstr>
  </property>
  <property fmtid="{D5CDD505-2E9C-101B-9397-08002B2CF9AE}" pid="69" name="x1ye=34">
    <vt:lpwstr>9U4Ci1Coxci88IJpw1KzxpBC1dhS6+/4w/VjbtmmY6dHKaErO1tb8F5ndMn04kZpUPTGgJHQYjGl03VrHqbMt1EBWfC4yIHJf78Zr513HGnGLPlVZzju/9TEKnwK9Oh5UUbDuJG9srDDDaGncyz3avkwG/Hvb+dxdUfUqMumvAJuG1Bfh8Tu1yoXvNvPYVFUhmGE4pf1WhK0pJUoJNtcZPAWUem0QNb8YGtLX86UtOBcaiP5chJGeLTYbdWFJyD</vt:lpwstr>
  </property>
  <property fmtid="{D5CDD505-2E9C-101B-9397-08002B2CF9AE}" pid="70" name="x1ye=35">
    <vt:lpwstr>5Qk53ckgKjQpXk9Hzm9apoGX+1cxUXzpR7l93uQZDpzF6p7kkU1GHgua4op2PFgYN8QIsg7TDeH5zxhVrEmlXpsfSPxK2rPTKQ2HBSSMHd5Wc8uWxvPd1/BNnVHexaZBn5V1ykmBiexPMDVSvvkxW7wsHWFmS6O5Az8SIEKNNJNFn2fTG2A8JuPLH9Q9ATUP8qgx94F8y43EckJTFJb1uSv4V4yFmVopZ5KKP3WgOmW5mK7J6U+jzO10W2dKkTG</vt:lpwstr>
  </property>
  <property fmtid="{D5CDD505-2E9C-101B-9397-08002B2CF9AE}" pid="71" name="x1ye=36">
    <vt:lpwstr>K5Svs+rxzYu313I5D7luERK2PGjmcsZ4y1OwD63WqPWS6BlHbYeyECo3KwkEll8wB32Qi635UIcHonl6dBBV5GiYtfCqcIyWoh4DFYS6PWG7bavJpDYGUSiXE0Ro9g3x5dRC4il+8MeL1rek4AO/8RBl0k2tC6jjKqIpYf/HwOiZxiGPjz83Eqxgjfr3YlUdfmIwL8SVNjoEBw6xMT7Sc6bhlJVQvA7GiNEIIJ8WTp9S2w6eXlJc2MZ1LVsRSUo</vt:lpwstr>
  </property>
  <property fmtid="{D5CDD505-2E9C-101B-9397-08002B2CF9AE}" pid="72" name="x1ye=37">
    <vt:lpwstr>023gDt/J8gTgzQJmUOTCf4u7d5/cAGL6z9ea3MfDDs1TKW/9gpbsI5u8kYl+IKQvhIGmwB07kk+ns1vKwN70MEj5Cx+/sawEPq3DwHJWSUejhLwberrJ1ENCaIqoCDY7OYLKWnlDkeDqNesfA+1ndLmTzEZyfjZ44SGvTeVzoN6q+z8t5kK6f7YTo7wpo+S3agsZDCyir5NZ7lX154mAheK1/TeVrxgvk91HuwvyNoF1z7ALKrdhLmpM+YVcXQf</vt:lpwstr>
  </property>
  <property fmtid="{D5CDD505-2E9C-101B-9397-08002B2CF9AE}" pid="73" name="x1ye=38">
    <vt:lpwstr>X9WYSRxru4P4WJMy8rdkhF2oqPl00j3ClfPHogNj6nw3F3iNoqxtDVYYLhyx98q2SnHyQuyo2atvWBl1IfTR3dtZCRftH6xOF3mHAHFrStt4hprl+x8nNKAKxW6n5scn4vCCqoQm69bMsrXGFDrT11pdAjMCoNEFKR8YhE75sOoyCo9Dt3UU16qMXz7wbbA/8Nye3rWTMHHaMcPkYLwxMEHeTJkx6LOFkTHGl5IUsKN8IVEfPROhiHxalbi3BFd</vt:lpwstr>
  </property>
  <property fmtid="{D5CDD505-2E9C-101B-9397-08002B2CF9AE}" pid="74" name="x1ye=39">
    <vt:lpwstr>4SzAvBi9hotWJ5q9Myk13BdBXipH3alSo2TfKQKyJRh6Xq4r6BGLElCDnoZeBH2W1xKAfZjNn1uj/zajRBDUdOQjAQ76dpm1ek9wHJScNedx4Cl3CKC7c+uPaMmAwKlG8TR4SjoMxu02zrEcBs+i5lIXdEz40A+xP78gdtvPz/ztzHtTXIS5CP2rZH46ADJIs9LsLkiyDUIMB7yQO9MpAHfGKoDPNB+Nkc8p0JfWeU41TIxWd5hHoOH0k9C9/kE</vt:lpwstr>
  </property>
  <property fmtid="{D5CDD505-2E9C-101B-9397-08002B2CF9AE}" pid="75" name="x1ye=4">
    <vt:lpwstr>2f+4LMLMlfkJYZcweXpm4u2EseA+UjI2VDQf1t8VzyrdOiJHsbgyAjrnjXe2fjuMajkJPgOMzAXsInwKq2AoYOCGB8+PvKIdc1HA1sEe/TRVHks131EgBbjxLThnVM9XjEbrbHxDP3EPYTyEFJ7GDcmP2xuvvNfEdbKSABkAgq4vwBJyGzLumzkgFubdOVAF7oOEbPMrrxai/VChL/GLZkgVOUXfFjC4Whlshj8f/t6panmZlmbuTDsIy53sTt3</vt:lpwstr>
  </property>
  <property fmtid="{D5CDD505-2E9C-101B-9397-08002B2CF9AE}" pid="76" name="x1ye=40">
    <vt:lpwstr>UmNFWpVXHLCJsZu+r4erZvhGByKZnc5Hj7ls6Jntt+W2nSOMW8fU+jZy/XkGMpjifP62hGg0QrDzftAZX47XhQ++l6vAKdmKyXUhqcx4nxT2fM36x9kISZvz9wy/872WarYdMF9SbmwjAsx8344YgKSCAxkEK6CHxt15YSLqEvCmFpJm40Yq4kpqU7VAer6p+i9/gYmM2ufrZ+0K59es6IjRzCQAfvLsbEM7dioqrrk7TyNwW8I4OfmOROG0RAj</vt:lpwstr>
  </property>
  <property fmtid="{D5CDD505-2E9C-101B-9397-08002B2CF9AE}" pid="77" name="x1ye=41">
    <vt:lpwstr>qJtWkl/nnrrnJHvpFuEQkMzmQSL22t1639Ju53qij/i3tgfQQAAWiUiviN6Ck42M9Bs4VxiQWxTh+0MSF0JbdEmqA8UFQ73DgumdaZwZRtY+JqDQL9c44Kt119pqSyyIkgxe2uYka2v7nlEojS6M8VzRKv39wk5BD35z3zn++A7k4GTBi+T1PC4oZMgA7uOxV1JImkEHRIufiLZB/kqROT0PY5OTDsx+yff35BNb7IMOWXoplPpDHmxZ7SiQoZH</vt:lpwstr>
  </property>
  <property fmtid="{D5CDD505-2E9C-101B-9397-08002B2CF9AE}" pid="78" name="x1ye=42">
    <vt:lpwstr>UjRQuxiYH6XD7ZWplzphCVRggvsh7uSy1N8DHSpsA/Ajayny9+fo1MOQcnKhjA4cwRJTMvXE0FzCgJOqYTtvugWjzYdDXs+DmRCtefCAuLO5w596uvsiDi4QgNBdIJ8+OtXRH0Oc78ELFQj1Xp7duaoA/D8MZWUHT0jnMFKHTffyOuTqg1AMYWRfBOtpnTU10LyX5ee9kJ92GUgJDGCWb3q5ql7R0SunuOzvVwTxNmpipajXgHVVehEpPizLXZS</vt:lpwstr>
  </property>
  <property fmtid="{D5CDD505-2E9C-101B-9397-08002B2CF9AE}" pid="79" name="x1ye=43">
    <vt:lpwstr>jCIX717/Dp6B2MnKWRBCwsyDp7FlreUQ6SxBighH8wnLPM1yvdvHX39GACpEI64vaKFZ387ehNCLUNDDbSKAMX6uoY+0tkLWmkDthtRIuSC/WqNO4bBOmdasIGPeoDV8d81s/ZJDhanemqpvzHq8I/r9dbd3tyv5RGDTtOyJfWbKMSQ4d1XhxaLNzpBGKPiIr+qHR6rK3z1MdJjWNw42eFU3dtyKp549TGCe/+SHApsjxUdQJW2fWfb8TseWXek</vt:lpwstr>
  </property>
  <property fmtid="{D5CDD505-2E9C-101B-9397-08002B2CF9AE}" pid="80" name="x1ye=44">
    <vt:lpwstr>knJbR/mNGV5SuQyJJBFwQnLHrRJf0oC9igdqYMPqwUaqRTsBw60Z+skwwCz2daqbGc8QbQnTROmzUB8PzqvfBwc3PNkpOLhExuajDKmxfjZoP0sP0DqJS0k+vfGFpJ66Nr2GSqpSlOUr39ptfj5Le6PTeOcfRo/9UJgEDspxnFRcJZRbI4+Y3kiuSg1OaAgSE8w9QYrpESoLbNSPhf2eUX2BjQimVvheyNPP7O3z/1Ug/NU9sh78km89wUUlV5n</vt:lpwstr>
  </property>
  <property fmtid="{D5CDD505-2E9C-101B-9397-08002B2CF9AE}" pid="81" name="x1ye=45">
    <vt:lpwstr>0/CR6bpIzV/BNp4BaMK4zBd6R5Wty0lOc8sGZ0VBjjyiVMj/97Epai4ilTXKYxOH6blp48eWIN9MNaUCyNwXwMXICRLAr/lwvVUgz4CiL0MlnZChuDVaSu+uXNXTq+Ww6RLmpSfFLtScb8GYtgnh1oCVfDtbF+1fNxoY/auL77fctAV3YW2b1AR9XqshOvk/0iXLXJD4/jkRLTrwdUN4VDMzf1+tRzV0nsHuc5iRiZNMY7oh9uXQo7G6ZaT8spY</vt:lpwstr>
  </property>
  <property fmtid="{D5CDD505-2E9C-101B-9397-08002B2CF9AE}" pid="82" name="x1ye=46">
    <vt:lpwstr>F6vpmsvqEHep2xuxtYIkN9afYn7LXdbxY7+AM4CX0vaAMyorIS9Btf4+xkThdC3jsGLZCCQD9kvZgSBOxdqy2D08j3hZEzlB56cFGFjZRZ2LZK6uNe4ATKUXUHEwrm7Fgz5AbTzw9eD/wI1lFOOG0Bkft5NorY71FWuSr8SVER26DaasdBEyD0EWDsm/3AIQAdovk8ZeQP6uC7lBZfayANWMbaXMZMs9zrDgOM/QhLA984Q3RMssySJ66k3F4nb</vt:lpwstr>
  </property>
  <property fmtid="{D5CDD505-2E9C-101B-9397-08002B2CF9AE}" pid="83" name="x1ye=47">
    <vt:lpwstr>d+KDUvYkPTNzm8XHXhk55ecJfTmnDiCczgllOZo3iVqhMHV6iX2Kvw8HElvXyI1T3U1AA9YQ8iCENlB9tVriR943sRljg9qTm5twrAhj0SggXl5GJqyeagGVwzPpLcl1aULKmrUnztTyHDQ+R69vc+13oAmbZRplSLbbputi5qsAuZm2wBLxX9fdV+uQzB/6VC1NarIlgyXKNaw7gZdHEVDUifTkzjV6b6GbeFE9sWx4BFlWA4mwwZ7RDJatOG/</vt:lpwstr>
  </property>
  <property fmtid="{D5CDD505-2E9C-101B-9397-08002B2CF9AE}" pid="84" name="x1ye=48">
    <vt:lpwstr>0W14nqr+7BY5oDAkfGRvk0ylQTDJNpK+qs59Hpsp2IJqERppN954PAOd9BdWwyWjdobrmmF8o372fpVoSLjwepUs4DvaRfpU7AWafA++1kDACA/Lo8JXLp5ZhwS0gix5z0nCNH30XcNltPiWT2o8rc4DYkp/su7lLb/dJSz5zEjiyF3FbLNVoZw131DO73CH8BK4gpPQ/+2gEDgvd+mMF8yzQ5ganoW35VczqFMjiOutD/qDZGG6YcixF+13Mq+</vt:lpwstr>
  </property>
  <property fmtid="{D5CDD505-2E9C-101B-9397-08002B2CF9AE}" pid="85" name="x1ye=49">
    <vt:lpwstr>iuVgStwfsinL8ZOmocbrtiCRV6zR8vhR+XT7GERLVu3fKYSQpp8jtj200UNNWRWDE4Pc62QzMzAma1LN2cs0uQF0m27rkxahUAFyP8DjI+qVvntdCEs0nUGku6QdTllvZWgCoZ6G+NMQA2PQssx326+P5SRNUDd0mv/WSIkHeDMAvBWHb1pjf7QJLLRW1Vi2Z++GLNETpYVEK0poZwDN7ioQsctxRjtg1axW/Hi9q9c7BirapnzL8woCqj8ie0s</vt:lpwstr>
  </property>
  <property fmtid="{D5CDD505-2E9C-101B-9397-08002B2CF9AE}" pid="86" name="x1ye=5">
    <vt:lpwstr>7nXbRwzksvKoJwbnRvtDOruBepDxS+tPWgfPEYuCnhjA2Mf2NVM52W3r6YM3pxGCefsmc/TMEIFkHDR5OiaWzX4ygcqtCv/aIw2Z8z8k0YB3aVx5tZlkLigmVKN9v3iS4cVxoBAaW9mS5XsajrROABzThj9Kyz5oxoMPpyHwE3IWWJZOzxVf9mVOZqq3IVs/ZXlQxY18fjKrjvedSwKGKnOdl8e4yytrbkv5EXbMdhzeSUrQ/xvqlBIH49ZjPLZ</vt:lpwstr>
  </property>
  <property fmtid="{D5CDD505-2E9C-101B-9397-08002B2CF9AE}" pid="87" name="x1ye=50">
    <vt:lpwstr>wWfY+9vuiZQkbBu910kYqz+Wlg/FDY/Ire0HMpJsKcdKJppYVefD6JsETH0Qnw/EARStXvHrx4QFkmqkCO6z+zOlmdJyzMuCSvCGbDMB+frnVMGA3opM98S1bXsqyEF1kBht99XanJ/eGBtyqUyzRWrr7k2cfqFJmMewU+3EGqOqDBTAWhFyh2XgkTM7XCo4dm+fA53pCMNekDrTqS8YjSoWtfWwyr0AV6OWqhMm4JbuYrNcJhQJEHlSGXdWNH6</vt:lpwstr>
  </property>
  <property fmtid="{D5CDD505-2E9C-101B-9397-08002B2CF9AE}" pid="88" name="x1ye=51">
    <vt:lpwstr>T/ZQEq9X+NZ9Wn7hu5slrK9EytJjx4U/bCBvIz0/kVjD+V5eorHX8rjYiqKGLO/bAfrP0W9uM7K59CBUctCu8/PtgrLYH5dqg4BavKQdnKBsfhITd24jQlqohjNrUO/rB1QkLFMAsCKgBlIYXyqO7ImsowhU1ZnFzv1hhstbL6Ve9PiOchfwn1s+Tovcaiy5G1xrgkRgtHGcUjwPsy4nlXH71IhIz8diZKCtQ7iQOEdxpCFzyeiLt3RAgXrZZj9</vt:lpwstr>
  </property>
  <property fmtid="{D5CDD505-2E9C-101B-9397-08002B2CF9AE}" pid="89" name="x1ye=52">
    <vt:lpwstr>nfODEvV392ICnKk0Vn8iPR3a1wQsSqiEHcVA8CZ2isEBo8bwjyrpStk75/Dkk+8Er03zBR/cvCgdEV7bxj76Bwmj8fB0goiQX/SqnGN9RBTxt1/Y0HqP+30kV+jzS297LWNkq0h+In8gHLS2Tw8SqMYdY0lPm94SMJ1LPBZKiMYVKkf8EvCXUMvqRqqqvUa4BfrQs5ZGcetmDptH/hUAV4xRpt71sv9V/tyATdQyDBgOD1TkMbyBndCspZQ5FyO</vt:lpwstr>
  </property>
  <property fmtid="{D5CDD505-2E9C-101B-9397-08002B2CF9AE}" pid="90" name="x1ye=53">
    <vt:lpwstr>tYHORKx+mpqbPP0cCQsypD1ZVWRCy4TT/1RL/gX/4XY41JhLlmZqRafffV2pKIL40xcOgA3Q4VFPhH5T/+D3ybsOKVHydPlm8FHTJL2oG7itkarSfK0xj3IuW10x0z+gnBsSifWpW66mpnKqcaDhlDqyngM3dyz13Ku8HUqSa962DkHdSF7XeMMtNWsNh0KtNK1spENAiiqdsVrfMqopeXRdr/Kbmcs1Hijp0pD6qN309mdFFkwVaCK4NjbaFIr</vt:lpwstr>
  </property>
  <property fmtid="{D5CDD505-2E9C-101B-9397-08002B2CF9AE}" pid="91" name="x1ye=54">
    <vt:lpwstr>/rxyJyl9taT41ZAqnZrP25CKZtohL+gCLmSSZsrzVX0x+UnjcyAMpNnudpotyl7cHcfbBV8jtsZ/MA7ontCOYCqdEr3eB1dQmavA23gkHlJ8NIjSTxKiMI7MBGyDtSWOH+qxqaTtxwMAG/m/hZtg4XF0V+zuHLz1Idx1+F34lby3sjn+syR7+reozDbzS9kOhpFzfOoTw/D/DTAqYISUhOSsmyMfJwK93aip1+patLkWOPsijcyXCXYFKoWwozp</vt:lpwstr>
  </property>
  <property fmtid="{D5CDD505-2E9C-101B-9397-08002B2CF9AE}" pid="92" name="x1ye=55">
    <vt:lpwstr>rEkySmrBS7kND+dUmbG/duitqcOW/taF4Ir4iZ9xQJ4AhJJnNV6DpdncjFq5+27OFA9VZ4AnZSLsoeosw44c/IxIhld7W3zdumI0+fHMerTwX6sqcofBotrPlUhgBN0z5xXB0D9E59+dGuClLCzs+gbHQL/aFhbV3VnHNX+fNah0x5SyBJpG1JJKNHuhxt3rv48YaOU1nK+P0u6DhKM6WkxhqQLcTj8giecZEgyVGKBJ0ayc0YDdIRGS4SczpSF</vt:lpwstr>
  </property>
  <property fmtid="{D5CDD505-2E9C-101B-9397-08002B2CF9AE}" pid="93" name="x1ye=56">
    <vt:lpwstr>bENY3cOp4pVxU8mBNIzcZGSfNkIBI4XIg9nTNyBCDS4BRpK5s+IMf6qbQBMzzQGYt1nOrYEbRe21+Z1cRMquPRrE2//xRw49B80HGEKnz3IHuTDNjArP4EdzS7g85OIV3Y4yTUcRF3c5V4za11zIBMyU3S21V/W3WPlV2b+v0+AuDbu/TR+Iz25ck0tGaBA6ZqyNFZF3eu6I4ucDLCCNxtwsY95QwhLDe/1td4AKWYKwf/NAbRQJKh/94nYoGz3</vt:lpwstr>
  </property>
  <property fmtid="{D5CDD505-2E9C-101B-9397-08002B2CF9AE}" pid="94" name="x1ye=57">
    <vt:lpwstr>lFXS/yYxRhD+MIVPn6EUk1aQZGPkWdGhW42y2pQRdz4pfQx1kirjgD8KMSbiAop0B69aVpbgaCkkVM+nXAHT0DwTO6QJ/COR6P7/tZoBR/s5phuKl/oyBrcyX5N5mZlBX9QoAFRJQF4GprKAvlOwhbtKsCuXVYlWLLGr8V9VW6UDYUbfEvP/G8k3ApSb6XB2WwUzPKjeYK5vAU0jk3w8wU/pZd8m1lhx42VoCLNS8wcrp0FbXCE5ql2ySy94vr/</vt:lpwstr>
  </property>
  <property fmtid="{D5CDD505-2E9C-101B-9397-08002B2CF9AE}" pid="95" name="x1ye=58">
    <vt:lpwstr>MDped7xC9gOZRYl+iA4v1hsozomTKGeq9ur/VudT/NI/w2SkvxDS1+84Fd7mrEQeAZhn7Fcf3Oyy3GKjvQC/8Q15xWRtATpf/6djBibnIkLgbRM7ZUr/km9IIJdkrf1dasbMt9fbmyQFMZgvjdIiZ2fBoJboj8zm2tToQ/S0oszSVw8Jb7u314ubdvTb9hFi1f30V5lOGibiF9eULXbS91jGhLds7fa6+UuVJGJR3Zz4t8diJre8mKpCD/KjgGF</vt:lpwstr>
  </property>
  <property fmtid="{D5CDD505-2E9C-101B-9397-08002B2CF9AE}" pid="96" name="x1ye=59">
    <vt:lpwstr>ccL7Cj151D3yfUnBUXGi83y/+VpaePuWvQ5do8nEovbDUK/zzzOiAl3sFvLTOPvKNKtoEVZsSSSknZRcvCImZdWCf4JeA2JRAq9idAnacrTroQIvX5VT6hsguJn4BxwQVcS7G+c48rvakrGlCDGJfJLWXoMRsYODHcl3sEjawkPYfdxKNoWzZCMk8uTsDDPVbJWyeYqeeDTM4oP8oED0xZ50udLTtYwK6ZbA5O+IBIZ1WypGOgJFYTZ4zKi4LuW</vt:lpwstr>
  </property>
  <property fmtid="{D5CDD505-2E9C-101B-9397-08002B2CF9AE}" pid="97" name="x1ye=6">
    <vt:lpwstr>qVW4XSdpb3iVegS/GaGGmw+bQnUxFydRI70ykxu0jXnuki8m0XqaHioBZWU77AzxMNuDECRZexwpXFqBXCm651XU/U5bSH1YE0lbdBI2UgfEvdb7rprkAP7e0STDIDlB78PlfIryRoEOyEe5zoqNCny1FDQICPBADwQfaomI7xSMwLc2xoBXlFeRbT+dtztb13l75s6AnTSE45l+ekziiTRC88hMY4DUsyYBoC4fktTEiBtV/ZkEVAurjcblxGg</vt:lpwstr>
  </property>
  <property fmtid="{D5CDD505-2E9C-101B-9397-08002B2CF9AE}" pid="98" name="x1ye=60">
    <vt:lpwstr>8ysL240Uc3d639pjDAoqPoyj5ybbrhMWFXMKa7Yv1FbCGAmbEl9Xth3l7r/YhbBnarHCeAns6ZF3/H5ISFij9AbZpJE8rtHfzHx0eX6o9wG0bt7B8CwnU3dE8BXS52inCXDiN6NRGoKnW71vYgVV+3Hm50Hu0x9JVRH14IgPUdpiKGgZ9vRrGUWeDssWrFgN8gkdjRBz64kWxxCd2HYcR89KWXAvpS5vucrs/aMdUGp+6xOcV2ncQJO0gzMA1Te</vt:lpwstr>
  </property>
  <property fmtid="{D5CDD505-2E9C-101B-9397-08002B2CF9AE}" pid="99" name="x1ye=61">
    <vt:lpwstr>6ul1bqjgM3aZRDoRqNbkHNtPWG1WpLHMn81NaduKTHTCchaGTZlDwUPB5zEDgC42f1e0c3uJ73zum9geIVkfAJ+ER+iA42TIj1wfZ4klxLlIff/DG3DbtoYFOUuv98LS0iLlzLDM9SZTXMcAbJFulgKUuz2rp4c2BGi1jD3onTwydfdUTHHxlyAgXTX6W/NVptkZkvXwhUb4lhMNxZAPPp580sp3nxaazNFnTEagMCih60KqlmHfb5nUnyjauZj</vt:lpwstr>
  </property>
  <property fmtid="{D5CDD505-2E9C-101B-9397-08002B2CF9AE}" pid="100" name="x1ye=62">
    <vt:lpwstr>ZMUgbfLqlwTzF7FxC6gW0pjo5aRG67VleJX46EZW5LpVsa+3bYyMoKxXUri6YWXgT1YsQTTV2nQJM1/eGEIWgc9vB91CMFdw0BXhwQxNAtfVfHMAWff/gMu3bLsoAnp7gqRNcgpK2DR9zjyyl/FtpQCib9tHbiZd30El4asXvVhlo38PHZijcItuSE4HytKPoHD0dqam9zg8ENOG+XKQcxs7++vrYupo3WntapmOT2N6Xs85m+w+NIUx7NeQtLP</vt:lpwstr>
  </property>
  <property fmtid="{D5CDD505-2E9C-101B-9397-08002B2CF9AE}" pid="101" name="x1ye=63">
    <vt:lpwstr>4giSUNlQwKoGjFnyf1n/NAYIrzG+CWGyxGfhTY2OXPmUL2slJmoa9K95iwjaQJpGaVcxGijf1FZGIo/uiuEvMyM7EgDLIwqnNCqkPN43RVzawTdgd6hnVK2N8Yi7qWlVv8nNBBKu5qgp1HwkeaPpy3pC2aRsmUOIHVm3mlYKpLqtaj9+Ru/jSoa8KrlRMTjbp1PphuYCduNyPPNeVuI38VxCf6NOqmP7W+eIz04gGV5wZtBV79fi+ylQZoNkJql</vt:lpwstr>
  </property>
  <property fmtid="{D5CDD505-2E9C-101B-9397-08002B2CF9AE}" pid="102" name="x1ye=64">
    <vt:lpwstr>ATD1wYcMMcuplxBY0pu/H8/tQu9L8qtMEyMO4DQJu7BVAMTrtfwDFeNBRpbNfkvx67LXzHysm8p8aJq9GUNEeAaugyxVyfMifSjKyn8siZy9OSqKlPSBe9S3zLGPEd+njbRYMKjfWgm3D+NBbKmAgOTx9Av91VmmXqSt0TgFRn7TYnZUC7fKmFgYaexjYdtHSv26JTG09NaOmjmEomOjcRazdO5MU9vJhHRsQ/A29PQZnIs+7EDq1681t4YZ++p</vt:lpwstr>
  </property>
  <property fmtid="{D5CDD505-2E9C-101B-9397-08002B2CF9AE}" pid="103" name="x1ye=65">
    <vt:lpwstr>hHKcw9MOxQWNm/GqIP9Unm+fLNZsmPabfT8L36XbUq6623CKeXvyA6Rf/bZZKEqSO/GRsOSzM0nwZe9YpLa3HkltAJ3VWvQqEIOx6S/THOEF8exnwtOXB51Ln2oXQ2kUT1V8KDzoFlWZpLTN7YLRIiu/w54h3ZmgDmNxtrIpjl8jxY4i3fZuffbgmoV01hMUQ6X1XssZ8r+b3O8WH7fVlUkQn/DyfXTne3wR5iBj8sn+mvfZK7XZiN4TNrljJvc</vt:lpwstr>
  </property>
  <property fmtid="{D5CDD505-2E9C-101B-9397-08002B2CF9AE}" pid="104" name="x1ye=66">
    <vt:lpwstr>0nPJ6zlnIfeegZYVev2RAyHDJAopWiOPp8uUwJh+NzBwZDrLJhZL9eK7prg9sUQhJX+hHZRvaMIzsi4IMkaNmqVi7AOerF+nNBA/W/bhx79MUke+YbH352KJmK4pug4CJi41Tpvqfg75n5VjaK02OMRByz2BBYXvR7C4wL0majOLXzBFuALJinipcYN7VQTGqcdqDdqc72fPiTCz0yFf8oOovFBqEoiH4Qi+CEJe7u7HAJ7vD1pfu2aXj3zpzTN</vt:lpwstr>
  </property>
  <property fmtid="{D5CDD505-2E9C-101B-9397-08002B2CF9AE}" pid="105" name="x1ye=67">
    <vt:lpwstr>EQX5EsCCdqUyWJ1HqzclJNKvqdRhM8Nb+DnGfcmE6LgvO68LDnzCkEWbrHRZU8KSaqMJkMwUSNlo6HNPB0rff7/10GOqDKI5BtPrDZaBuHjM3mSP0rZhfrMUwD8Jc/f4mC5oT0gEMcGZ9aQEngIBSEnfUEw4hNLBdQ8Z91slRvgguPCk00Fn54bs4eyAIh7oP9s/sjIxk2oNliDBE46RwkYB+EXQBBXMqt+nojV93XIgKm7CxYigv4C1/XFccAG</vt:lpwstr>
  </property>
  <property fmtid="{D5CDD505-2E9C-101B-9397-08002B2CF9AE}" pid="106" name="x1ye=68">
    <vt:lpwstr>qB/1IY1O2+C9AbODjZa2K9eGnroPzUug1TEuRZoL4ovj9Ruxcj4PsYIviG05t7sdcvMwRgCcK5+oJQdDhWZq0saoYd7xT/KBxFpSOFCh8phlz1YTt+YsHNel4LZ2TtWxv+15HwUhUqB/dKW1NQwLWaPASjeftz9IhdryGYUaJn1AmVHzGy6PGl4/lhUAWb68r2FX6IeAXY5MbgXRfpmtzRo/L0nx1HC7DBIv+zzmEAiFDyO12DoDH8ND/9T0620</vt:lpwstr>
  </property>
  <property fmtid="{D5CDD505-2E9C-101B-9397-08002B2CF9AE}" pid="107" name="x1ye=69">
    <vt:lpwstr>GXvMEWO6uEJpsGj8JheFg5lG3l4kFQxktY5dty2hKo4D7T2M6PPfloKWuB6H5H8DhAp7CYsaLjeiwEVrwUSCTJL1ZjQaglJv1y+x9kbz3zf6Rv9QkC7d0hUKjCSjUI+ONLhM9RK1AF4SLLOleaDb1KcpdETamf38LucZPFDRTrr+xQn+LfoX8LtYNOeCZ0BmGSEO9Z/zBNhOeKSLXF6vpeHtd9k+xs68FcTU6LdOmhzW8vSeg53gyLh6TAqiF2B</vt:lpwstr>
  </property>
  <property fmtid="{D5CDD505-2E9C-101B-9397-08002B2CF9AE}" pid="108" name="x1ye=7">
    <vt:lpwstr>h0b8w88OD79njO4kGl2SjOXkObYLnhOjVLAyM4upZrD7Gzsm+eishLs8aBWY80+9pe1xk5670kf2Qj7ad/dhGwT+QmTMMStc5FX2hAKXtWSX8ifCOdVKAl1cKO4uXIYos/9b8YdscuRh8LduRnTmjZZ/O4yO2y5eTIlhEh4jNpwGSzyHUlDhFNBfBBq9pGuUxobhdVGsm0D9wCDzwim75PT7/qKw4KNX4IWygPjLNJoXGkFnazFP0qefXEsMPzY</vt:lpwstr>
  </property>
  <property fmtid="{D5CDD505-2E9C-101B-9397-08002B2CF9AE}" pid="109" name="x1ye=70">
    <vt:lpwstr>rvhAxYR5WNMU1GwK2F7LyZzNMxXLXmciYictVYMku0U8a2XqsDXp46ZF8VdmNg95n7YSOVUHH1+XzRarTB1OzX8xIL4ngfigaDDCkXhAEMfSbXvQU2eb/qhchRxMNwf9qQTCDODzonOCtptBg02kFnyO4FzpXUY7TcU51+fN8gbdebxLXjdrbiRupnr8TE+esFtSyM5brjfLsWfAKjv9GdUG+NjGMRuAUh/UWA2wtLgH7DVep5XuP3eLuX0+YsK</vt:lpwstr>
  </property>
  <property fmtid="{D5CDD505-2E9C-101B-9397-08002B2CF9AE}" pid="110" name="x1ye=71">
    <vt:lpwstr>MWsAKNBF7qysdUMxoI5cXtlw6q7Hk8XMsWDhks7nsJ7tY3Z0gDUbl/R0PqicEnj6ScmFsu1W8Qbw+ieDm1NQvU67p+rtzeElBnIg/uy4F/+Uw1ktq2Sn7+TvJbNq9ggyL5iDRdjFr8aF6/z15YbH6HHO59sUWl1AY4c+R1uR1UdSkn8eZnh38z3hs2ZrF9QQjCVaMzNsQQLg8P2d8NFH3LksdtsLaglH9LuHy4LJiy2C2HSR27pLzopIc5PI3iN</vt:lpwstr>
  </property>
  <property fmtid="{D5CDD505-2E9C-101B-9397-08002B2CF9AE}" pid="111" name="x1ye=72">
    <vt:lpwstr>bBB/DQ180QnViaA1y47t5s2PMpBGGS6sSPPwm+e1bwT5VRG94d1i5hWIhWrL196dLhoE8RAzCDcR2/ZPqvKEQ5w3uQrYmHKfX6DgbTQT1NWItoaV92Jogrru0ZVhXGIBSJzoraj9dUv7eI0fs0IudaDZVb15mnFEEoPqm8hgpOLs8IQnL7jlhddPBCK7I1zliEoHra4k8pmykzwxn1592qkg0UiG9XQCsREcNCIoH5FcTfBqW7lUL71IJHz0Xow</vt:lpwstr>
  </property>
  <property fmtid="{D5CDD505-2E9C-101B-9397-08002B2CF9AE}" pid="112" name="x1ye=73">
    <vt:lpwstr>rjFtuR14wUF2XxwQBGXl97ZWND6viGaQeIAXqTvA1ePwrH4/JOQliJCUdCogiDZeIi4GRfMnOttAN8+oLQXuo6FIQMtffHpu/13eI1DfZg0IuqBGiVyeokm3RERN/DwkUfNC7D1BAV3x9W5fJqKTiZLTDDP6H7UFQBQAYFLePulZGSChfpSANtT5viMtVU0e3zqCWOE4zzvpXbbjD35BnLCD6DQss6n5Ap1dhVX5k7+d9SQ4Kiv3e+ph32hyaAZ</vt:lpwstr>
  </property>
  <property fmtid="{D5CDD505-2E9C-101B-9397-08002B2CF9AE}" pid="113" name="x1ye=74">
    <vt:lpwstr>8ZC7MosFoCEXuaVtzGE8MHxF9sh0vZetSjzMgjKyH6RVwfNHGCD8BRlaHVyfNEY/bL7JxIXDRexw0V88EHz3+F2YfFT2VHUXOqjTwH/rc24TZlh3msN6ovD2h3VikLxvDTjhjuku43pUqdooz67G4wuoZXHeeIKN71cRIQp+fB/HmoDgk+RkJ+O/Bz8u1D23QQE+QDn+TKZrx0HmOuL8/StL00ubMaTVcjD0bPBPrdXFZ5l604LCqnnXKQakrHP</vt:lpwstr>
  </property>
  <property fmtid="{D5CDD505-2E9C-101B-9397-08002B2CF9AE}" pid="114" name="x1ye=75">
    <vt:lpwstr>b1WY6bwSKpGV89DOCaIltErlkMuT+Gr0qB6ae3qC35fMu7dqL46Qa5x6bahVEIlmFs1VNrYETzKG9EvYf0b/FGRpciis25zpCUrwjYzK1Q+Me0eKr0Rs4TY17V6vns9aTkCKfOMUDRmbwkv68mL6SQ0oXpcxa93s+kqnL3EsCUDitynPUJAyTBS6HZ/6Jr1X2LIz21viM4bBdVUTcPxrm/yoZX8A2iqGdGTixj4PWHcPf3eQY1WR7I8TG5sDIwa</vt:lpwstr>
  </property>
  <property fmtid="{D5CDD505-2E9C-101B-9397-08002B2CF9AE}" pid="115" name="x1ye=76">
    <vt:lpwstr>J0XrMjH2ZRwQ4SOsn50oYCVDOCjLLhVd2OXC2GG1BTn33WGNIcNHnN/srMDDgNLz44P8YvJhdHzq2447obttODSBfCuyB2Zd1PuzpFlA1S763V6OMirGN5ej3f8aBtLdpaadsO3pBg6HlOGrCUoDvpWTcu4ImU6KrQzzd9X2tMge3OZ/RTilzAqlF/ySIpQWl8ABYED2Id/YIsYpOFcWfj6Ys/E2alLWoeOI0p6ZSGVNUgxDb0nvZijS2y4lBcY</vt:lpwstr>
  </property>
  <property fmtid="{D5CDD505-2E9C-101B-9397-08002B2CF9AE}" pid="116" name="x1ye=77">
    <vt:lpwstr>A9ftnVz+kMO/boxyAby7R0D6c9db3jDr4+JBWxqb7xzSiUgIpfkI7B34goHn1iq4gHZcq7XGXxBWSZE2yxCTD7wWm1f9rT7/nCG3y64fS/OPOlsIItUr3EwORDrBAth4W+wPFtaJ/tmR/fX5ZghZ13OGx9Y/VPhIKNgUrWjvwVLT+W7ZDvT8DAVBfA4hiGOa7gT/ZDeRvddaag54fD++emeLnGPxaDlU8a+1P2O18116VItvXLZMKGJgrK1Kps4</vt:lpwstr>
  </property>
  <property fmtid="{D5CDD505-2E9C-101B-9397-08002B2CF9AE}" pid="117" name="x1ye=78">
    <vt:lpwstr>VToqwSplj5ttUItKMDYa3+IxR+QFsTIilM86AvRZTVJqGc3taKj0B8j/7EznDqc2Vm8suE/QwDpVzHyGANrVEqFm8ifLmqxKIc6KP1oXosP7Ni4/wSZg91A70W25SYl5PkckL9NGp0rojrBVkU8314WieBYt9gvtE2JKOtd1qw8mSbE/yqWTYFIN1td33yI02QOZxVx9wmEI2sWvoYrV42CDIk93nl7yNTDz2ACdLppNB//IxvwADP/FzEvtZvH</vt:lpwstr>
  </property>
  <property fmtid="{D5CDD505-2E9C-101B-9397-08002B2CF9AE}" pid="118" name="x1ye=79">
    <vt:lpwstr>X7NL6oUGn1LSg4efqedr2RyN+B7201ujdWNvdiiasVJq2C5es8qHUInP25Btm6x7RbKKhop4u7GQPFK52glP3UrJiFvcReYY0zyU2XMxG7/VF9AanJKufKye24aIw3V/WDki/gvmRTytFfkAunRr1DBfaOFKjViYV4GFYsOIMKa6Hdo8x3fdKXU/DgyaDJWe3eaqsF2Ngo7eJosX0hQziJro9Xit+vifSqrCeWmnyDec/f+kcNnaJLUI/OoBVLE</vt:lpwstr>
  </property>
  <property fmtid="{D5CDD505-2E9C-101B-9397-08002B2CF9AE}" pid="119" name="x1ye=8">
    <vt:lpwstr>DcDd7CzgJ1g3aaKQ2X2xIoasw/uewrCEMVbIkOp/eAw9i9Pcp43PL96hojHz3sPZSOZpL+XD6Hnnqf0TquyAOcOujl+GRjT4B3FcFINa9HEeT4o2C9jLoSfjjcXj7P5N9JqaJVAt9GT35u+WMCJj1SNHIFAE7ZNAtd73QfjKHeYaDvSOOrUPtkatb+E0B/g70gjWe5ferJanLJJzBr0BVG9eXYMv5mxFSnF3v/muGoNR6iukwyrpMO0wPlrFTfh</vt:lpwstr>
  </property>
  <property fmtid="{D5CDD505-2E9C-101B-9397-08002B2CF9AE}" pid="120" name="x1ye=80">
    <vt:lpwstr>ePQvnznB4g+QzeL1p65pUM7x29gBQMRl8rWaN418xIXcXefqObTV4V6wPf3mYQkdTNKbBl04A/nz41wGPTe47M8g0WzZsD6Vywjp7N97tXCVyZdf+w5Zo+Dc8L3KrbVpxNm9JNPlFEVCVpl/xJrCd8+Cye+hBtykO9Ompc85S7BSAmrVO3AFuUMLZDJGqccASLydi16cb0Jn/GIOhGw64FTejWt4uT3/qyeufHxptlOT8liFS9UhkMQ8yyWzdNj</vt:lpwstr>
  </property>
  <property fmtid="{D5CDD505-2E9C-101B-9397-08002B2CF9AE}" pid="121" name="x1ye=81">
    <vt:lpwstr>bDCMSGLMXE3UOUjtF0cr92z3YzwtovG49vSimutHJkp8thd0nMArwGbMHZDpnK/nCfLptiGridj2F44oCHzMQ+qW5JYqpCnEyPicqA0sijfIZSbCEtUZxiOsw2ejTUFmBakjcLm6mcPvo7esc53z6e2aTQKS3xD8rviI2R4YiNzVTYKGdX52d+V2mZag5LqnpcCzPwOJ1fpnTSxP2ajhuUFnYl4ZIwWKP2b9lvSYQ0YXpi9Ky9aOAh/tg0nm9Jw</vt:lpwstr>
  </property>
  <property fmtid="{D5CDD505-2E9C-101B-9397-08002B2CF9AE}" pid="122" name="x1ye=82">
    <vt:lpwstr>P9YD24XojYa8GUi8LbuocgdFNo0bCFqZWxcJbqYHhO3tbiVhU/TkitRYz0ugsBmC+4GyPVur9wWuaBsavpXZvo9ru3Z38bac+I/FW5y1x4EHx402IwCu00jZPQZRhwGNUar/tE0SHqreckCw1Iw01xsEIYyYvgMX4dzIWIs2nAA4dmgeQSGNOCS8VvCIuGH5mvTuswVYboIDH+CdgSpV9/mgHcAUBf+6mb/kxX3EdhHcOsq1k9p78t+vTQdw8uo</vt:lpwstr>
  </property>
  <property fmtid="{D5CDD505-2E9C-101B-9397-08002B2CF9AE}" pid="123" name="x1ye=83">
    <vt:lpwstr>duBgyvbfHWNJIjrcpVYbD0zaGXf3eKWB1mIJ1C4jSzjDNdvALD7wV7dsBFIa91GypWwQEHdY+vNKSfi09iclf2UGK0vYfFPZLEYXjsbJh3IFBZCHHIUUzfiqxL+eJhf/ZytIrgWL3+6NMPOF5+Rbzd4eFvuZ8t9FhITIEw3AMlcwPgD5mFysocXKXD/zDkQLUhWrkKCQ75cfLEtscAcDfXv8tEVg3Cs690v64evpzCoYkPmC02F+JVDIFRxxFFD</vt:lpwstr>
  </property>
  <property fmtid="{D5CDD505-2E9C-101B-9397-08002B2CF9AE}" pid="124" name="x1ye=84">
    <vt:lpwstr>/ChgwzHDOlvdX4iTXNkROH875uiBnRLiG89OGTJxhp1aJhKD+chjC07IMoRG7+r+TCYqxu9s2UlZJJw+rV6+oq6ub0tu2Sp9RrtUjgY4fWU4q1/OKQZpLpreOa5tmWU25S4n4McYXUBdW9LsaZZ0qjm+cqSyWu66eY3hpMNpKmrFwjYn7d0v4KkCyLJOAFT8a6xMUNFG7daS9xsKsquco4/zOuhus0hG3f3YyM/BBDBqHxedpiZm5DZtzlFedWg</vt:lpwstr>
  </property>
  <property fmtid="{D5CDD505-2E9C-101B-9397-08002B2CF9AE}" pid="125" name="x1ye=85">
    <vt:lpwstr>9Ze5n5CS16y/tK3ek1UMuH+8O5+Ps1FKBJbfGon2RpfgB3+RXOtvwQxLls4v+UDMDQj7ahfW/fnUBqUL6Hf9dub4EXMRPAN7dNP2azBXNzjn4qol0tI3g7pH5VK2LOTzgBytOzF2j/OemB1zrhZ1+onhljZ+q4XhoELekCsz/a2s7p/tjRb+XwEgbhPyYiwk7R8F1hVrsxwe1K7qi16QEZB2gt09S2Ea/joC0kjDyK0eoFtEfUkg2+QOGBfjwjb</vt:lpwstr>
  </property>
  <property fmtid="{D5CDD505-2E9C-101B-9397-08002B2CF9AE}" pid="126" name="x1ye=86">
    <vt:lpwstr>lCAs3cmz1JcfMA91U+bNGA7WMTPBMBKsUIDHKjleJ1EfbcWcRzhsVLj35SrwQkDnjmsKnAQPCOBx1qdL+HJ0JMGvQEAnA6EudMoSDG3jgu5ypRI5NWRBzXbWSyg+bEG+keVaTzMDH8uo4MJKlabW5zw7UK7sT/r/NoBIPd2WDiQJqj5IdEwNtRy5amvWQi0uIZgiufBrqi3GrjyYitPjiDdoc0cB7md671APehCQ4Pu9G5z/1YoxpbkB4BQZpyx</vt:lpwstr>
  </property>
  <property fmtid="{D5CDD505-2E9C-101B-9397-08002B2CF9AE}" pid="127" name="x1ye=87">
    <vt:lpwstr>AnB/gMQ9wc51V3kTHvf0pi3Uivqxi8DXqVMFa3YEu+vlsQz6SlLZbWuR8dJFbqwKtGPmQlIi9/mxiQItHpoiJXuJUnv9hjoU9tvvzMc6jDHHsNA/IX33HKFAdZ78L34hfBz/Hb93LGGLznx8buh7MU9eUnX3vWaXwOISgl8sCztQJ2eQPU6hKA4lgWtnb3xJ+O42wSpeYGXBY/tflfN/lEYVCblDdwgfRpEQmrxhDGn2xUv6vy+EhYC5z1VTSNI</vt:lpwstr>
  </property>
  <property fmtid="{D5CDD505-2E9C-101B-9397-08002B2CF9AE}" pid="128" name="x1ye=88">
    <vt:lpwstr>Y1HGTfLB5f7zwUnIpgJY5zU7QyhV+za/w1WYx+UGlGtDdUJgCuMvk/rmI5io0pON9Pg7lCf/yp2Ocp0e0k7ImnL3sn1ra67RLDU5I2XeZAo6k9DktsnlA6j1q9YYeBlOr6r1s1H6LRhdivcNb0nSIcGVFH6TwfAFY47VcKyg3lHrTnoqRc8BACSjNYtD6tiIhGLjTEloq/VkQEJh1ArQ0zaXXO9qZ3LdATPjCZ/BljDVwP2pYSgKbjbQJ1pMA8b</vt:lpwstr>
  </property>
  <property fmtid="{D5CDD505-2E9C-101B-9397-08002B2CF9AE}" pid="129" name="x1ye=89">
    <vt:lpwstr>Go77D/ULpcizwrM7OH5IjiBi4H+Ss/EphZFRQetCtVlqatN3Tdw9UzOmUutD1bW4aLMYnWqrLwAm/k8/jMrjrIhEyo9+nlx/pC/veC/D5/5soC7385eA5tO6azLGc3jfex7I3Ao2HrOldSHIKLhzC8f4jGZ8+uj1IjVI+wxYIyUcHfB6W/H+zpKXGX0KhljYCCDaV/HDaaWWLM0wPHqZ1B8mQUi9iDuGpSN4sopqDYfaTYdT0bbUF3nV2nR7CqD</vt:lpwstr>
  </property>
  <property fmtid="{D5CDD505-2E9C-101B-9397-08002B2CF9AE}" pid="130" name="x1ye=9">
    <vt:lpwstr>ysrMNFs2zd7dyYNYTY/qFt1yP9/NZVqEQNuVyBscNWI+qWd3yQ8GA+diTHhcEQN6FEk2I4X+VunOt7wQ8dHh/CYJdzLAHBMJghkAjC4thEXUUAcnMW5LO5B/6tsTsTdh3S1zRQhuKXUT4AKuS0/KlE5T0UzqoyRzF9kmEsgBiF1jeCWiltGY9fo9mM2Vljxajkm7zVhjXUhptc8niCopaQdI/zKjyeKsA0iNRbBnp+vc9LZWf7i1O7cNnxp+3Dq</vt:lpwstr>
  </property>
  <property fmtid="{D5CDD505-2E9C-101B-9397-08002B2CF9AE}" pid="131" name="x1ye=90">
    <vt:lpwstr>nph2/oAFNx8aD0/Al/ohKbIaqeWEjqBVnUpVFPQ0IJBrgXrKMmnqbKcBkI7zds6NeXvDYdN9nh5mzJOGsT0qtvHxZrLUJxvPVNZ+fYuP5uNS1Ys3Q1rpjV24wV8PK5zbElnw9lrD6nM6hblff1dA7Jeqb0jc2Ja3AZDrYqU9kSzSjCuC7sm3Jb1X/K5ToI5chhXTibr43F+Vnwuc/K2eMc8hTB9329PMM+r4oojKNAnMk4xjft8eemOqKnTZ2OJ</vt:lpwstr>
  </property>
  <property fmtid="{D5CDD505-2E9C-101B-9397-08002B2CF9AE}" pid="132" name="x1ye=91">
    <vt:lpwstr>BaAbhnbUUJLWvXqWdtJO3J1T297wLZMB6CzwLBeBjdGxwgEpXwA38eUcvuGj3xJPWInnDLodSkoC6xhAD9VuFYb93lStya24jx8cEy+KmzI95KZA0/9YO/XUQ7uP4ytGK6KeUEnxcaPw26o2MgndE1oU8WBbLFJUrX+TpNMA5lyZsW6RPkvlJvaF5ApwWPDdO6DtN3G+pRJhaj7Ihw+k8gcBdSikxY4LPzJ35P1Zu1N4/fpPXV/brBjHQ7YMGJx</vt:lpwstr>
  </property>
  <property fmtid="{D5CDD505-2E9C-101B-9397-08002B2CF9AE}" pid="133" name="x1ye=92">
    <vt:lpwstr>we9xk773G+VmbTh2etBJx+lf7mOXk2h0ucZD9ul3AoM5Fn9evMFNTSwPFwTiwvpK4jADOybO398TUF3jHr6D//yf4PsgoMersq1f82jRu9BtmGVwgqIJxvAB/zxCLWmmGW+/3vgFkthZMVvL/v9a32by6Z87vsOM3i2YmG3iYyjSYjFpIk6/VBonhkRmrC8s6UoyAnqjYEea8ps9CckXk26K1u8caSwpg+EwGZRIWe+X2VNf5VQSDmIxCaez04B</vt:lpwstr>
  </property>
  <property fmtid="{D5CDD505-2E9C-101B-9397-08002B2CF9AE}" pid="134" name="x1ye=93">
    <vt:lpwstr>lm3CffbV7Vum1/QYskw4SYKXtmh4x+9haJBImoW6e9oE8mRwj7BrE+WdRSmSfI4V/4MDzn8x2NmZJpRTzd+bQoxH5EVmPuPsN99EJiUt5Cg8UE6/Bq15uqnUzbArPfbwfDYsH/QlOWTNdSH0cRxUG1rCHXewnP8QxR9zF30cbmm9EDaYf8Aj8FKDFjhnX4Utnvy0Mhr/fSludVWMf5bildzYGmoXNeFiJ5FvjwdeEjW78BOTahqz8asPvCy9IT7</vt:lpwstr>
  </property>
  <property fmtid="{D5CDD505-2E9C-101B-9397-08002B2CF9AE}" pid="135" name="x1ye=94">
    <vt:lpwstr>IxplSpLmq49eUqafj6oNU30u+aFNkZYNgYHDDohdfTbyyK24yanJYC+D3woojVoz5FzyWOWMIfX9Csf1q0tzlUDR5ZBjoK7Ymud8+UHVGB1qKZAQhcGfeyUvxV41MPJc2W+4dLSkIM/0Zd0PgA/VkHceLH1egRcqDnU8/259wkK4HCdRipYdbK1iCo/OE+P/D/1oW6eZ4O1I/1pU0EwKyO2gRiWAoxUSgmMW/UBMkkrzdt0kH3iRlaqr3aS4JI/</vt:lpwstr>
  </property>
  <property fmtid="{D5CDD505-2E9C-101B-9397-08002B2CF9AE}" pid="136" name="x1ye=95">
    <vt:lpwstr>qQVDksqJVqEGZS/dwey8OGsEFbVgyBE2jYjAQzB4M1X6WEnKzm+2SbFrC8qpRjhQqLchTUMaIeLrNQZ+Wv+rAs3AYUAe3k2wntcHxoPtRl4txknIBcyVln+UA8dP97ZRK70poFFFji9MhplLtknUZIAmuQE50ZLf9qdWyrJono309UlCLWVRrh0or2Hub9mcz/P6FHmaRVNkqOURdEKuao212Ss6iBw857uSCg5UgKXblMsMNInFdG0JgalxOwJ</vt:lpwstr>
  </property>
  <property fmtid="{D5CDD505-2E9C-101B-9397-08002B2CF9AE}" pid="137" name="x1ye=96">
    <vt:lpwstr>vWJFHaRAJ3ulQ+y4XTbnF7dlZfCP0VX0jSsZ3+AMtILeXry6d6ZtWl3Ap+j5i6dwBE483qDNJls8YYAaOcR9yLyCRgAiarRSaYEi08GGk+vUD7GABIto6Uu5KGKn8T7JerVJRMPlTG7HR0OfZvEFkfQC081KZEsMNAxjV8bh3UrOrUGbA4Yb9+EIdIV+DgGQPbuxqB3fGHgr0outbPPXbx3c8A7kbKdZ4i8HhQAiPUVLQbCXRIjSmYEG+mUtn6M</vt:lpwstr>
  </property>
  <property fmtid="{D5CDD505-2E9C-101B-9397-08002B2CF9AE}" pid="138" name="x1ye=97">
    <vt:lpwstr>z4u3xjeFSv4STsVoU6qwg96U34BvGKt+E4PlJiFfQ0ZuQtdjpEswbquAOSxbu53fpdwUPCBjVTGeEyViaD/2MKq9QnAJZeuZe9R3LdaFuZfEEvCp60JbLCKYiYyyhdQeG3L2oNZ1uyHPzkx255EyeDnL/7HNlYaa6d343ZCgpSrNCjlwXZJa5UUC+3bC2/daGE2m8hrbgTwbrJau+1+Byxp0eaYSodW++IMT1ElYDxFm19vsgkjYvJCwu66Y0YU</vt:lpwstr>
  </property>
  <property fmtid="{D5CDD505-2E9C-101B-9397-08002B2CF9AE}" pid="139" name="x1ye=98">
    <vt:lpwstr>vOHX1/JMvnOQ2IoIhu3Pobr2LVdh68/mL17Tj5S3BvbnRcMDvIlZxDZuDLN8mFACO4wXn4kzBZ11fLJnVJCkynz47NU6sRQU7TnnVfVs+TC6zsQgheLlQk7p2YlT18luJ9avzOM4gyPmY7oXk+GwsgTze5tTe4U+KXWbsVWxYe635q46DfDLAxZc7ItuyixNKNPKou1/7NyxUutqjURB07dc5c0jvl9nEsGhGR17hJTRt28HHwlOqOG8fvYYDTR</vt:lpwstr>
  </property>
  <property fmtid="{D5CDD505-2E9C-101B-9397-08002B2CF9AE}" pid="140" name="x1ye=99">
    <vt:lpwstr>OEXyfBheST4pnOa9byHKY7VXG6EnEZgZOVQslEXi3JZpInNNK2wIXzaFgk8GLY6/wI7arXmnMfq15Wo70LLE4XEVFzbHUd85/ai1na0CiYUBA3fzjpEKMNFLnsn6WEZy8l1+mXUVIb6psL06TmH29SdAxhuqr7fB6GVtdbbblMxnjvNAbw3wh/8kV7Smnx4F/PS6fmAZ0KHxhKgsEn72zc+cbO6U5APY+RnP774lj+qmU6YpecXJDkmuR56BS5F</vt:lpwstr>
  </property>
</Properties>
</file>
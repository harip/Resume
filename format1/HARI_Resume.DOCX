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90FC750" w14:textId="77777777" w:rsidR="008C1076" w:rsidRDefault="008C1076"/>
    <w:tbl>
      <w:tblPr>
        <w:tblStyle w:val="divdocument"/>
        <w:tblW w:w="11430" w:type="dxa"/>
        <w:tblCellSpacing w:w="0" w:type="dxa"/>
        <w:tblInd w:w="-450" w:type="dxa"/>
        <w:tblLayout w:type="fixed"/>
        <w:tblCellMar>
          <w:left w:w="0" w:type="dxa"/>
          <w:right w:w="0" w:type="dxa"/>
        </w:tblCellMar>
        <w:tblLook w:val="05E0" w:firstRow="1" w:lastRow="1" w:firstColumn="1" w:lastColumn="1" w:noHBand="0" w:noVBand="1"/>
      </w:tblPr>
      <w:tblGrid>
        <w:gridCol w:w="180"/>
        <w:gridCol w:w="2790"/>
        <w:gridCol w:w="8370"/>
        <w:gridCol w:w="90"/>
      </w:tblGrid>
      <w:tr w:rsidR="00A064B1" w14:paraId="23A38F5A" w14:textId="77777777" w:rsidTr="00CB1931">
        <w:trPr>
          <w:gridAfter w:val="1"/>
          <w:wAfter w:w="90" w:type="dxa"/>
          <w:tblCellSpacing w:w="0" w:type="dxa"/>
        </w:trPr>
        <w:tc>
          <w:tcPr>
            <w:tcW w:w="2970" w:type="dxa"/>
            <w:gridSpan w:val="2"/>
            <w:tcMar>
              <w:top w:w="0" w:type="dxa"/>
              <w:left w:w="0" w:type="dxa"/>
              <w:bottom w:w="0" w:type="dxa"/>
              <w:right w:w="100" w:type="dxa"/>
            </w:tcMar>
            <w:hideMark/>
          </w:tcPr>
          <w:p w14:paraId="0D5E0FC6" w14:textId="77777777" w:rsidR="00A064B1" w:rsidRDefault="00433237">
            <w:pPr>
              <w:pStyle w:val="nameboxspan"/>
              <w:spacing w:after="300"/>
              <w:ind w:left="660" w:right="300"/>
              <w:rPr>
                <w:rStyle w:val="separator-left"/>
              </w:rPr>
            </w:pPr>
            <w:r>
              <w:rPr>
                <w:rStyle w:val="separator-left"/>
                <w:shd w:val="clear" w:color="auto" w:fill="auto"/>
              </w:rPr>
              <w:t>P</w:t>
            </w:r>
          </w:p>
          <w:p w14:paraId="6C8FCBE2" w14:textId="77777777" w:rsidR="00A064B1" w:rsidRPr="00061EB5" w:rsidRDefault="00433237" w:rsidP="00061EB5">
            <w:pPr>
              <w:pStyle w:val="separator-leftdivname"/>
              <w:spacing w:line="520" w:lineRule="atLeast"/>
              <w:ind w:right="300"/>
              <w:jc w:val="left"/>
              <w:rPr>
                <w:rStyle w:val="separator-left"/>
                <w:rFonts w:ascii="Hind" w:eastAsia="Hind" w:hAnsi="Hind" w:cs="Hind"/>
                <w:color w:val="1CB684"/>
                <w:sz w:val="34"/>
                <w:szCs w:val="34"/>
              </w:rPr>
            </w:pPr>
            <w:r w:rsidRPr="00061EB5">
              <w:rPr>
                <w:rStyle w:val="span"/>
                <w:rFonts w:ascii="Hind" w:eastAsia="Hind" w:hAnsi="Hind" w:cs="Hind"/>
                <w:color w:val="1CB684"/>
                <w:sz w:val="34"/>
                <w:szCs w:val="34"/>
              </w:rPr>
              <w:t>HARI</w:t>
            </w:r>
            <w:r w:rsidRPr="00061EB5">
              <w:rPr>
                <w:rStyle w:val="separator-left"/>
                <w:rFonts w:ascii="Hind" w:eastAsia="Hind" w:hAnsi="Hind" w:cs="Hind"/>
                <w:color w:val="1CB684"/>
                <w:sz w:val="34"/>
                <w:szCs w:val="34"/>
              </w:rPr>
              <w:t xml:space="preserve"> </w:t>
            </w:r>
            <w:r w:rsidRPr="00061EB5">
              <w:rPr>
                <w:rStyle w:val="span"/>
                <w:rFonts w:ascii="Hind" w:eastAsia="Hind" w:hAnsi="Hind" w:cs="Hind"/>
                <w:color w:val="1CB684"/>
                <w:sz w:val="34"/>
                <w:szCs w:val="34"/>
              </w:rPr>
              <w:t>PULUGURTA</w:t>
            </w:r>
          </w:p>
          <w:p w14:paraId="638D9CB4" w14:textId="77777777" w:rsidR="00A064B1" w:rsidRPr="001D29F6" w:rsidRDefault="00433237" w:rsidP="00061EB5">
            <w:pPr>
              <w:pStyle w:val="separator-leftdivaddressfield"/>
              <w:spacing w:line="360" w:lineRule="atLeast"/>
              <w:ind w:right="300"/>
              <w:rPr>
                <w:rStyle w:val="separator-left"/>
                <w:rFonts w:ascii="Hind" w:eastAsia="Alegreya Sans" w:hAnsi="Hind" w:cs="Alegreya Sans"/>
                <w:sz w:val="20"/>
                <w:szCs w:val="20"/>
              </w:rPr>
            </w:pPr>
            <w:r w:rsidRPr="001D29F6">
              <w:rPr>
                <w:rStyle w:val="separator-left"/>
                <w:rFonts w:ascii="Hind" w:eastAsia="Alegreya Sans" w:hAnsi="Hind" w:cs="Alegreya Sans"/>
                <w:sz w:val="20"/>
                <w:szCs w:val="20"/>
              </w:rPr>
              <w:t>charanp@gmail.com</w:t>
            </w:r>
          </w:p>
          <w:p w14:paraId="4AC18C1E" w14:textId="77777777" w:rsidR="00174818" w:rsidRPr="001D29F6" w:rsidRDefault="00174818" w:rsidP="00174818">
            <w:pPr>
              <w:pStyle w:val="separator-leftdivaddressfield"/>
              <w:spacing w:line="240" w:lineRule="auto"/>
              <w:ind w:right="300"/>
              <w:rPr>
                <w:rStyle w:val="separator-left"/>
                <w:rFonts w:ascii="Hind" w:eastAsia="Alegreya Sans" w:hAnsi="Hind" w:cs="Alegreya Sans"/>
                <w:sz w:val="20"/>
                <w:szCs w:val="20"/>
              </w:rPr>
            </w:pPr>
            <w:r w:rsidRPr="001D29F6">
              <w:rPr>
                <w:rStyle w:val="separator-left"/>
                <w:rFonts w:ascii="Hind" w:eastAsia="Alegreya Sans" w:hAnsi="Hind" w:cs="Alegreya Sans"/>
                <w:sz w:val="20"/>
                <w:szCs w:val="20"/>
              </w:rPr>
              <w:t>419-450-1795</w:t>
            </w:r>
          </w:p>
          <w:p w14:paraId="7E2935DC" w14:textId="77777777" w:rsidR="00A064B1" w:rsidRPr="001D29F6" w:rsidRDefault="00433237" w:rsidP="00174818">
            <w:pPr>
              <w:pStyle w:val="separator-leftdivaddressfield"/>
              <w:spacing w:line="240" w:lineRule="auto"/>
              <w:ind w:right="300"/>
              <w:rPr>
                <w:rStyle w:val="separator-left"/>
                <w:rFonts w:ascii="Hind" w:eastAsia="Alegreya Sans" w:hAnsi="Hind" w:cs="Alegreya Sans"/>
                <w:sz w:val="20"/>
                <w:szCs w:val="20"/>
              </w:rPr>
            </w:pPr>
            <w:r w:rsidRPr="001D29F6">
              <w:rPr>
                <w:rStyle w:val="separator-leftdivaddressfieldCharacter"/>
                <w:rFonts w:ascii="Hind" w:eastAsia="Alegreya Sans" w:hAnsi="Hind" w:cs="Alegreya Sans"/>
                <w:sz w:val="20"/>
                <w:szCs w:val="20"/>
              </w:rPr>
              <w:t>Briarcliff Manor</w:t>
            </w:r>
            <w:r w:rsidRPr="001D29F6">
              <w:rPr>
                <w:rStyle w:val="span"/>
                <w:rFonts w:ascii="Hind" w:eastAsia="Alegreya Sans" w:hAnsi="Hind" w:cs="Alegreya Sans"/>
                <w:sz w:val="20"/>
                <w:szCs w:val="20"/>
              </w:rPr>
              <w:t xml:space="preserve">, </w:t>
            </w:r>
            <w:r w:rsidRPr="001D29F6">
              <w:rPr>
                <w:rStyle w:val="separator-leftdivaddressfieldCharacter"/>
                <w:rFonts w:ascii="Hind" w:eastAsia="Alegreya Sans" w:hAnsi="Hind" w:cs="Alegreya Sans"/>
                <w:sz w:val="20"/>
                <w:szCs w:val="20"/>
              </w:rPr>
              <w:t>NY</w:t>
            </w:r>
            <w:r w:rsidRPr="001D29F6">
              <w:rPr>
                <w:rStyle w:val="separator-left"/>
                <w:rFonts w:ascii="Hind" w:eastAsia="Alegreya Sans" w:hAnsi="Hind" w:cs="Alegreya Sans"/>
                <w:sz w:val="20"/>
                <w:szCs w:val="20"/>
              </w:rPr>
              <w:t xml:space="preserve"> </w:t>
            </w:r>
          </w:p>
          <w:p w14:paraId="0E042665" w14:textId="77777777" w:rsidR="00174818" w:rsidRDefault="00174818" w:rsidP="00174818">
            <w:pPr>
              <w:pStyle w:val="divdocumentdivsectiontitle"/>
              <w:spacing w:before="180"/>
              <w:ind w:right="200"/>
              <w:rPr>
                <w:rStyle w:val="separator-main"/>
              </w:rPr>
            </w:pPr>
          </w:p>
          <w:p w14:paraId="5041B2B4" w14:textId="77777777" w:rsidR="001D29F6" w:rsidRDefault="001D29F6" w:rsidP="00174818">
            <w:pPr>
              <w:pStyle w:val="divdocumentdivsectiontitle"/>
              <w:spacing w:before="180"/>
              <w:ind w:right="200"/>
              <w:rPr>
                <w:rStyle w:val="separator-main"/>
              </w:rPr>
            </w:pPr>
          </w:p>
          <w:p w14:paraId="03717E35" w14:textId="77777777" w:rsidR="00061EB5" w:rsidRDefault="00061EB5" w:rsidP="00174818">
            <w:pPr>
              <w:pStyle w:val="divdocumentdivsectiontitle"/>
              <w:spacing w:before="180"/>
              <w:ind w:right="200"/>
              <w:rPr>
                <w:rStyle w:val="span"/>
                <w:rFonts w:ascii="Hind" w:eastAsia="Hind" w:hAnsi="Hind" w:cs="Hind"/>
                <w:color w:val="1CB684"/>
                <w:sz w:val="34"/>
                <w:szCs w:val="34"/>
              </w:rPr>
            </w:pPr>
            <w:r w:rsidRPr="00061EB5">
              <w:rPr>
                <w:rStyle w:val="span"/>
                <w:rFonts w:ascii="Hind" w:eastAsia="Hind" w:hAnsi="Hind" w:cs="Hind"/>
                <w:color w:val="1CB684"/>
                <w:sz w:val="34"/>
                <w:szCs w:val="34"/>
              </w:rPr>
              <w:t xml:space="preserve">Senior </w:t>
            </w:r>
          </w:p>
          <w:p w14:paraId="3403706D" w14:textId="77777777" w:rsidR="00061EB5" w:rsidRDefault="00174818" w:rsidP="00061EB5">
            <w:pPr>
              <w:pStyle w:val="separator-leftdivname"/>
              <w:spacing w:line="520" w:lineRule="atLeast"/>
              <w:ind w:right="300"/>
              <w:jc w:val="left"/>
              <w:rPr>
                <w:rStyle w:val="span"/>
                <w:rFonts w:ascii="Hind" w:eastAsia="Hind" w:hAnsi="Hind" w:cs="Hind"/>
                <w:color w:val="1CB684"/>
                <w:sz w:val="34"/>
                <w:szCs w:val="34"/>
              </w:rPr>
            </w:pPr>
            <w:r>
              <w:rPr>
                <w:rStyle w:val="span"/>
                <w:rFonts w:ascii="Hind" w:eastAsia="Hind" w:hAnsi="Hind" w:cs="Hind"/>
                <w:color w:val="1CB684"/>
                <w:sz w:val="34"/>
                <w:szCs w:val="34"/>
              </w:rPr>
              <w:t>SOFTWARE</w:t>
            </w:r>
          </w:p>
          <w:p w14:paraId="02FCCFC8" w14:textId="77777777" w:rsidR="00174818" w:rsidRDefault="00174818" w:rsidP="00174818">
            <w:pPr>
              <w:pStyle w:val="separator-leftdivname"/>
              <w:spacing w:line="520" w:lineRule="atLeast"/>
              <w:ind w:right="300"/>
              <w:jc w:val="left"/>
              <w:rPr>
                <w:rStyle w:val="separator-left"/>
                <w:rFonts w:ascii="Alegreya Sans" w:eastAsia="Alegreya Sans" w:hAnsi="Alegreya Sans" w:cs="Alegreya Sans"/>
                <w:sz w:val="22"/>
                <w:szCs w:val="22"/>
              </w:rPr>
            </w:pPr>
            <w:r>
              <w:rPr>
                <w:rStyle w:val="span"/>
                <w:rFonts w:ascii="Hind" w:eastAsia="Hind" w:hAnsi="Hind" w:cs="Hind"/>
                <w:color w:val="1CB684"/>
                <w:sz w:val="34"/>
                <w:szCs w:val="34"/>
              </w:rPr>
              <w:t xml:space="preserve">DEVELOPER </w:t>
            </w:r>
          </w:p>
          <w:p w14:paraId="37BBD864" w14:textId="77777777" w:rsidR="001D29F6" w:rsidRDefault="001D29F6" w:rsidP="00174818">
            <w:pPr>
              <w:pStyle w:val="divdocumentdivsectiontitle"/>
              <w:spacing w:before="180"/>
              <w:ind w:right="200"/>
              <w:rPr>
                <w:rStyle w:val="separator-main"/>
              </w:rPr>
            </w:pPr>
          </w:p>
          <w:p w14:paraId="3C6938AA" w14:textId="77777777" w:rsidR="001D29F6" w:rsidRDefault="001D29F6" w:rsidP="00174818">
            <w:pPr>
              <w:pStyle w:val="divdocumentdivsectiontitle"/>
              <w:spacing w:before="180"/>
              <w:ind w:right="200"/>
              <w:rPr>
                <w:rStyle w:val="separator-main"/>
              </w:rPr>
            </w:pPr>
          </w:p>
          <w:p w14:paraId="2BAFB56A" w14:textId="77777777" w:rsidR="001D29F6" w:rsidRDefault="001D29F6" w:rsidP="00174818">
            <w:pPr>
              <w:pStyle w:val="divdocumentdivsectiontitle"/>
              <w:spacing w:before="180"/>
              <w:ind w:right="200"/>
              <w:rPr>
                <w:rStyle w:val="separator-main"/>
              </w:rPr>
            </w:pPr>
          </w:p>
          <w:p w14:paraId="0ECF6D51" w14:textId="77777777" w:rsidR="00B56E8A" w:rsidRDefault="00A552B1" w:rsidP="00174818">
            <w:pPr>
              <w:pStyle w:val="divdocumentdivsectiontitle"/>
              <w:spacing w:before="180"/>
              <w:ind w:right="200"/>
              <w:rPr>
                <w:rStyle w:val="separator-left"/>
                <w:rFonts w:ascii="Alegreya Sans" w:eastAsia="Alegreya Sans" w:hAnsi="Alegreya Sans" w:cs="Alegreya Sans"/>
                <w:sz w:val="22"/>
                <w:szCs w:val="22"/>
              </w:rPr>
            </w:pPr>
            <w:r w:rsidRPr="00174818">
              <w:rPr>
                <w:rStyle w:val="separator-main"/>
              </w:rPr>
              <w:t>Profile</w:t>
            </w:r>
          </w:p>
          <w:p w14:paraId="46A16CAE" w14:textId="77777777" w:rsidR="00B56E8A" w:rsidRPr="001D29F6" w:rsidRDefault="0068588B" w:rsidP="00174818">
            <w:pPr>
              <w:pStyle w:val="separator-leftdivaddressfield"/>
              <w:numPr>
                <w:ilvl w:val="0"/>
                <w:numId w:val="15"/>
              </w:numPr>
              <w:spacing w:line="360" w:lineRule="atLeast"/>
              <w:ind w:left="0" w:right="300" w:hanging="180"/>
              <w:rPr>
                <w:rStyle w:val="Hyperlink"/>
                <w:rFonts w:ascii="Hind" w:hAnsi="Hind" w:cs="TrebuchetMS"/>
                <w:spacing w:val="7"/>
                <w:sz w:val="20"/>
                <w:szCs w:val="20"/>
                <w:u w:val="none"/>
              </w:rPr>
            </w:pPr>
            <w:hyperlink r:id="rId7" w:history="1">
              <w:r w:rsidR="00174818" w:rsidRPr="001D29F6">
                <w:rPr>
                  <w:rStyle w:val="Hyperlink"/>
                  <w:rFonts w:ascii="Hind" w:hAnsi="Hind" w:cs="TrebuchetMS"/>
                  <w:spacing w:val="7"/>
                  <w:sz w:val="20"/>
                  <w:szCs w:val="20"/>
                  <w:u w:val="none"/>
                </w:rPr>
                <w:t>github.com/harip</w:t>
              </w:r>
            </w:hyperlink>
          </w:p>
          <w:p w14:paraId="39D32827" w14:textId="77777777" w:rsidR="00A552B1" w:rsidRPr="001D29F6" w:rsidRDefault="0068588B" w:rsidP="00174818">
            <w:pPr>
              <w:pStyle w:val="separator-leftdivaddressfield"/>
              <w:numPr>
                <w:ilvl w:val="0"/>
                <w:numId w:val="15"/>
              </w:numPr>
              <w:spacing w:line="360" w:lineRule="atLeast"/>
              <w:ind w:left="0" w:right="300" w:hanging="180"/>
              <w:rPr>
                <w:rStyle w:val="separator-left"/>
                <w:rFonts w:ascii="Hind" w:eastAsia="Alegreya Sans" w:hAnsi="Hind" w:cs="Alegreya Sans"/>
                <w:sz w:val="20"/>
                <w:szCs w:val="20"/>
              </w:rPr>
            </w:pPr>
            <w:hyperlink r:id="rId8" w:history="1">
              <w:r w:rsidR="00174818" w:rsidRPr="001D29F6">
                <w:rPr>
                  <w:rStyle w:val="Hyperlink"/>
                  <w:rFonts w:ascii="Hind" w:hAnsi="Hind"/>
                  <w:sz w:val="20"/>
                  <w:szCs w:val="20"/>
                  <w:u w:val="none"/>
                </w:rPr>
                <w:t>harip.github.io/site/pythonds</w:t>
              </w:r>
            </w:hyperlink>
          </w:p>
          <w:p w14:paraId="74B82AF2" w14:textId="77777777" w:rsidR="00174818" w:rsidRPr="001D29F6" w:rsidRDefault="0068588B" w:rsidP="00174818">
            <w:pPr>
              <w:pStyle w:val="separator-leftdivaddressfield"/>
              <w:numPr>
                <w:ilvl w:val="0"/>
                <w:numId w:val="15"/>
              </w:numPr>
              <w:spacing w:line="360" w:lineRule="atLeast"/>
              <w:ind w:left="0" w:right="300" w:hanging="180"/>
              <w:rPr>
                <w:rStyle w:val="separator-left"/>
                <w:rFonts w:ascii="Hind" w:eastAsia="Alegreya Sans" w:hAnsi="Hind" w:cs="Alegreya Sans"/>
                <w:sz w:val="20"/>
                <w:szCs w:val="20"/>
              </w:rPr>
            </w:pPr>
            <w:hyperlink r:id="rId9" w:history="1">
              <w:r w:rsidR="00174818" w:rsidRPr="001D29F6">
                <w:rPr>
                  <w:rStyle w:val="Hyperlink"/>
                  <w:rFonts w:ascii="Hind" w:hAnsi="Hind"/>
                  <w:sz w:val="20"/>
                  <w:szCs w:val="20"/>
                  <w:u w:val="none"/>
                </w:rPr>
                <w:t>linkedin.com/in/charanp</w:t>
              </w:r>
            </w:hyperlink>
          </w:p>
          <w:p w14:paraId="58546A64" w14:textId="77777777" w:rsidR="001D29F6" w:rsidRDefault="001D29F6" w:rsidP="00A552B1">
            <w:pPr>
              <w:pStyle w:val="divdocumentdivsectiontitle"/>
              <w:spacing w:before="180" w:line="240" w:lineRule="auto"/>
              <w:ind w:right="200"/>
              <w:rPr>
                <w:rStyle w:val="separator-main"/>
              </w:rPr>
            </w:pPr>
          </w:p>
          <w:p w14:paraId="39826E7F" w14:textId="77777777" w:rsidR="001D29F6" w:rsidRDefault="001D29F6" w:rsidP="00A552B1">
            <w:pPr>
              <w:pStyle w:val="divdocumentdivsectiontitle"/>
              <w:spacing w:before="180" w:line="240" w:lineRule="auto"/>
              <w:ind w:right="200"/>
              <w:rPr>
                <w:rStyle w:val="separator-main"/>
              </w:rPr>
            </w:pPr>
          </w:p>
          <w:p w14:paraId="5BD5D4C1" w14:textId="77777777" w:rsidR="001D29F6" w:rsidRDefault="001D29F6" w:rsidP="00A552B1">
            <w:pPr>
              <w:pStyle w:val="divdocumentdivsectiontitle"/>
              <w:spacing w:before="180" w:line="240" w:lineRule="auto"/>
              <w:ind w:right="200"/>
              <w:rPr>
                <w:rStyle w:val="separator-main"/>
              </w:rPr>
            </w:pPr>
          </w:p>
          <w:p w14:paraId="354FC90E" w14:textId="77777777" w:rsidR="00A552B1" w:rsidRDefault="00A552B1" w:rsidP="00A552B1">
            <w:pPr>
              <w:pStyle w:val="divdocumentdivsectiontitle"/>
              <w:spacing w:before="180" w:line="240" w:lineRule="auto"/>
              <w:ind w:right="200"/>
              <w:rPr>
                <w:rStyle w:val="span"/>
                <w:rFonts w:ascii="Hind" w:eastAsia="Hind" w:hAnsi="Hind" w:cs="Hind"/>
                <w:color w:val="1CB684"/>
                <w:sz w:val="22"/>
                <w:szCs w:val="22"/>
              </w:rPr>
            </w:pPr>
            <w:r w:rsidRPr="00A552B1">
              <w:rPr>
                <w:rStyle w:val="separator-main"/>
              </w:rPr>
              <w:t>Education</w:t>
            </w:r>
          </w:p>
          <w:p w14:paraId="50E0E8DD" w14:textId="77777777" w:rsidR="00B56E8A" w:rsidRPr="001D29F6" w:rsidRDefault="00B56E8A" w:rsidP="00B56E8A">
            <w:pPr>
              <w:pStyle w:val="separator-leftdivname"/>
              <w:spacing w:line="520" w:lineRule="atLeast"/>
              <w:ind w:right="300"/>
              <w:jc w:val="left"/>
              <w:rPr>
                <w:rStyle w:val="span"/>
                <w:rFonts w:ascii="Hind" w:eastAsia="Hind" w:hAnsi="Hind" w:cs="Hind"/>
                <w:color w:val="1CB684"/>
                <w:sz w:val="20"/>
                <w:szCs w:val="20"/>
              </w:rPr>
            </w:pPr>
            <w:r w:rsidRPr="001D29F6">
              <w:rPr>
                <w:rStyle w:val="span"/>
                <w:rFonts w:ascii="Hind" w:eastAsia="Hind" w:hAnsi="Hind" w:cs="Hind"/>
                <w:color w:val="1CB684"/>
                <w:sz w:val="20"/>
                <w:szCs w:val="20"/>
              </w:rPr>
              <w:t xml:space="preserve">PhD in Engineering </w:t>
            </w:r>
          </w:p>
          <w:p w14:paraId="5F524AC3" w14:textId="77777777" w:rsidR="00B56E8A" w:rsidRPr="001D29F6" w:rsidRDefault="00B56E8A" w:rsidP="00B56E8A">
            <w:pPr>
              <w:pStyle w:val="spanpaddedline"/>
              <w:spacing w:line="320" w:lineRule="atLeast"/>
              <w:ind w:right="200"/>
              <w:rPr>
                <w:rStyle w:val="separator-main"/>
                <w:rFonts w:ascii="Hind" w:eastAsia="Alegreya Sans" w:hAnsi="Hind" w:cs="Alegreya Sans"/>
                <w:sz w:val="20"/>
                <w:szCs w:val="20"/>
              </w:rPr>
            </w:pPr>
            <w:r w:rsidRPr="001D29F6">
              <w:rPr>
                <w:rStyle w:val="separator-main"/>
                <w:rFonts w:ascii="Hind" w:eastAsia="Alegreya Sans" w:hAnsi="Hind" w:cs="Alegreya Sans"/>
                <w:sz w:val="20"/>
                <w:szCs w:val="20"/>
              </w:rPr>
              <w:t>2007</w:t>
            </w:r>
          </w:p>
          <w:p w14:paraId="730B0AEE" w14:textId="77777777" w:rsidR="00B56E8A" w:rsidRDefault="00B56E8A" w:rsidP="00A552B1">
            <w:pPr>
              <w:pStyle w:val="spanpaddedline"/>
              <w:spacing w:line="320" w:lineRule="atLeast"/>
              <w:ind w:right="200"/>
              <w:rPr>
                <w:rStyle w:val="separator-left"/>
                <w:rFonts w:ascii="Alegreya Sans" w:eastAsia="Alegreya Sans" w:hAnsi="Alegreya Sans" w:cs="Alegreya Sans"/>
                <w:sz w:val="22"/>
                <w:szCs w:val="22"/>
              </w:rPr>
            </w:pPr>
            <w:r w:rsidRPr="001D29F6">
              <w:rPr>
                <w:rStyle w:val="spancompanyname"/>
                <w:rFonts w:ascii="Hind" w:eastAsia="Alegreya Sans" w:hAnsi="Hind" w:cs="Alegreya Sans"/>
                <w:sz w:val="20"/>
                <w:szCs w:val="20"/>
              </w:rPr>
              <w:t>UNIVERSITY OF TOLEDO</w:t>
            </w:r>
          </w:p>
        </w:tc>
        <w:tc>
          <w:tcPr>
            <w:tcW w:w="8370" w:type="dxa"/>
            <w:tcBorders>
              <w:left w:val="single" w:sz="8" w:space="0" w:color="DDDDDB"/>
            </w:tcBorders>
            <w:tcMar>
              <w:top w:w="0" w:type="dxa"/>
              <w:left w:w="235" w:type="dxa"/>
              <w:bottom w:w="0" w:type="dxa"/>
              <w:right w:w="0" w:type="dxa"/>
            </w:tcMar>
            <w:hideMark/>
          </w:tcPr>
          <w:p w14:paraId="09AF427A" w14:textId="77777777" w:rsidR="00A064B1" w:rsidRDefault="00433237" w:rsidP="00A552B1">
            <w:pPr>
              <w:pStyle w:val="divdocumentdivsectiontitle"/>
              <w:spacing w:before="180"/>
              <w:ind w:left="-74" w:right="200"/>
              <w:rPr>
                <w:rStyle w:val="separator-main"/>
              </w:rPr>
            </w:pPr>
            <w:r>
              <w:rPr>
                <w:rStyle w:val="separator-main"/>
              </w:rPr>
              <w:t>Summary</w:t>
            </w:r>
          </w:p>
          <w:p w14:paraId="2395F918" w14:textId="77777777" w:rsidR="00A064B1" w:rsidRPr="00181450" w:rsidRDefault="00433237">
            <w:pPr>
              <w:pStyle w:val="p"/>
              <w:spacing w:line="320" w:lineRule="atLeast"/>
              <w:ind w:left="225" w:right="200"/>
              <w:rPr>
                <w:rStyle w:val="separator-main"/>
                <w:rFonts w:ascii="Hind" w:eastAsia="Alegreya Sans" w:hAnsi="Hind" w:cs="Alegreya Sans"/>
                <w:sz w:val="20"/>
                <w:szCs w:val="20"/>
              </w:rPr>
            </w:pPr>
            <w:r w:rsidRPr="00181450">
              <w:rPr>
                <w:rStyle w:val="separator-main"/>
                <w:rFonts w:ascii="Hind" w:eastAsia="Alegreya Sans" w:hAnsi="Hind" w:cs="Alegreya Sans"/>
                <w:sz w:val="20"/>
                <w:szCs w:val="20"/>
              </w:rPr>
              <w:t>Results-focused software developer with over 10 years of experience in different domains including insurance, applicant tracking, geographical information systems and pavement management systems.</w:t>
            </w:r>
          </w:p>
          <w:p w14:paraId="4B81DF17" w14:textId="7D4A2962" w:rsidR="00A064B1" w:rsidRPr="00181450" w:rsidRDefault="00433237">
            <w:pPr>
              <w:pStyle w:val="ulli"/>
              <w:numPr>
                <w:ilvl w:val="0"/>
                <w:numId w:val="1"/>
              </w:numPr>
              <w:spacing w:line="320" w:lineRule="atLeast"/>
              <w:ind w:left="865" w:right="200" w:hanging="261"/>
              <w:rPr>
                <w:rStyle w:val="separator-main"/>
                <w:rFonts w:ascii="Hind" w:eastAsia="Alegreya Sans" w:hAnsi="Hind" w:cs="Alegreya Sans"/>
                <w:sz w:val="20"/>
                <w:szCs w:val="20"/>
              </w:rPr>
            </w:pPr>
            <w:r w:rsidRPr="00181450">
              <w:rPr>
                <w:rStyle w:val="separator-main"/>
                <w:rFonts w:ascii="Hind" w:eastAsia="Alegreya Sans" w:hAnsi="Hind" w:cs="Alegreya Sans"/>
                <w:sz w:val="20"/>
                <w:szCs w:val="20"/>
              </w:rPr>
              <w:t xml:space="preserve">Full stack developer with hands on experience in frameworks </w:t>
            </w:r>
            <w:r w:rsidR="0079447A">
              <w:rPr>
                <w:rStyle w:val="separator-main"/>
                <w:rFonts w:ascii="Hind" w:eastAsia="Alegreya Sans" w:hAnsi="Hind" w:cs="Alegreya Sans"/>
                <w:sz w:val="20"/>
                <w:szCs w:val="20"/>
              </w:rPr>
              <w:t>including</w:t>
            </w:r>
            <w:r w:rsidRPr="00181450">
              <w:rPr>
                <w:rStyle w:val="separator-main"/>
                <w:rFonts w:ascii="Hind" w:eastAsia="Alegreya Sans" w:hAnsi="Hind" w:cs="Alegreya Sans"/>
                <w:sz w:val="20"/>
                <w:szCs w:val="20"/>
              </w:rPr>
              <w:t xml:space="preserve"> Angular, React, </w:t>
            </w:r>
            <w:r w:rsidR="0079447A">
              <w:rPr>
                <w:rStyle w:val="separator-main"/>
                <w:rFonts w:ascii="Hind" w:eastAsia="Alegreya Sans" w:hAnsi="Hind" w:cs="Alegreya Sans"/>
                <w:sz w:val="20"/>
                <w:szCs w:val="20"/>
              </w:rPr>
              <w:t xml:space="preserve">React Native, </w:t>
            </w:r>
            <w:r w:rsidRPr="00181450">
              <w:rPr>
                <w:rStyle w:val="separator-main"/>
                <w:rFonts w:ascii="Hind" w:eastAsia="Alegreya Sans" w:hAnsi="Hind" w:cs="Alegreya Sans"/>
                <w:sz w:val="20"/>
                <w:szCs w:val="20"/>
              </w:rPr>
              <w:t>.NET, Python.</w:t>
            </w:r>
          </w:p>
          <w:p w14:paraId="5058593C" w14:textId="51E28F86" w:rsidR="00A064B1" w:rsidRPr="00181450" w:rsidRDefault="00433237">
            <w:pPr>
              <w:pStyle w:val="ulli"/>
              <w:numPr>
                <w:ilvl w:val="0"/>
                <w:numId w:val="1"/>
              </w:numPr>
              <w:spacing w:line="320" w:lineRule="atLeast"/>
              <w:ind w:left="865" w:right="200" w:hanging="261"/>
              <w:rPr>
                <w:rStyle w:val="separator-main"/>
                <w:rFonts w:ascii="Hind" w:eastAsia="Alegreya Sans" w:hAnsi="Hind" w:cs="Alegreya Sans"/>
                <w:sz w:val="20"/>
                <w:szCs w:val="20"/>
              </w:rPr>
            </w:pPr>
            <w:r w:rsidRPr="00181450">
              <w:rPr>
                <w:rStyle w:val="separator-main"/>
                <w:rFonts w:ascii="Hind" w:eastAsia="Alegreya Sans" w:hAnsi="Hind" w:cs="Alegreya Sans"/>
                <w:sz w:val="20"/>
                <w:szCs w:val="20"/>
              </w:rPr>
              <w:t xml:space="preserve">Experienced with </w:t>
            </w:r>
            <w:r w:rsidR="0079447A">
              <w:rPr>
                <w:rStyle w:val="separator-main"/>
                <w:rFonts w:ascii="Hind" w:eastAsia="Alegreya Sans" w:hAnsi="Hind" w:cs="Alegreya Sans"/>
                <w:sz w:val="20"/>
                <w:szCs w:val="20"/>
              </w:rPr>
              <w:t>leveraging</w:t>
            </w:r>
            <w:r w:rsidRPr="00181450">
              <w:rPr>
                <w:rStyle w:val="separator-main"/>
                <w:rFonts w:ascii="Hind" w:eastAsia="Alegreya Sans" w:hAnsi="Hind" w:cs="Alegreya Sans"/>
                <w:sz w:val="20"/>
                <w:szCs w:val="20"/>
              </w:rPr>
              <w:t xml:space="preserve"> Azure and AWS services </w:t>
            </w:r>
            <w:r w:rsidR="0079447A">
              <w:rPr>
                <w:rStyle w:val="separator-main"/>
                <w:rFonts w:ascii="Hind" w:eastAsia="Alegreya Sans" w:hAnsi="Hind" w:cs="Alegreya Sans"/>
                <w:sz w:val="20"/>
                <w:szCs w:val="20"/>
              </w:rPr>
              <w:t xml:space="preserve">for building, </w:t>
            </w:r>
            <w:r w:rsidRPr="00181450">
              <w:rPr>
                <w:rStyle w:val="separator-main"/>
                <w:rFonts w:ascii="Hind" w:eastAsia="Alegreya Sans" w:hAnsi="Hind" w:cs="Alegreya Sans"/>
                <w:sz w:val="20"/>
                <w:szCs w:val="20"/>
              </w:rPr>
              <w:t>deploying (Serve</w:t>
            </w:r>
            <w:r w:rsidR="00061EB5" w:rsidRPr="00181450">
              <w:rPr>
                <w:rStyle w:val="separator-main"/>
                <w:rFonts w:ascii="Hind" w:eastAsia="Alegreya Sans" w:hAnsi="Hind" w:cs="Alegreya Sans"/>
                <w:sz w:val="20"/>
                <w:szCs w:val="20"/>
              </w:rPr>
              <w:t>r</w:t>
            </w:r>
            <w:r w:rsidRPr="00181450">
              <w:rPr>
                <w:rStyle w:val="separator-main"/>
                <w:rFonts w:ascii="Hind" w:eastAsia="Alegreya Sans" w:hAnsi="Hind" w:cs="Alegreya Sans"/>
                <w:sz w:val="20"/>
                <w:szCs w:val="20"/>
              </w:rPr>
              <w:t xml:space="preserve">less/App Services) and monitoring (error tracking, </w:t>
            </w:r>
            <w:r w:rsidR="00061EB5" w:rsidRPr="00181450">
              <w:rPr>
                <w:rStyle w:val="separator-main"/>
                <w:rFonts w:ascii="Hind" w:eastAsia="Alegreya Sans" w:hAnsi="Hind" w:cs="Alegreya Sans"/>
                <w:sz w:val="20"/>
                <w:szCs w:val="20"/>
              </w:rPr>
              <w:t>logging,</w:t>
            </w:r>
            <w:r w:rsidRPr="00181450">
              <w:rPr>
                <w:rStyle w:val="separator-main"/>
                <w:rFonts w:ascii="Hind" w:eastAsia="Alegreya Sans" w:hAnsi="Hind" w:cs="Alegreya Sans"/>
                <w:sz w:val="20"/>
                <w:szCs w:val="20"/>
              </w:rPr>
              <w:t xml:space="preserve"> performance) custom applications.</w:t>
            </w:r>
          </w:p>
          <w:p w14:paraId="68643181" w14:textId="77777777" w:rsidR="008C1076" w:rsidRPr="008C1076" w:rsidRDefault="00433237" w:rsidP="008A26D1">
            <w:pPr>
              <w:pStyle w:val="ulli"/>
              <w:numPr>
                <w:ilvl w:val="0"/>
                <w:numId w:val="1"/>
              </w:numPr>
              <w:spacing w:line="240" w:lineRule="auto"/>
              <w:ind w:left="865" w:right="200" w:hanging="261"/>
              <w:rPr>
                <w:rStyle w:val="separator-main"/>
                <w:rFonts w:ascii="Hind" w:eastAsia="Alegreya Sans" w:hAnsi="Hind" w:cs="Alegreya Sans"/>
                <w:sz w:val="20"/>
                <w:szCs w:val="20"/>
              </w:rPr>
            </w:pPr>
            <w:r w:rsidRPr="00181450">
              <w:rPr>
                <w:rStyle w:val="separator-main"/>
                <w:rFonts w:ascii="Hind" w:eastAsia="Alegreya Sans" w:hAnsi="Hind" w:cs="Alegreya Sans"/>
                <w:sz w:val="20"/>
                <w:szCs w:val="20"/>
              </w:rPr>
              <w:t>Data analysis experience using Python and packages such as pandas, numpy, sklearn.</w:t>
            </w:r>
          </w:p>
          <w:p w14:paraId="3DEDD2BF" w14:textId="77777777" w:rsidR="00A064B1" w:rsidRDefault="00433237" w:rsidP="00CB1931">
            <w:pPr>
              <w:pStyle w:val="divdocumentdivsectiontitle"/>
              <w:spacing w:before="180" w:line="240" w:lineRule="auto"/>
              <w:ind w:left="225" w:right="200"/>
              <w:rPr>
                <w:rStyle w:val="separator-main"/>
              </w:rPr>
            </w:pPr>
            <w:r>
              <w:rPr>
                <w:rStyle w:val="separator-main"/>
              </w:rPr>
              <w:t>Skills</w:t>
            </w:r>
          </w:p>
          <w:tbl>
            <w:tblPr>
              <w:tblStyle w:val="divdocumenttable"/>
              <w:tblW w:w="0" w:type="auto"/>
              <w:tblInd w:w="225" w:type="dxa"/>
              <w:tblLayout w:type="fixed"/>
              <w:tblCellMar>
                <w:left w:w="0" w:type="dxa"/>
                <w:right w:w="0" w:type="dxa"/>
              </w:tblCellMar>
              <w:tblLook w:val="05E0" w:firstRow="1" w:lastRow="1" w:firstColumn="1" w:lastColumn="1" w:noHBand="0" w:noVBand="1"/>
            </w:tblPr>
            <w:tblGrid>
              <w:gridCol w:w="3900"/>
              <w:gridCol w:w="3900"/>
            </w:tblGrid>
            <w:tr w:rsidR="00A064B1" w14:paraId="521315AE" w14:textId="77777777" w:rsidTr="00CB1931">
              <w:trPr>
                <w:trHeight w:val="5159"/>
              </w:trPr>
              <w:tc>
                <w:tcPr>
                  <w:tcW w:w="3900" w:type="dxa"/>
                  <w:tcMar>
                    <w:top w:w="5" w:type="dxa"/>
                    <w:left w:w="5" w:type="dxa"/>
                    <w:bottom w:w="5" w:type="dxa"/>
                    <w:right w:w="5" w:type="dxa"/>
                  </w:tcMar>
                  <w:hideMark/>
                </w:tcPr>
                <w:p w14:paraId="67BACFF6" w14:textId="03FFC980" w:rsidR="00061EB5" w:rsidRPr="00B82FDB" w:rsidRDefault="00061EB5">
                  <w:pPr>
                    <w:pStyle w:val="ulli"/>
                    <w:numPr>
                      <w:ilvl w:val="0"/>
                      <w:numId w:val="2"/>
                    </w:numPr>
                    <w:spacing w:line="320" w:lineRule="atLeast"/>
                    <w:ind w:left="640" w:hanging="261"/>
                    <w:rPr>
                      <w:rStyle w:val="separator-main"/>
                      <w:rFonts w:ascii="Hind" w:eastAsia="Alegreya Sans" w:hAnsi="Hind" w:cs="Alegreya Sans"/>
                      <w:sz w:val="20"/>
                      <w:szCs w:val="20"/>
                    </w:rPr>
                  </w:pPr>
                  <w:r w:rsidRPr="00B82FDB">
                    <w:rPr>
                      <w:rStyle w:val="span"/>
                      <w:rFonts w:ascii="Hind" w:eastAsia="Hind" w:hAnsi="Hind" w:cs="Hind"/>
                      <w:color w:val="1CB684"/>
                    </w:rPr>
                    <w:t>Azure</w:t>
                  </w:r>
                  <w:r w:rsidRPr="00B82FDB">
                    <w:rPr>
                      <w:rStyle w:val="separator-main"/>
                      <w:rFonts w:ascii="Hind" w:eastAsia="Alegreya Sans" w:hAnsi="Hind" w:cs="Alegreya Sans"/>
                      <w:sz w:val="20"/>
                      <w:szCs w:val="20"/>
                    </w:rPr>
                    <w:t xml:space="preserve"> – App Services, </w:t>
                  </w:r>
                  <w:r w:rsidR="0079447A">
                    <w:rPr>
                      <w:rStyle w:val="separator-main"/>
                      <w:rFonts w:ascii="Hind" w:eastAsia="Alegreya Sans" w:hAnsi="Hind" w:cs="Alegreya Sans"/>
                      <w:sz w:val="20"/>
                      <w:szCs w:val="20"/>
                    </w:rPr>
                    <w:t xml:space="preserve">Web Apps, </w:t>
                  </w:r>
                  <w:r w:rsidRPr="00B82FDB">
                    <w:rPr>
                      <w:rStyle w:val="separator-main"/>
                      <w:rFonts w:ascii="Hind" w:eastAsia="Alegreya Sans" w:hAnsi="Hind" w:cs="Alegreya Sans"/>
                      <w:sz w:val="20"/>
                      <w:szCs w:val="20"/>
                    </w:rPr>
                    <w:t>Functions (C#, Python), Logic Apps, App Insights, CosmosDB, SQL Server.</w:t>
                  </w:r>
                </w:p>
                <w:p w14:paraId="04C903C3" w14:textId="77777777" w:rsidR="001508E0" w:rsidRPr="00B82FDB" w:rsidRDefault="001508E0">
                  <w:pPr>
                    <w:pStyle w:val="ulli"/>
                    <w:numPr>
                      <w:ilvl w:val="0"/>
                      <w:numId w:val="2"/>
                    </w:numPr>
                    <w:spacing w:line="320" w:lineRule="atLeast"/>
                    <w:ind w:left="640" w:hanging="261"/>
                    <w:rPr>
                      <w:rStyle w:val="separator-main"/>
                      <w:rFonts w:ascii="Hind" w:eastAsia="Alegreya Sans" w:hAnsi="Hind" w:cs="Alegreya Sans"/>
                      <w:sz w:val="20"/>
                      <w:szCs w:val="20"/>
                    </w:rPr>
                  </w:pPr>
                  <w:r w:rsidRPr="00B82FDB">
                    <w:rPr>
                      <w:rStyle w:val="span"/>
                      <w:rFonts w:ascii="Hind" w:eastAsia="Hind" w:hAnsi="Hind" w:cs="Hind"/>
                      <w:color w:val="1CB684"/>
                    </w:rPr>
                    <w:t>AWS</w:t>
                  </w:r>
                  <w:r w:rsidRPr="00B82FDB">
                    <w:rPr>
                      <w:rStyle w:val="separator-main"/>
                      <w:rFonts w:ascii="Hind" w:eastAsia="Alegreya Sans" w:hAnsi="Hind" w:cs="Alegreya Sans"/>
                      <w:sz w:val="20"/>
                      <w:szCs w:val="20"/>
                    </w:rPr>
                    <w:t xml:space="preserve"> - CloudFormation, SES, SNS, S3, AWS Powershell CLI, DynamoDB Streams, Elastic Container Service, Lambda/Step Functions (Python), Glue, CloudWatch, API Gateway, Powershell CLI, RDS, Athena.</w:t>
                  </w:r>
                </w:p>
                <w:p w14:paraId="2EA1F8D4" w14:textId="5234B8C3" w:rsidR="001508E0" w:rsidRDefault="001508E0">
                  <w:pPr>
                    <w:pStyle w:val="ulli"/>
                    <w:numPr>
                      <w:ilvl w:val="0"/>
                      <w:numId w:val="2"/>
                    </w:numPr>
                    <w:spacing w:line="320" w:lineRule="atLeast"/>
                    <w:ind w:left="640" w:hanging="261"/>
                    <w:rPr>
                      <w:rStyle w:val="separator-main"/>
                      <w:rFonts w:ascii="Hind" w:eastAsia="Alegreya Sans" w:hAnsi="Hind" w:cs="Alegreya Sans"/>
                      <w:sz w:val="20"/>
                      <w:szCs w:val="20"/>
                    </w:rPr>
                  </w:pPr>
                  <w:r w:rsidRPr="00B82FDB">
                    <w:rPr>
                      <w:rStyle w:val="span"/>
                      <w:rFonts w:ascii="Hind" w:eastAsia="Hind" w:hAnsi="Hind" w:cs="Hind"/>
                      <w:color w:val="1CB684"/>
                      <w:sz w:val="22"/>
                      <w:szCs w:val="22"/>
                    </w:rPr>
                    <w:t>IBM Cloud</w:t>
                  </w:r>
                  <w:r w:rsidRPr="00B82FDB">
                    <w:rPr>
                      <w:rStyle w:val="separator-main"/>
                      <w:rFonts w:ascii="Hind" w:eastAsia="Alegreya Sans" w:hAnsi="Hind" w:cs="Alegreya Sans"/>
                      <w:sz w:val="20"/>
                      <w:szCs w:val="20"/>
                    </w:rPr>
                    <w:t xml:space="preserve"> - OpenWhisk/Cloud Functions, MQTT and IOT</w:t>
                  </w:r>
                </w:p>
                <w:p w14:paraId="4AAAFDA3" w14:textId="795057EB" w:rsidR="00CB1931" w:rsidRDefault="00CB1931" w:rsidP="00CB1931">
                  <w:pPr>
                    <w:pStyle w:val="ulli"/>
                    <w:numPr>
                      <w:ilvl w:val="0"/>
                      <w:numId w:val="2"/>
                    </w:numPr>
                    <w:spacing w:line="320" w:lineRule="atLeast"/>
                    <w:ind w:left="640" w:hanging="261"/>
                    <w:rPr>
                      <w:rStyle w:val="separator-main"/>
                      <w:rFonts w:ascii="Hind" w:eastAsia="Alegreya Sans" w:hAnsi="Hind" w:cs="Alegreya Sans"/>
                      <w:sz w:val="20"/>
                      <w:szCs w:val="20"/>
                    </w:rPr>
                  </w:pPr>
                  <w:r>
                    <w:rPr>
                      <w:rStyle w:val="span"/>
                      <w:rFonts w:ascii="Hind" w:eastAsia="Hind" w:hAnsi="Hind" w:cs="Hind"/>
                      <w:color w:val="1CB684"/>
                      <w:sz w:val="22"/>
                      <w:szCs w:val="22"/>
                    </w:rPr>
                    <w:t>Salesforce</w:t>
                  </w:r>
                  <w:r w:rsidRPr="00B82FDB">
                    <w:rPr>
                      <w:rStyle w:val="separator-main"/>
                      <w:rFonts w:ascii="Hind" w:eastAsia="Alegreya Sans" w:hAnsi="Hind" w:cs="Alegreya Sans"/>
                      <w:sz w:val="20"/>
                      <w:szCs w:val="20"/>
                    </w:rPr>
                    <w:t xml:space="preserve"> </w:t>
                  </w:r>
                  <w:r>
                    <w:rPr>
                      <w:rStyle w:val="separator-main"/>
                      <w:rFonts w:ascii="Hind" w:eastAsia="Alegreya Sans" w:hAnsi="Hind" w:cs="Alegreya Sans"/>
                      <w:sz w:val="20"/>
                      <w:szCs w:val="20"/>
                    </w:rPr>
                    <w:t>–</w:t>
                  </w:r>
                  <w:r w:rsidRPr="00B82FDB">
                    <w:rPr>
                      <w:rStyle w:val="separator-main"/>
                      <w:rFonts w:ascii="Hind" w:eastAsia="Alegreya Sans" w:hAnsi="Hind" w:cs="Alegreya Sans"/>
                      <w:sz w:val="20"/>
                      <w:szCs w:val="20"/>
                    </w:rPr>
                    <w:t xml:space="preserve"> </w:t>
                  </w:r>
                  <w:r>
                    <w:rPr>
                      <w:rStyle w:val="separator-main"/>
                      <w:rFonts w:ascii="Hind" w:eastAsia="Alegreya Sans" w:hAnsi="Hind" w:cs="Alegreya Sans"/>
                      <w:sz w:val="20"/>
                      <w:szCs w:val="20"/>
                    </w:rPr>
                    <w:t xml:space="preserve">Lightening Components, APEX programming </w:t>
                  </w:r>
                </w:p>
                <w:p w14:paraId="16D39E35" w14:textId="3D0842F1" w:rsidR="00A064B1" w:rsidRPr="00B82FDB" w:rsidRDefault="001508E0" w:rsidP="00CB1931">
                  <w:pPr>
                    <w:pStyle w:val="ulli"/>
                    <w:numPr>
                      <w:ilvl w:val="0"/>
                      <w:numId w:val="2"/>
                    </w:numPr>
                    <w:spacing w:line="240" w:lineRule="auto"/>
                    <w:ind w:left="640" w:hanging="261"/>
                    <w:rPr>
                      <w:rStyle w:val="separator-main"/>
                      <w:rFonts w:ascii="Hind" w:eastAsia="Alegreya Sans" w:hAnsi="Hind" w:cs="Alegreya Sans"/>
                      <w:sz w:val="20"/>
                      <w:szCs w:val="20"/>
                    </w:rPr>
                  </w:pPr>
                  <w:r w:rsidRPr="00B82FDB">
                    <w:rPr>
                      <w:rStyle w:val="span"/>
                      <w:rFonts w:ascii="Hind" w:eastAsia="Hind" w:hAnsi="Hind" w:cs="Hind"/>
                      <w:color w:val="1CB684"/>
                      <w:sz w:val="22"/>
                      <w:szCs w:val="22"/>
                    </w:rPr>
                    <w:t>Framework</w:t>
                  </w:r>
                  <w:r w:rsidRPr="00B82FDB">
                    <w:rPr>
                      <w:rStyle w:val="separator-main"/>
                      <w:rFonts w:ascii="Hind" w:eastAsia="Alegreya Sans" w:hAnsi="Hind" w:cs="Alegreya Sans"/>
                      <w:sz w:val="20"/>
                      <w:szCs w:val="20"/>
                    </w:rPr>
                    <w:t xml:space="preserve"> – Angular 7+, React 16+,</w:t>
                  </w:r>
                  <w:r w:rsidR="0079447A">
                    <w:rPr>
                      <w:rStyle w:val="separator-main"/>
                      <w:rFonts w:ascii="Hind" w:eastAsia="Alegreya Sans" w:hAnsi="Hind" w:cs="Alegreya Sans"/>
                      <w:sz w:val="20"/>
                      <w:szCs w:val="20"/>
                    </w:rPr>
                    <w:t xml:space="preserve"> React Native,</w:t>
                  </w:r>
                  <w:r w:rsidRPr="00B82FDB">
                    <w:rPr>
                      <w:rStyle w:val="separator-main"/>
                      <w:rFonts w:ascii="Hind" w:eastAsia="Alegreya Sans" w:hAnsi="Hind" w:cs="Alegreya Sans"/>
                      <w:sz w:val="20"/>
                      <w:szCs w:val="20"/>
                    </w:rPr>
                    <w:t xml:space="preserve"> .NET, Python, Go.</w:t>
                  </w:r>
                </w:p>
              </w:tc>
              <w:tc>
                <w:tcPr>
                  <w:tcW w:w="3900" w:type="dxa"/>
                  <w:tcBorders>
                    <w:left w:val="single" w:sz="8" w:space="0" w:color="FEFDFD"/>
                  </w:tcBorders>
                  <w:tcMar>
                    <w:top w:w="5" w:type="dxa"/>
                    <w:left w:w="10" w:type="dxa"/>
                    <w:bottom w:w="5" w:type="dxa"/>
                    <w:right w:w="5" w:type="dxa"/>
                  </w:tcMar>
                  <w:hideMark/>
                </w:tcPr>
                <w:p w14:paraId="4F690BC7" w14:textId="62E99385" w:rsidR="001508E0" w:rsidRPr="00B82FDB" w:rsidRDefault="001508E0" w:rsidP="001508E0">
                  <w:pPr>
                    <w:pStyle w:val="ulli"/>
                    <w:numPr>
                      <w:ilvl w:val="0"/>
                      <w:numId w:val="2"/>
                    </w:numPr>
                    <w:spacing w:line="320" w:lineRule="atLeast"/>
                    <w:ind w:left="640" w:hanging="261"/>
                    <w:rPr>
                      <w:rStyle w:val="separator-main"/>
                      <w:rFonts w:ascii="Hind" w:eastAsia="Alegreya Sans" w:hAnsi="Hind" w:cs="Alegreya Sans"/>
                      <w:sz w:val="20"/>
                      <w:szCs w:val="20"/>
                    </w:rPr>
                  </w:pPr>
                  <w:r w:rsidRPr="00B82FDB">
                    <w:rPr>
                      <w:rStyle w:val="span"/>
                      <w:rFonts w:ascii="Hind" w:eastAsia="Hind" w:hAnsi="Hind" w:cs="Hind"/>
                      <w:color w:val="1CB684"/>
                      <w:sz w:val="22"/>
                      <w:szCs w:val="22"/>
                    </w:rPr>
                    <w:t>Data</w:t>
                  </w:r>
                  <w:r w:rsidRPr="00B82FDB">
                    <w:rPr>
                      <w:rStyle w:val="separator-main"/>
                      <w:rFonts w:ascii="Hind" w:eastAsia="Alegreya Sans" w:hAnsi="Hind" w:cs="Alegreya Sans"/>
                      <w:sz w:val="22"/>
                      <w:szCs w:val="22"/>
                    </w:rPr>
                    <w:t xml:space="preserve"> </w:t>
                  </w:r>
                  <w:r w:rsidR="00B82FDB" w:rsidRPr="00B82FDB">
                    <w:rPr>
                      <w:rStyle w:val="span"/>
                      <w:rFonts w:ascii="Hind" w:eastAsia="Hind" w:hAnsi="Hind" w:cs="Hind"/>
                      <w:color w:val="1CB684"/>
                      <w:sz w:val="22"/>
                      <w:szCs w:val="22"/>
                    </w:rPr>
                    <w:t>S</w:t>
                  </w:r>
                  <w:r w:rsidRPr="00B82FDB">
                    <w:rPr>
                      <w:rStyle w:val="span"/>
                      <w:rFonts w:ascii="Hind" w:eastAsia="Hind" w:hAnsi="Hind" w:cs="Hind"/>
                      <w:color w:val="1CB684"/>
                      <w:sz w:val="22"/>
                      <w:szCs w:val="22"/>
                    </w:rPr>
                    <w:t>cience</w:t>
                  </w:r>
                  <w:r w:rsidRPr="00B82FDB">
                    <w:rPr>
                      <w:rStyle w:val="separator-main"/>
                      <w:rFonts w:ascii="Hind" w:eastAsia="Alegreya Sans" w:hAnsi="Hind" w:cs="Alegreya Sans"/>
                      <w:sz w:val="20"/>
                      <w:szCs w:val="20"/>
                    </w:rPr>
                    <w:t xml:space="preserve"> - Python </w:t>
                  </w:r>
                  <w:r w:rsidR="0079447A">
                    <w:rPr>
                      <w:rStyle w:val="separator-main"/>
                      <w:rFonts w:ascii="Hind" w:eastAsia="Alegreya Sans" w:hAnsi="Hind" w:cs="Alegreya Sans"/>
                      <w:sz w:val="20"/>
                      <w:szCs w:val="20"/>
                    </w:rPr>
                    <w:t xml:space="preserve">- </w:t>
                  </w:r>
                  <w:r w:rsidRPr="00B82FDB">
                    <w:rPr>
                      <w:rStyle w:val="separator-main"/>
                      <w:rFonts w:ascii="Hind" w:eastAsia="Alegreya Sans" w:hAnsi="Hind" w:cs="Alegreya Sans"/>
                      <w:sz w:val="20"/>
                      <w:szCs w:val="20"/>
                    </w:rPr>
                    <w:t>Pandas, numpy, Pet, sklearn.</w:t>
                  </w:r>
                </w:p>
                <w:p w14:paraId="0BF5B7CC" w14:textId="77777777" w:rsidR="001508E0" w:rsidRPr="00B82FDB" w:rsidRDefault="001508E0" w:rsidP="001508E0">
                  <w:pPr>
                    <w:pStyle w:val="ulli"/>
                    <w:numPr>
                      <w:ilvl w:val="0"/>
                      <w:numId w:val="2"/>
                    </w:numPr>
                    <w:spacing w:line="320" w:lineRule="atLeast"/>
                    <w:ind w:left="640" w:hanging="261"/>
                    <w:rPr>
                      <w:rStyle w:val="separator-main"/>
                      <w:rFonts w:ascii="Hind" w:eastAsia="Alegreya Sans" w:hAnsi="Hind" w:cs="Alegreya Sans"/>
                      <w:sz w:val="20"/>
                      <w:szCs w:val="20"/>
                    </w:rPr>
                  </w:pPr>
                  <w:r w:rsidRPr="00B82FDB">
                    <w:rPr>
                      <w:rStyle w:val="span"/>
                      <w:rFonts w:ascii="Hind" w:eastAsia="Hind" w:hAnsi="Hind" w:cs="Hind"/>
                      <w:color w:val="1CB684"/>
                      <w:sz w:val="22"/>
                      <w:szCs w:val="22"/>
                    </w:rPr>
                    <w:t>Database</w:t>
                  </w:r>
                  <w:r w:rsidRPr="00B82FDB">
                    <w:rPr>
                      <w:rStyle w:val="separator-main"/>
                      <w:rFonts w:ascii="Hind" w:eastAsia="Alegreya Sans" w:hAnsi="Hind" w:cs="Alegreya Sans"/>
                      <w:sz w:val="20"/>
                      <w:szCs w:val="20"/>
                    </w:rPr>
                    <w:t xml:space="preserve"> – MongoDB, SQL Server, Mongo Shell, SQL, T-SQL, Stored Procedures.</w:t>
                  </w:r>
                </w:p>
                <w:p w14:paraId="6C98D32A" w14:textId="77777777" w:rsidR="001508E0" w:rsidRPr="00B82FDB" w:rsidRDefault="001508E0" w:rsidP="001508E0">
                  <w:pPr>
                    <w:pStyle w:val="ulli"/>
                    <w:numPr>
                      <w:ilvl w:val="0"/>
                      <w:numId w:val="2"/>
                    </w:numPr>
                    <w:spacing w:line="320" w:lineRule="atLeast"/>
                    <w:ind w:left="640" w:hanging="261"/>
                    <w:rPr>
                      <w:rStyle w:val="separator-main"/>
                      <w:rFonts w:ascii="Hind" w:eastAsia="Alegreya Sans" w:hAnsi="Hind" w:cs="Alegreya Sans"/>
                      <w:sz w:val="20"/>
                      <w:szCs w:val="20"/>
                    </w:rPr>
                  </w:pPr>
                  <w:r w:rsidRPr="00B82FDB">
                    <w:rPr>
                      <w:rStyle w:val="span"/>
                      <w:rFonts w:ascii="Hind" w:eastAsia="Hind" w:hAnsi="Hind" w:cs="Hind"/>
                      <w:color w:val="1CB684"/>
                      <w:sz w:val="22"/>
                      <w:szCs w:val="22"/>
                    </w:rPr>
                    <w:t>Geographical</w:t>
                  </w:r>
                  <w:r w:rsidRPr="00B82FDB">
                    <w:rPr>
                      <w:rStyle w:val="separator-main"/>
                      <w:rFonts w:ascii="Hind" w:eastAsia="Alegreya Sans" w:hAnsi="Hind" w:cs="Alegreya Sans"/>
                      <w:sz w:val="22"/>
                      <w:szCs w:val="22"/>
                    </w:rPr>
                    <w:t xml:space="preserve"> </w:t>
                  </w:r>
                  <w:r w:rsidRPr="00B82FDB">
                    <w:rPr>
                      <w:rStyle w:val="span"/>
                      <w:rFonts w:ascii="Hind" w:eastAsia="Hind" w:hAnsi="Hind" w:cs="Hind"/>
                      <w:color w:val="1CB684"/>
                      <w:sz w:val="22"/>
                      <w:szCs w:val="22"/>
                    </w:rPr>
                    <w:t>Information</w:t>
                  </w:r>
                  <w:r w:rsidRPr="00B82FDB">
                    <w:rPr>
                      <w:rStyle w:val="separator-main"/>
                      <w:rFonts w:ascii="Hind" w:eastAsia="Alegreya Sans" w:hAnsi="Hind" w:cs="Alegreya Sans"/>
                      <w:sz w:val="22"/>
                      <w:szCs w:val="22"/>
                    </w:rPr>
                    <w:t xml:space="preserve"> </w:t>
                  </w:r>
                  <w:r w:rsidRPr="00B82FDB">
                    <w:rPr>
                      <w:rStyle w:val="span"/>
                      <w:rFonts w:ascii="Hind" w:eastAsia="Hind" w:hAnsi="Hind" w:cs="Hind"/>
                      <w:color w:val="1CB684"/>
                      <w:sz w:val="22"/>
                      <w:szCs w:val="22"/>
                    </w:rPr>
                    <w:t>Systems</w:t>
                  </w:r>
                  <w:r w:rsidRPr="00B82FDB">
                    <w:rPr>
                      <w:rStyle w:val="separator-main"/>
                      <w:rFonts w:ascii="Hind" w:eastAsia="Alegreya Sans" w:hAnsi="Hind" w:cs="Alegreya Sans"/>
                      <w:sz w:val="20"/>
                      <w:szCs w:val="20"/>
                    </w:rPr>
                    <w:t xml:space="preserve"> (GIS) - ArcGIS Server Suite, ArcObjects, MapObjects, ArcGIS API for Silverlight, Spatial SQL Server 2008.</w:t>
                  </w:r>
                </w:p>
                <w:p w14:paraId="3DE9EC17" w14:textId="77777777" w:rsidR="00A064B1" w:rsidRPr="00B82FDB" w:rsidRDefault="001508E0" w:rsidP="00B82FDB">
                  <w:pPr>
                    <w:pStyle w:val="ulli"/>
                    <w:numPr>
                      <w:ilvl w:val="0"/>
                      <w:numId w:val="2"/>
                    </w:numPr>
                    <w:spacing w:line="320" w:lineRule="atLeast"/>
                    <w:ind w:left="640" w:hanging="261"/>
                    <w:rPr>
                      <w:rStyle w:val="separator-main"/>
                      <w:rFonts w:ascii="Hind" w:eastAsia="Alegreya Sans" w:hAnsi="Hind" w:cs="Alegreya Sans"/>
                      <w:sz w:val="20"/>
                      <w:szCs w:val="20"/>
                    </w:rPr>
                  </w:pPr>
                  <w:r w:rsidRPr="00B82FDB">
                    <w:rPr>
                      <w:rStyle w:val="span"/>
                      <w:rFonts w:ascii="Hind" w:eastAsia="Hind" w:hAnsi="Hind" w:cs="Hind"/>
                      <w:color w:val="1CB684"/>
                      <w:sz w:val="22"/>
                      <w:szCs w:val="22"/>
                    </w:rPr>
                    <w:t>Profiling</w:t>
                  </w:r>
                  <w:r w:rsidRPr="00B82FDB">
                    <w:rPr>
                      <w:rStyle w:val="separator-main"/>
                      <w:rFonts w:ascii="Hind" w:eastAsia="Alegreya Sans" w:hAnsi="Hind" w:cs="Alegreya Sans"/>
                      <w:sz w:val="20"/>
                      <w:szCs w:val="20"/>
                    </w:rPr>
                    <w:t xml:space="preserve"> - datadog</w:t>
                  </w:r>
                  <w:r w:rsidRPr="00B82FDB">
                    <w:rPr>
                      <w:rFonts w:ascii="Hind" w:hAnsi="Hind"/>
                      <w:sz w:val="20"/>
                      <w:szCs w:val="20"/>
                    </w:rPr>
                    <w:t>, NewRelic, nHibernate Profiler, SQL Profiler, dotTrace</w:t>
                  </w:r>
                </w:p>
              </w:tc>
            </w:tr>
          </w:tbl>
          <w:p w14:paraId="74A35A73" w14:textId="77777777" w:rsidR="00B82FDB" w:rsidRDefault="00433237" w:rsidP="00CB1931">
            <w:pPr>
              <w:pStyle w:val="divdocumentdivsectiontitle"/>
              <w:spacing w:before="180" w:line="240" w:lineRule="auto"/>
              <w:ind w:left="225" w:right="200"/>
              <w:rPr>
                <w:rStyle w:val="spanjobtitle"/>
                <w:sz w:val="22"/>
                <w:szCs w:val="22"/>
              </w:rPr>
            </w:pPr>
            <w:r>
              <w:rPr>
                <w:rStyle w:val="separator-main"/>
              </w:rPr>
              <w:t>Experience</w:t>
            </w:r>
          </w:p>
          <w:p w14:paraId="39D1D913" w14:textId="77777777" w:rsidR="00B82FDB" w:rsidRDefault="00B56E8A" w:rsidP="00B56E8A">
            <w:pPr>
              <w:pStyle w:val="divdocumentsinglecolumn"/>
              <w:shd w:val="clear" w:color="auto" w:fill="F2F2F2" w:themeFill="background1" w:themeFillShade="F2"/>
              <w:spacing w:line="240" w:lineRule="auto"/>
              <w:ind w:right="200"/>
              <w:rPr>
                <w:rStyle w:val="span"/>
                <w:rFonts w:ascii="Hind" w:eastAsia="Hind" w:hAnsi="Hind" w:cs="Hind"/>
                <w:color w:val="1CB684"/>
                <w:sz w:val="22"/>
                <w:szCs w:val="22"/>
              </w:rPr>
            </w:pPr>
            <w:r>
              <w:rPr>
                <w:rStyle w:val="span"/>
                <w:rFonts w:ascii="Hind" w:eastAsia="Hind" w:hAnsi="Hind" w:cs="Hind"/>
                <w:color w:val="1CB684"/>
                <w:sz w:val="22"/>
                <w:szCs w:val="22"/>
              </w:rPr>
              <w:t xml:space="preserve">    </w:t>
            </w:r>
            <w:r w:rsidR="00B82FDB" w:rsidRPr="00C60800">
              <w:rPr>
                <w:rStyle w:val="span"/>
                <w:rFonts w:ascii="Hind" w:eastAsia="Hind" w:hAnsi="Hind" w:cs="Hind"/>
                <w:color w:val="1CB684"/>
                <w:sz w:val="22"/>
                <w:szCs w:val="22"/>
              </w:rPr>
              <w:t>SWISS RE, NY</w:t>
            </w:r>
            <w:r w:rsidR="00181450" w:rsidRPr="00C60800">
              <w:rPr>
                <w:rStyle w:val="span"/>
                <w:rFonts w:ascii="Hind" w:eastAsia="Hind" w:hAnsi="Hind" w:cs="Hind"/>
                <w:color w:val="1CB684"/>
                <w:sz w:val="22"/>
                <w:szCs w:val="22"/>
              </w:rPr>
              <w:t xml:space="preserve"> June 2018 – Present</w:t>
            </w:r>
            <w:r w:rsidR="002F3E7F">
              <w:rPr>
                <w:rStyle w:val="span"/>
                <w:rFonts w:ascii="Hind" w:eastAsia="Hind" w:hAnsi="Hind" w:cs="Hind"/>
                <w:color w:val="1CB684"/>
                <w:sz w:val="22"/>
                <w:szCs w:val="22"/>
              </w:rPr>
              <w:t xml:space="preserve">     </w:t>
            </w:r>
            <w:r w:rsidR="006E294A" w:rsidRPr="00C60800">
              <w:rPr>
                <w:rStyle w:val="span"/>
                <w:rFonts w:ascii="Hind" w:eastAsia="Hind" w:hAnsi="Hind" w:cs="Hind"/>
                <w:color w:val="1CB684"/>
                <w:sz w:val="22"/>
                <w:szCs w:val="22"/>
              </w:rPr>
              <w:t>/</w:t>
            </w:r>
            <w:r w:rsidR="002F3E7F">
              <w:rPr>
                <w:rStyle w:val="span"/>
                <w:rFonts w:ascii="Hind" w:eastAsia="Hind" w:hAnsi="Hind" w:cs="Hind"/>
                <w:color w:val="1CB684"/>
                <w:sz w:val="22"/>
                <w:szCs w:val="22"/>
              </w:rPr>
              <w:t xml:space="preserve">     </w:t>
            </w:r>
            <w:r w:rsidR="006E294A" w:rsidRPr="00C60800">
              <w:rPr>
                <w:rStyle w:val="span"/>
                <w:rFonts w:ascii="Hind" w:eastAsia="Hind" w:hAnsi="Hind" w:cs="Hind"/>
                <w:color w:val="1CB684"/>
                <w:sz w:val="22"/>
                <w:szCs w:val="22"/>
              </w:rPr>
              <w:t>Senior</w:t>
            </w:r>
            <w:r w:rsidR="00181450" w:rsidRPr="00C60800">
              <w:rPr>
                <w:rStyle w:val="span"/>
                <w:rFonts w:ascii="Hind" w:eastAsia="Hind" w:hAnsi="Hind" w:cs="Hind"/>
                <w:color w:val="1CB684"/>
                <w:sz w:val="22"/>
                <w:szCs w:val="22"/>
              </w:rPr>
              <w:t xml:space="preserve"> Full Stack</w:t>
            </w:r>
            <w:r w:rsidR="006E294A" w:rsidRPr="00C60800">
              <w:rPr>
                <w:rStyle w:val="span"/>
                <w:rFonts w:ascii="Hind" w:eastAsia="Hind" w:hAnsi="Hind" w:cs="Hind"/>
                <w:color w:val="1CB684"/>
                <w:sz w:val="22"/>
                <w:szCs w:val="22"/>
              </w:rPr>
              <w:t xml:space="preserve"> </w:t>
            </w:r>
            <w:r w:rsidR="00181450" w:rsidRPr="00C60800">
              <w:rPr>
                <w:rStyle w:val="span"/>
                <w:rFonts w:ascii="Hind" w:eastAsia="Hind" w:hAnsi="Hind" w:cs="Hind"/>
                <w:color w:val="1CB684"/>
                <w:sz w:val="22"/>
                <w:szCs w:val="22"/>
              </w:rPr>
              <w:t>Lead Developer</w:t>
            </w:r>
            <w:r>
              <w:rPr>
                <w:rStyle w:val="span"/>
                <w:rFonts w:ascii="Hind" w:eastAsia="Hind" w:hAnsi="Hind" w:cs="Hind"/>
                <w:color w:val="1CB684"/>
                <w:sz w:val="22"/>
                <w:szCs w:val="22"/>
              </w:rPr>
              <w:t xml:space="preserve">                        </w:t>
            </w:r>
          </w:p>
          <w:p w14:paraId="42818BF0" w14:textId="77777777" w:rsidR="006E294A" w:rsidRPr="00C60800" w:rsidRDefault="006E294A" w:rsidP="006E294A">
            <w:pPr>
              <w:pStyle w:val="divdocumentsinglecolumn"/>
              <w:spacing w:line="240" w:lineRule="auto"/>
              <w:ind w:left="225" w:right="200"/>
              <w:rPr>
                <w:rStyle w:val="span"/>
                <w:rFonts w:ascii="Hind" w:eastAsia="Hind" w:hAnsi="Hind" w:cs="Hind"/>
                <w:color w:val="1CB684"/>
                <w:sz w:val="22"/>
                <w:szCs w:val="22"/>
              </w:rPr>
            </w:pPr>
            <w:r w:rsidRPr="00C60800">
              <w:rPr>
                <w:rStyle w:val="span"/>
                <w:rFonts w:ascii="Hind" w:eastAsia="Alegreya Sans" w:hAnsi="Hind" w:cs="Alegreya Sans"/>
                <w:sz w:val="20"/>
                <w:szCs w:val="20"/>
              </w:rPr>
              <w:t>Working as a senior full stack developer in creating B2B2C platforms with focus on Life insurance and Medicare supplement products.</w:t>
            </w:r>
          </w:p>
          <w:p w14:paraId="7EE24E73" w14:textId="77777777" w:rsidR="00A064B1" w:rsidRPr="00181450" w:rsidRDefault="00433237">
            <w:pPr>
              <w:pStyle w:val="p"/>
              <w:spacing w:line="320" w:lineRule="atLeast"/>
              <w:ind w:left="225" w:right="200"/>
              <w:rPr>
                <w:rStyle w:val="span"/>
                <w:rFonts w:ascii="Hind" w:eastAsia="Alegreya Sans" w:hAnsi="Hind" w:cs="Alegreya Sans"/>
                <w:sz w:val="20"/>
                <w:szCs w:val="20"/>
              </w:rPr>
            </w:pPr>
            <w:r w:rsidRPr="00181450">
              <w:rPr>
                <w:rStyle w:val="Strong1"/>
                <w:rFonts w:ascii="Hind" w:eastAsia="Alegreya Sans" w:hAnsi="Hind" w:cs="Alegreya Sans"/>
                <w:b/>
                <w:bCs/>
                <w:sz w:val="22"/>
                <w:szCs w:val="22"/>
                <w:u w:val="single"/>
              </w:rPr>
              <w:t xml:space="preserve">Life Insurance and Medicare </w:t>
            </w:r>
            <w:r w:rsidR="00181450" w:rsidRPr="00181450">
              <w:rPr>
                <w:rStyle w:val="Strong1"/>
                <w:rFonts w:ascii="Hind" w:eastAsia="Alegreya Sans" w:hAnsi="Hind" w:cs="Alegreya Sans"/>
                <w:b/>
                <w:bCs/>
                <w:sz w:val="22"/>
                <w:szCs w:val="22"/>
                <w:u w:val="single"/>
              </w:rPr>
              <w:t>Supplement Platform</w:t>
            </w:r>
            <w:r w:rsidRPr="00181450">
              <w:rPr>
                <w:rStyle w:val="span"/>
                <w:rFonts w:ascii="Hind" w:eastAsia="Alegreya Sans" w:hAnsi="Hind" w:cs="Alegreya Sans"/>
                <w:sz w:val="20"/>
                <w:szCs w:val="20"/>
              </w:rPr>
              <w:t>- Lead the development on creating a B2B2C insurance platform for customers and insurance agents using Angular and Java on Azure.</w:t>
            </w:r>
          </w:p>
          <w:p w14:paraId="4AE890EE" w14:textId="434C4415" w:rsidR="00A064B1" w:rsidRPr="00181450" w:rsidRDefault="00433237">
            <w:pPr>
              <w:pStyle w:val="ulli"/>
              <w:numPr>
                <w:ilvl w:val="0"/>
                <w:numId w:val="4"/>
              </w:numPr>
              <w:spacing w:line="320" w:lineRule="atLeast"/>
              <w:ind w:left="865" w:right="200" w:hanging="261"/>
              <w:rPr>
                <w:rStyle w:val="span"/>
                <w:rFonts w:ascii="Hind" w:eastAsia="Alegreya Sans" w:hAnsi="Hind" w:cs="Alegreya Sans"/>
                <w:sz w:val="20"/>
                <w:szCs w:val="20"/>
              </w:rPr>
            </w:pPr>
            <w:r w:rsidRPr="00181450">
              <w:rPr>
                <w:rStyle w:val="span"/>
                <w:rFonts w:ascii="Hind" w:eastAsia="Alegreya Sans" w:hAnsi="Hind" w:cs="Alegreya Sans"/>
                <w:sz w:val="20"/>
                <w:szCs w:val="20"/>
              </w:rPr>
              <w:t xml:space="preserve">Worked with Software Architect and Senior Developers to design and identify tech stack </w:t>
            </w:r>
            <w:r w:rsidR="00CB1931">
              <w:rPr>
                <w:rStyle w:val="span"/>
                <w:rFonts w:ascii="Hind" w:eastAsia="Alegreya Sans" w:hAnsi="Hind" w:cs="Alegreya Sans"/>
                <w:sz w:val="20"/>
                <w:szCs w:val="20"/>
              </w:rPr>
              <w:t>for</w:t>
            </w:r>
            <w:r w:rsidRPr="00181450">
              <w:rPr>
                <w:rStyle w:val="span"/>
                <w:rFonts w:ascii="Hind" w:eastAsia="Alegreya Sans" w:hAnsi="Hind" w:cs="Alegreya Sans"/>
                <w:sz w:val="20"/>
                <w:szCs w:val="20"/>
              </w:rPr>
              <w:t xml:space="preserve"> the platform.</w:t>
            </w:r>
          </w:p>
          <w:p w14:paraId="570CDDBD" w14:textId="1C7E80DE" w:rsidR="008C1076" w:rsidRPr="008C1076" w:rsidRDefault="00433237" w:rsidP="008C1076">
            <w:pPr>
              <w:pStyle w:val="ulli"/>
              <w:numPr>
                <w:ilvl w:val="0"/>
                <w:numId w:val="4"/>
              </w:numPr>
              <w:spacing w:line="320" w:lineRule="atLeast"/>
              <w:ind w:left="865" w:right="200" w:hanging="261"/>
              <w:rPr>
                <w:rStyle w:val="separator-main"/>
                <w:rFonts w:ascii="Hind" w:eastAsia="Alegreya Sans" w:hAnsi="Hind" w:cs="Alegreya Sans"/>
                <w:sz w:val="20"/>
                <w:szCs w:val="20"/>
              </w:rPr>
            </w:pPr>
            <w:r w:rsidRPr="00181450">
              <w:rPr>
                <w:rStyle w:val="span"/>
                <w:rFonts w:ascii="Hind" w:eastAsia="Alegreya Sans" w:hAnsi="Hind" w:cs="Alegreya Sans"/>
                <w:sz w:val="20"/>
                <w:szCs w:val="20"/>
              </w:rPr>
              <w:t xml:space="preserve">Lead a team of UI developers in creating the </w:t>
            </w:r>
            <w:r w:rsidR="0079447A">
              <w:rPr>
                <w:rStyle w:val="span"/>
                <w:rFonts w:ascii="Hind" w:eastAsia="Alegreya Sans" w:hAnsi="Hind" w:cs="Alegreya Sans"/>
                <w:sz w:val="20"/>
                <w:szCs w:val="20"/>
              </w:rPr>
              <w:t>web interface</w:t>
            </w:r>
            <w:r w:rsidRPr="00181450">
              <w:rPr>
                <w:rStyle w:val="span"/>
                <w:rFonts w:ascii="Hind" w:eastAsia="Alegreya Sans" w:hAnsi="Hind" w:cs="Alegreya Sans"/>
                <w:sz w:val="20"/>
                <w:szCs w:val="20"/>
              </w:rPr>
              <w:t xml:space="preserve"> using Angular</w:t>
            </w:r>
            <w:r w:rsidR="008C1076">
              <w:rPr>
                <w:rStyle w:val="span"/>
                <w:rFonts w:ascii="Hind" w:eastAsia="Alegreya Sans" w:hAnsi="Hind" w:cs="Alegreya Sans"/>
                <w:sz w:val="20"/>
                <w:szCs w:val="20"/>
              </w:rPr>
              <w:t>.</w:t>
            </w:r>
          </w:p>
        </w:tc>
      </w:tr>
      <w:tr w:rsidR="008C1076" w14:paraId="41E9B672" w14:textId="77777777" w:rsidTr="00CB1931">
        <w:trPr>
          <w:gridBefore w:val="1"/>
          <w:wBefore w:w="180" w:type="dxa"/>
          <w:tblCellSpacing w:w="0" w:type="dxa"/>
        </w:trPr>
        <w:tc>
          <w:tcPr>
            <w:tcW w:w="11250" w:type="dxa"/>
            <w:gridSpan w:val="3"/>
            <w:tcBorders>
              <w:left w:val="single" w:sz="8" w:space="0" w:color="DDDDDB"/>
            </w:tcBorders>
            <w:tcMar>
              <w:top w:w="0" w:type="dxa"/>
              <w:left w:w="235" w:type="dxa"/>
              <w:bottom w:w="0" w:type="dxa"/>
              <w:right w:w="0" w:type="dxa"/>
            </w:tcMar>
            <w:hideMark/>
          </w:tcPr>
          <w:p w14:paraId="06829D0F" w14:textId="77777777" w:rsidR="008C1076" w:rsidRPr="00181450" w:rsidRDefault="008C1076" w:rsidP="008C1076">
            <w:pPr>
              <w:pStyle w:val="ulli"/>
              <w:numPr>
                <w:ilvl w:val="0"/>
                <w:numId w:val="4"/>
              </w:numPr>
              <w:spacing w:line="320" w:lineRule="atLeast"/>
              <w:ind w:left="865" w:right="200" w:hanging="261"/>
              <w:rPr>
                <w:rStyle w:val="span"/>
                <w:rFonts w:ascii="Hind" w:eastAsia="Alegreya Sans" w:hAnsi="Hind" w:cs="Alegreya Sans"/>
                <w:sz w:val="20"/>
                <w:szCs w:val="20"/>
              </w:rPr>
            </w:pPr>
            <w:r w:rsidRPr="00181450">
              <w:rPr>
                <w:rStyle w:val="span"/>
                <w:rFonts w:ascii="Hind" w:eastAsia="Alegreya Sans" w:hAnsi="Hind" w:cs="Alegreya Sans"/>
                <w:sz w:val="20"/>
                <w:szCs w:val="20"/>
              </w:rPr>
              <w:lastRenderedPageBreak/>
              <w:t>Worked closely with UX designer, backend developers, decision management and modeling analysts and business analysts to create page flow diagrams, technical and API documentation and give high level estimates.</w:t>
            </w:r>
          </w:p>
          <w:p w14:paraId="5BCFFA80" w14:textId="3C2295DF" w:rsidR="008C1076" w:rsidRPr="008C1076" w:rsidRDefault="008C1076" w:rsidP="00F06189">
            <w:pPr>
              <w:pStyle w:val="ulli"/>
              <w:numPr>
                <w:ilvl w:val="0"/>
                <w:numId w:val="4"/>
              </w:numPr>
              <w:spacing w:line="320" w:lineRule="atLeast"/>
              <w:ind w:left="865" w:right="200" w:hanging="261"/>
              <w:rPr>
                <w:rStyle w:val="span"/>
                <w:rFonts w:ascii="Hind" w:eastAsia="Alegreya Sans" w:hAnsi="Hind" w:cs="Alegreya Sans"/>
                <w:sz w:val="20"/>
                <w:szCs w:val="20"/>
              </w:rPr>
            </w:pPr>
            <w:r w:rsidRPr="008C1076">
              <w:rPr>
                <w:rStyle w:val="span"/>
                <w:rFonts w:ascii="Hind" w:eastAsia="Alegreya Sans" w:hAnsi="Hind" w:cs="Alegreya Sans"/>
                <w:sz w:val="20"/>
                <w:szCs w:val="20"/>
              </w:rPr>
              <w:t>Created Angular Custom Library for reusable components.</w:t>
            </w:r>
          </w:p>
          <w:p w14:paraId="60B87708" w14:textId="2A647F23" w:rsidR="008C1076" w:rsidRDefault="001551A4" w:rsidP="00CB1931">
            <w:pPr>
              <w:pStyle w:val="ulli"/>
              <w:numPr>
                <w:ilvl w:val="0"/>
                <w:numId w:val="4"/>
              </w:numPr>
              <w:spacing w:line="320" w:lineRule="atLeast"/>
              <w:ind w:left="865" w:right="200" w:hanging="261"/>
              <w:rPr>
                <w:rStyle w:val="span"/>
                <w:rFonts w:ascii="Hind" w:eastAsia="Alegreya Sans" w:hAnsi="Hind" w:cs="Alegreya Sans"/>
                <w:sz w:val="20"/>
                <w:szCs w:val="20"/>
              </w:rPr>
            </w:pPr>
            <w:r>
              <w:rPr>
                <w:rStyle w:val="span"/>
                <w:rFonts w:ascii="Hind" w:eastAsia="Alegreya Sans" w:hAnsi="Hind" w:cs="Alegreya Sans"/>
                <w:sz w:val="20"/>
                <w:szCs w:val="20"/>
              </w:rPr>
              <w:t>E</w:t>
            </w:r>
            <w:r w:rsidR="008C1076" w:rsidRPr="008C1076">
              <w:rPr>
                <w:rStyle w:val="span"/>
                <w:rFonts w:ascii="Hind" w:eastAsia="Alegreya Sans" w:hAnsi="Hind" w:cs="Alegreya Sans"/>
                <w:sz w:val="20"/>
                <w:szCs w:val="20"/>
              </w:rPr>
              <w:t xml:space="preserve">xperience using Angular </w:t>
            </w:r>
            <w:r>
              <w:rPr>
                <w:rStyle w:val="span"/>
                <w:rFonts w:ascii="Hind" w:eastAsia="Alegreya Sans" w:hAnsi="Hind" w:cs="Alegreya Sans"/>
                <w:sz w:val="20"/>
                <w:szCs w:val="20"/>
              </w:rPr>
              <w:t xml:space="preserve">features including </w:t>
            </w:r>
            <w:r w:rsidR="008C1076" w:rsidRPr="008C1076">
              <w:rPr>
                <w:rStyle w:val="span"/>
                <w:rFonts w:ascii="Hind" w:eastAsia="Alegreya Sans" w:hAnsi="Hind" w:cs="Alegreya Sans"/>
                <w:sz w:val="20"/>
                <w:szCs w:val="20"/>
              </w:rPr>
              <w:t xml:space="preserve">Http Interceptors, Lazy Loading Feature Modules, </w:t>
            </w:r>
            <w:r w:rsidR="008C1076">
              <w:rPr>
                <w:rStyle w:val="span"/>
                <w:rFonts w:ascii="Hind" w:eastAsia="Alegreya Sans" w:hAnsi="Hind" w:cs="Alegreya Sans"/>
                <w:sz w:val="20"/>
                <w:szCs w:val="20"/>
              </w:rPr>
              <w:t>Custom Validators</w:t>
            </w:r>
            <w:r w:rsidR="00CB1931">
              <w:rPr>
                <w:rStyle w:val="span"/>
                <w:rFonts w:ascii="Hind" w:eastAsia="Alegreya Sans" w:hAnsi="Hind" w:cs="Alegreya Sans"/>
                <w:sz w:val="20"/>
                <w:szCs w:val="20"/>
              </w:rPr>
              <w:t xml:space="preserve">, </w:t>
            </w:r>
            <w:proofErr w:type="spellStart"/>
            <w:r w:rsidR="00CB1931">
              <w:rPr>
                <w:rStyle w:val="span"/>
                <w:rFonts w:ascii="Hind" w:eastAsia="Alegreya Sans" w:hAnsi="Hind" w:cs="Alegreya Sans"/>
                <w:sz w:val="20"/>
                <w:szCs w:val="20"/>
              </w:rPr>
              <w:t>RxJS</w:t>
            </w:r>
            <w:proofErr w:type="spellEnd"/>
            <w:r w:rsidR="00CB1931">
              <w:rPr>
                <w:rStyle w:val="span"/>
                <w:rFonts w:ascii="Hind" w:eastAsia="Alegreya Sans" w:hAnsi="Hind" w:cs="Alegreya Sans"/>
                <w:sz w:val="20"/>
                <w:szCs w:val="20"/>
              </w:rPr>
              <w:t xml:space="preserve"> and </w:t>
            </w:r>
            <w:proofErr w:type="spellStart"/>
            <w:r w:rsidR="008C1076" w:rsidRPr="008C1076">
              <w:rPr>
                <w:rStyle w:val="span"/>
                <w:rFonts w:ascii="Hind" w:eastAsia="Alegreya Sans" w:hAnsi="Hind" w:cs="Alegreya Sans"/>
                <w:sz w:val="20"/>
                <w:szCs w:val="20"/>
              </w:rPr>
              <w:t>NgRx</w:t>
            </w:r>
            <w:proofErr w:type="spellEnd"/>
            <w:r w:rsidR="008C1076" w:rsidRPr="008C1076">
              <w:rPr>
                <w:rStyle w:val="span"/>
                <w:rFonts w:ascii="Hind" w:eastAsia="Alegreya Sans" w:hAnsi="Hind" w:cs="Alegreya Sans"/>
                <w:sz w:val="20"/>
                <w:szCs w:val="20"/>
              </w:rPr>
              <w:t xml:space="preserve"> library for state management</w:t>
            </w:r>
            <w:r w:rsidR="008C1076">
              <w:rPr>
                <w:rStyle w:val="span"/>
                <w:rFonts w:ascii="Hind" w:eastAsia="Alegreya Sans" w:hAnsi="Hind" w:cs="Alegreya Sans"/>
                <w:sz w:val="20"/>
                <w:szCs w:val="20"/>
              </w:rPr>
              <w:t>.</w:t>
            </w:r>
          </w:p>
          <w:p w14:paraId="1FBB5B61" w14:textId="77777777" w:rsidR="008C1076" w:rsidRPr="00181450" w:rsidRDefault="008C1076" w:rsidP="00F06189">
            <w:pPr>
              <w:pStyle w:val="ulli"/>
              <w:numPr>
                <w:ilvl w:val="0"/>
                <w:numId w:val="4"/>
              </w:numPr>
              <w:spacing w:line="320" w:lineRule="atLeast"/>
              <w:ind w:left="865" w:right="200" w:hanging="261"/>
              <w:rPr>
                <w:rStyle w:val="span"/>
                <w:rFonts w:ascii="Hind" w:eastAsia="Alegreya Sans" w:hAnsi="Hind" w:cs="Alegreya Sans"/>
                <w:sz w:val="20"/>
                <w:szCs w:val="20"/>
              </w:rPr>
            </w:pPr>
            <w:r w:rsidRPr="00181450">
              <w:rPr>
                <w:rStyle w:val="span"/>
                <w:rFonts w:ascii="Hind" w:eastAsia="Alegreya Sans" w:hAnsi="Hind" w:cs="Alegreya Sans"/>
                <w:sz w:val="20"/>
                <w:szCs w:val="20"/>
              </w:rPr>
              <w:t>Integrated with Google Analytics and Azure Application Insights for page tracking and performance.</w:t>
            </w:r>
          </w:p>
          <w:p w14:paraId="71AD5A2C" w14:textId="42A6B498" w:rsidR="008C1076" w:rsidRPr="00181450" w:rsidRDefault="008C1076" w:rsidP="00F06189">
            <w:pPr>
              <w:pStyle w:val="ulli"/>
              <w:numPr>
                <w:ilvl w:val="0"/>
                <w:numId w:val="4"/>
              </w:numPr>
              <w:spacing w:line="320" w:lineRule="atLeast"/>
              <w:ind w:left="865" w:right="200" w:hanging="261"/>
              <w:rPr>
                <w:rStyle w:val="span"/>
                <w:rFonts w:ascii="Hind" w:eastAsia="Alegreya Sans" w:hAnsi="Hind" w:cs="Alegreya Sans"/>
                <w:sz w:val="20"/>
                <w:szCs w:val="20"/>
              </w:rPr>
            </w:pPr>
            <w:r w:rsidRPr="00181450">
              <w:rPr>
                <w:rStyle w:val="span"/>
                <w:rFonts w:ascii="Hind" w:eastAsia="Alegreya Sans" w:hAnsi="Hind" w:cs="Alegreya Sans"/>
                <w:sz w:val="20"/>
                <w:szCs w:val="20"/>
              </w:rPr>
              <w:t>Created unit test suite using Jest and integrated with Azure build pipelines for executing and generating test results and code coverage reports and ensured the team maintained an approved code coverage.</w:t>
            </w:r>
          </w:p>
          <w:p w14:paraId="22694432" w14:textId="106AF4BA" w:rsidR="008C1076" w:rsidRPr="00181450" w:rsidRDefault="008C1076" w:rsidP="00F06189">
            <w:pPr>
              <w:pStyle w:val="ulli"/>
              <w:numPr>
                <w:ilvl w:val="0"/>
                <w:numId w:val="4"/>
              </w:numPr>
              <w:spacing w:line="320" w:lineRule="atLeast"/>
              <w:ind w:left="865" w:right="200" w:hanging="261"/>
              <w:rPr>
                <w:rStyle w:val="span"/>
                <w:rFonts w:ascii="Hind" w:eastAsia="Alegreya Sans" w:hAnsi="Hind" w:cs="Alegreya Sans"/>
                <w:sz w:val="20"/>
                <w:szCs w:val="20"/>
              </w:rPr>
            </w:pPr>
            <w:r w:rsidRPr="00181450">
              <w:rPr>
                <w:rStyle w:val="span"/>
                <w:rFonts w:ascii="Hind" w:eastAsia="Alegreya Sans" w:hAnsi="Hind" w:cs="Alegreya Sans"/>
                <w:sz w:val="20"/>
                <w:szCs w:val="20"/>
              </w:rPr>
              <w:t>Created several in-house apps, proof-of-concept apps using React, Redux, Angular, C#, and Python.</w:t>
            </w:r>
          </w:p>
          <w:p w14:paraId="3B69EF88" w14:textId="77777777" w:rsidR="008C1076" w:rsidRPr="00181450" w:rsidRDefault="008C1076" w:rsidP="00F06189">
            <w:pPr>
              <w:pStyle w:val="ulli"/>
              <w:numPr>
                <w:ilvl w:val="0"/>
                <w:numId w:val="4"/>
              </w:numPr>
              <w:spacing w:line="276" w:lineRule="auto"/>
              <w:ind w:left="865" w:right="200" w:hanging="261"/>
              <w:rPr>
                <w:rStyle w:val="span"/>
                <w:rFonts w:ascii="Hind" w:eastAsia="Alegreya Sans" w:hAnsi="Hind" w:cs="Alegreya Sans"/>
                <w:sz w:val="20"/>
                <w:szCs w:val="20"/>
              </w:rPr>
            </w:pPr>
            <w:r w:rsidRPr="00181450">
              <w:rPr>
                <w:rStyle w:val="span"/>
                <w:rFonts w:ascii="Hind" w:eastAsia="Alegreya Sans" w:hAnsi="Hind" w:cs="Alegreya Sans"/>
                <w:sz w:val="20"/>
                <w:szCs w:val="20"/>
              </w:rPr>
              <w:t>Lead the daily stand up calls regularly.</w:t>
            </w:r>
          </w:p>
          <w:p w14:paraId="6A17052D" w14:textId="77777777" w:rsidR="008C1076" w:rsidRPr="00181450" w:rsidRDefault="008C1076" w:rsidP="00F06189">
            <w:pPr>
              <w:pStyle w:val="p"/>
              <w:spacing w:line="320" w:lineRule="atLeast"/>
              <w:ind w:left="225" w:right="200"/>
              <w:rPr>
                <w:rStyle w:val="span"/>
                <w:rFonts w:ascii="Hind" w:eastAsia="Alegreya Sans" w:hAnsi="Hind" w:cs="Alegreya Sans"/>
                <w:sz w:val="20"/>
                <w:szCs w:val="20"/>
              </w:rPr>
            </w:pPr>
            <w:r>
              <w:rPr>
                <w:rStyle w:val="Strong1"/>
                <w:rFonts w:ascii="Hind" w:eastAsia="Alegreya Sans" w:hAnsi="Hind" w:cs="Alegreya Sans"/>
                <w:b/>
                <w:bCs/>
                <w:sz w:val="22"/>
                <w:szCs w:val="22"/>
                <w:u w:val="single"/>
              </w:rPr>
              <w:t>Data Migration</w:t>
            </w:r>
            <w:r w:rsidRPr="00181450">
              <w:rPr>
                <w:rStyle w:val="Strong1"/>
                <w:rFonts w:eastAsia="Alegreya Sans"/>
                <w:b/>
                <w:bCs/>
                <w:sz w:val="22"/>
                <w:szCs w:val="22"/>
                <w:u w:val="single"/>
              </w:rPr>
              <w:t xml:space="preserve"> </w:t>
            </w:r>
            <w:r w:rsidRPr="00181450">
              <w:rPr>
                <w:rStyle w:val="span"/>
                <w:rFonts w:ascii="Hind" w:eastAsia="Alegreya Sans" w:hAnsi="Hind" w:cs="Alegreya Sans"/>
                <w:sz w:val="20"/>
                <w:szCs w:val="20"/>
              </w:rPr>
              <w:t>- Work</w:t>
            </w:r>
            <w:r>
              <w:rPr>
                <w:rStyle w:val="span"/>
                <w:rFonts w:ascii="Hind" w:eastAsia="Alegreya Sans" w:hAnsi="Hind" w:cs="Alegreya Sans"/>
                <w:sz w:val="20"/>
                <w:szCs w:val="20"/>
              </w:rPr>
              <w:t>ed</w:t>
            </w:r>
            <w:r w:rsidRPr="00181450">
              <w:rPr>
                <w:rStyle w:val="span"/>
                <w:rFonts w:ascii="Hind" w:eastAsia="Alegreya Sans" w:hAnsi="Hind" w:cs="Alegreya Sans"/>
                <w:sz w:val="20"/>
                <w:szCs w:val="20"/>
              </w:rPr>
              <w:t xml:space="preserve"> with data team in creating light weight ELT processes for migrating data from third party sources to data warehouse using C#, Python, Azure Functions, Logic Apps, Azure Data Factory.</w:t>
            </w:r>
          </w:p>
          <w:p w14:paraId="102E8836" w14:textId="77777777" w:rsidR="008C1076" w:rsidRPr="00181450" w:rsidRDefault="008C1076" w:rsidP="00F06189">
            <w:pPr>
              <w:pStyle w:val="ulli"/>
              <w:numPr>
                <w:ilvl w:val="0"/>
                <w:numId w:val="5"/>
              </w:numPr>
              <w:spacing w:line="320" w:lineRule="atLeast"/>
              <w:ind w:left="865" w:right="200" w:hanging="261"/>
              <w:rPr>
                <w:rStyle w:val="span"/>
                <w:rFonts w:ascii="Hind" w:eastAsia="Alegreya Sans" w:hAnsi="Hind" w:cs="Alegreya Sans"/>
                <w:sz w:val="20"/>
                <w:szCs w:val="20"/>
              </w:rPr>
            </w:pPr>
            <w:r w:rsidRPr="00181450">
              <w:rPr>
                <w:rStyle w:val="span"/>
                <w:rFonts w:ascii="Hind" w:eastAsia="Alegreya Sans" w:hAnsi="Hind" w:cs="Alegreya Sans"/>
                <w:sz w:val="20"/>
                <w:szCs w:val="20"/>
              </w:rPr>
              <w:t>Lead a team of 3 including data scientist and DevOps engineer in identifying a tool for secure data access for business users with various roles.</w:t>
            </w:r>
          </w:p>
          <w:p w14:paraId="642C3291" w14:textId="77777777" w:rsidR="008C1076" w:rsidRPr="00181450" w:rsidRDefault="008C1076" w:rsidP="00F06189">
            <w:pPr>
              <w:pStyle w:val="ulli"/>
              <w:numPr>
                <w:ilvl w:val="0"/>
                <w:numId w:val="5"/>
              </w:numPr>
              <w:spacing w:line="320" w:lineRule="atLeast"/>
              <w:ind w:left="865" w:right="200" w:hanging="261"/>
              <w:rPr>
                <w:rStyle w:val="span"/>
                <w:rFonts w:ascii="Hind" w:eastAsia="Alegreya Sans" w:hAnsi="Hind" w:cs="Alegreya Sans"/>
                <w:sz w:val="20"/>
                <w:szCs w:val="20"/>
              </w:rPr>
            </w:pPr>
            <w:r w:rsidRPr="00181450">
              <w:rPr>
                <w:rStyle w:val="span"/>
                <w:rFonts w:ascii="Hind" w:eastAsia="Alegreya Sans" w:hAnsi="Hind" w:cs="Alegreya Sans"/>
                <w:sz w:val="20"/>
                <w:szCs w:val="20"/>
              </w:rPr>
              <w:t>Created Azure Functions using Python 3.x and C# to migrate data from SFTP location, ADLS to SQL data warehouse.</w:t>
            </w:r>
          </w:p>
          <w:p w14:paraId="0E9CD24D" w14:textId="5B24C185" w:rsidR="008C1076" w:rsidRPr="00181450" w:rsidRDefault="008C1076" w:rsidP="00F06189">
            <w:pPr>
              <w:pStyle w:val="ulli"/>
              <w:numPr>
                <w:ilvl w:val="0"/>
                <w:numId w:val="5"/>
              </w:numPr>
              <w:spacing w:line="320" w:lineRule="atLeast"/>
              <w:ind w:left="865" w:right="200" w:hanging="261"/>
              <w:rPr>
                <w:rStyle w:val="span"/>
                <w:rFonts w:ascii="Hind" w:eastAsia="Alegreya Sans" w:hAnsi="Hind" w:cs="Alegreya Sans"/>
                <w:sz w:val="20"/>
                <w:szCs w:val="20"/>
              </w:rPr>
            </w:pPr>
            <w:r w:rsidRPr="00181450">
              <w:rPr>
                <w:rStyle w:val="span"/>
                <w:rFonts w:ascii="Hind" w:eastAsia="Alegreya Sans" w:hAnsi="Hind" w:cs="Alegreya Sans"/>
                <w:sz w:val="20"/>
                <w:szCs w:val="20"/>
              </w:rPr>
              <w:t xml:space="preserve">Created Azure Logic Apps by integrating out-of-box Azure Services </w:t>
            </w:r>
            <w:r w:rsidR="0079447A">
              <w:rPr>
                <w:rStyle w:val="span"/>
                <w:rFonts w:ascii="Hind" w:eastAsia="Alegreya Sans" w:hAnsi="Hind" w:cs="Alegreya Sans"/>
                <w:sz w:val="20"/>
                <w:szCs w:val="20"/>
              </w:rPr>
              <w:t>with</w:t>
            </w:r>
            <w:r w:rsidRPr="00181450">
              <w:rPr>
                <w:rStyle w:val="span"/>
                <w:rFonts w:ascii="Hind" w:eastAsia="Alegreya Sans" w:hAnsi="Hind" w:cs="Alegreya Sans"/>
                <w:sz w:val="20"/>
                <w:szCs w:val="20"/>
              </w:rPr>
              <w:t xml:space="preserve"> custom Azure Functions (C#) for data processing</w:t>
            </w:r>
            <w:r w:rsidR="0079447A">
              <w:rPr>
                <w:rStyle w:val="span"/>
                <w:rFonts w:ascii="Hind" w:eastAsia="Alegreya Sans" w:hAnsi="Hind" w:cs="Alegreya Sans"/>
                <w:sz w:val="20"/>
                <w:szCs w:val="20"/>
              </w:rPr>
              <w:t>,</w:t>
            </w:r>
            <w:r w:rsidRPr="00181450">
              <w:rPr>
                <w:rStyle w:val="span"/>
                <w:rFonts w:ascii="Hind" w:eastAsia="Alegreya Sans" w:hAnsi="Hind" w:cs="Alegreya Sans"/>
                <w:sz w:val="20"/>
                <w:szCs w:val="20"/>
              </w:rPr>
              <w:t xml:space="preserve"> report generation and publication via email to business users.</w:t>
            </w:r>
          </w:p>
          <w:p w14:paraId="78A6C9A5" w14:textId="36A9AF6C" w:rsidR="008C1076" w:rsidRPr="00181450" w:rsidRDefault="008C1076" w:rsidP="0079447A">
            <w:pPr>
              <w:pStyle w:val="ulli"/>
              <w:numPr>
                <w:ilvl w:val="0"/>
                <w:numId w:val="5"/>
              </w:numPr>
              <w:spacing w:line="320" w:lineRule="atLeast"/>
              <w:ind w:left="865" w:right="200" w:hanging="261"/>
              <w:rPr>
                <w:rStyle w:val="span"/>
                <w:rFonts w:ascii="Hind" w:eastAsia="Alegreya Sans" w:hAnsi="Hind" w:cs="Alegreya Sans"/>
                <w:sz w:val="20"/>
                <w:szCs w:val="20"/>
              </w:rPr>
            </w:pPr>
            <w:r w:rsidRPr="00181450">
              <w:rPr>
                <w:rStyle w:val="span"/>
                <w:rFonts w:ascii="Hind" w:eastAsia="Alegreya Sans" w:hAnsi="Hind" w:cs="Alegreya Sans"/>
                <w:sz w:val="20"/>
                <w:szCs w:val="20"/>
              </w:rPr>
              <w:t xml:space="preserve">Created ETL processes using Azure Data Factory (ADF) V1 and V2 by integrating out-of-box Azure services </w:t>
            </w:r>
            <w:r w:rsidR="0079447A">
              <w:rPr>
                <w:rStyle w:val="span"/>
                <w:rFonts w:ascii="Hind" w:eastAsia="Alegreya Sans" w:hAnsi="Hind" w:cs="Alegreya Sans"/>
                <w:sz w:val="20"/>
                <w:szCs w:val="20"/>
              </w:rPr>
              <w:t>with</w:t>
            </w:r>
            <w:r w:rsidRPr="00181450">
              <w:rPr>
                <w:rStyle w:val="span"/>
                <w:rFonts w:ascii="Hind" w:eastAsia="Alegreya Sans" w:hAnsi="Hind" w:cs="Alegreya Sans"/>
                <w:sz w:val="20"/>
                <w:szCs w:val="20"/>
              </w:rPr>
              <w:t xml:space="preserve"> custom C# code.</w:t>
            </w:r>
          </w:p>
          <w:p w14:paraId="3192C9B6" w14:textId="77777777" w:rsidR="008C1076" w:rsidRDefault="008C1076" w:rsidP="00F06189">
            <w:pPr>
              <w:pStyle w:val="ulli"/>
              <w:numPr>
                <w:ilvl w:val="0"/>
                <w:numId w:val="5"/>
              </w:numPr>
              <w:spacing w:line="320" w:lineRule="atLeast"/>
              <w:ind w:left="865" w:right="200" w:hanging="261"/>
              <w:rPr>
                <w:rStyle w:val="span"/>
                <w:rFonts w:ascii="Hind" w:eastAsia="Alegreya Sans" w:hAnsi="Hind" w:cs="Alegreya Sans"/>
                <w:sz w:val="20"/>
                <w:szCs w:val="20"/>
              </w:rPr>
            </w:pPr>
            <w:r w:rsidRPr="00181450">
              <w:rPr>
                <w:rStyle w:val="span"/>
                <w:rFonts w:ascii="Hind" w:eastAsia="Alegreya Sans" w:hAnsi="Hind" w:cs="Alegreya Sans"/>
                <w:sz w:val="20"/>
                <w:szCs w:val="20"/>
              </w:rPr>
              <w:t>Extensive use of PowerShell and Python scripts for automating several data processing related tasks.</w:t>
            </w:r>
          </w:p>
          <w:p w14:paraId="67510DE0" w14:textId="77777777" w:rsidR="008C1076" w:rsidRDefault="008C1076" w:rsidP="008C1076">
            <w:pPr>
              <w:pStyle w:val="ulli"/>
              <w:spacing w:line="320" w:lineRule="atLeast"/>
              <w:ind w:right="200"/>
              <w:rPr>
                <w:rStyle w:val="span"/>
                <w:rFonts w:ascii="Hind" w:eastAsia="Alegreya Sans" w:hAnsi="Hind" w:cs="Alegreya Sans"/>
                <w:sz w:val="20"/>
                <w:szCs w:val="20"/>
              </w:rPr>
            </w:pPr>
          </w:p>
          <w:p w14:paraId="2B8E4482" w14:textId="77777777" w:rsidR="008C1076" w:rsidRDefault="008C1076" w:rsidP="008C1076">
            <w:pPr>
              <w:pStyle w:val="ulli"/>
              <w:spacing w:line="320" w:lineRule="atLeast"/>
              <w:ind w:right="200"/>
              <w:rPr>
                <w:rStyle w:val="span"/>
                <w:rFonts w:ascii="Hind" w:eastAsia="Alegreya Sans" w:hAnsi="Hind" w:cs="Alegreya Sans"/>
                <w:sz w:val="20"/>
                <w:szCs w:val="20"/>
              </w:rPr>
            </w:pPr>
          </w:p>
          <w:p w14:paraId="0BE70BEB" w14:textId="77777777" w:rsidR="008C1076" w:rsidRPr="00181450" w:rsidRDefault="008C1076" w:rsidP="008C1076">
            <w:pPr>
              <w:pStyle w:val="ulli"/>
              <w:spacing w:line="320" w:lineRule="atLeast"/>
              <w:ind w:right="200"/>
              <w:rPr>
                <w:rStyle w:val="span"/>
                <w:rFonts w:ascii="Hind" w:eastAsia="Alegreya Sans" w:hAnsi="Hind" w:cs="Alegreya Sans"/>
                <w:sz w:val="20"/>
                <w:szCs w:val="20"/>
              </w:rPr>
            </w:pPr>
          </w:p>
          <w:p w14:paraId="39C0DDEF" w14:textId="77777777" w:rsidR="008C1076" w:rsidRDefault="00B56E8A" w:rsidP="00B56E8A">
            <w:pPr>
              <w:pStyle w:val="divdocumentsinglecolumn"/>
              <w:shd w:val="clear" w:color="auto" w:fill="F2F2F2" w:themeFill="background1" w:themeFillShade="F2"/>
              <w:spacing w:line="240" w:lineRule="auto"/>
              <w:ind w:right="200"/>
              <w:rPr>
                <w:rStyle w:val="span"/>
                <w:rFonts w:ascii="Hind" w:eastAsia="Hind" w:hAnsi="Hind" w:cs="Hind"/>
                <w:color w:val="1CB684"/>
                <w:sz w:val="22"/>
                <w:szCs w:val="22"/>
              </w:rPr>
            </w:pPr>
            <w:r>
              <w:rPr>
                <w:rStyle w:val="span"/>
                <w:rFonts w:ascii="Hind" w:eastAsia="Hind" w:hAnsi="Hind" w:cs="Hind"/>
                <w:color w:val="1CB684"/>
                <w:sz w:val="22"/>
                <w:szCs w:val="22"/>
              </w:rPr>
              <w:t xml:space="preserve">    </w:t>
            </w:r>
            <w:r w:rsidR="00C60800">
              <w:rPr>
                <w:rStyle w:val="span"/>
                <w:rFonts w:ascii="Hind" w:eastAsia="Hind" w:hAnsi="Hind" w:cs="Hind"/>
                <w:color w:val="1CB684"/>
                <w:sz w:val="22"/>
                <w:szCs w:val="22"/>
              </w:rPr>
              <w:t>THE NEW TEACHER PROJECT</w:t>
            </w:r>
            <w:r w:rsidR="008C1076" w:rsidRPr="006E294A">
              <w:rPr>
                <w:rStyle w:val="span"/>
                <w:rFonts w:ascii="Hind" w:eastAsia="Hind" w:hAnsi="Hind" w:cs="Hind"/>
                <w:color w:val="1CB684"/>
                <w:sz w:val="22"/>
                <w:szCs w:val="22"/>
              </w:rPr>
              <w:t>, NY</w:t>
            </w:r>
            <w:r w:rsidR="002F3E7F">
              <w:rPr>
                <w:rStyle w:val="span"/>
                <w:rFonts w:ascii="Hind" w:eastAsia="Hind" w:hAnsi="Hind" w:cs="Hind"/>
                <w:color w:val="1CB684"/>
                <w:sz w:val="22"/>
                <w:szCs w:val="22"/>
              </w:rPr>
              <w:t xml:space="preserve">     </w:t>
            </w:r>
            <w:r w:rsidR="00C60800">
              <w:rPr>
                <w:rStyle w:val="span"/>
                <w:rFonts w:ascii="Hind" w:eastAsia="Hind" w:hAnsi="Hind" w:cs="Hind"/>
                <w:color w:val="1CB684"/>
                <w:sz w:val="22"/>
                <w:szCs w:val="22"/>
              </w:rPr>
              <w:t>/</w:t>
            </w:r>
            <w:r w:rsidR="002F3E7F">
              <w:rPr>
                <w:rStyle w:val="span"/>
                <w:rFonts w:ascii="Hind" w:eastAsia="Hind" w:hAnsi="Hind" w:cs="Hind"/>
                <w:color w:val="1CB684"/>
                <w:sz w:val="22"/>
                <w:szCs w:val="22"/>
              </w:rPr>
              <w:t xml:space="preserve">     </w:t>
            </w:r>
            <w:r w:rsidR="00C60800">
              <w:rPr>
                <w:rStyle w:val="span"/>
                <w:rFonts w:ascii="Hind" w:eastAsia="Hind" w:hAnsi="Hind" w:cs="Hind"/>
                <w:color w:val="1CB684"/>
                <w:sz w:val="22"/>
                <w:szCs w:val="22"/>
              </w:rPr>
              <w:t>October</w:t>
            </w:r>
            <w:r w:rsidR="008C1076" w:rsidRPr="006E294A">
              <w:rPr>
                <w:rStyle w:val="span"/>
                <w:rFonts w:ascii="Hind" w:eastAsia="Hind" w:hAnsi="Hind" w:cs="Hind"/>
                <w:color w:val="1CB684"/>
                <w:sz w:val="22"/>
                <w:szCs w:val="22"/>
              </w:rPr>
              <w:t xml:space="preserve"> </w:t>
            </w:r>
            <w:r w:rsidR="00C60800">
              <w:rPr>
                <w:rStyle w:val="span"/>
                <w:rFonts w:ascii="Hind" w:eastAsia="Hind" w:hAnsi="Hind" w:cs="Hind"/>
                <w:color w:val="1CB684"/>
                <w:sz w:val="22"/>
                <w:szCs w:val="22"/>
              </w:rPr>
              <w:t>2011</w:t>
            </w:r>
            <w:r w:rsidR="008C1076" w:rsidRPr="006E294A">
              <w:rPr>
                <w:rStyle w:val="span"/>
                <w:rFonts w:ascii="Hind" w:eastAsia="Hind" w:hAnsi="Hind" w:cs="Hind"/>
                <w:color w:val="1CB684"/>
                <w:sz w:val="22"/>
                <w:szCs w:val="22"/>
              </w:rPr>
              <w:t xml:space="preserve"> – </w:t>
            </w:r>
            <w:r w:rsidR="00C60800">
              <w:rPr>
                <w:rStyle w:val="span"/>
                <w:rFonts w:ascii="Hind" w:eastAsia="Hind" w:hAnsi="Hind" w:cs="Hind"/>
                <w:color w:val="1CB684"/>
                <w:sz w:val="22"/>
                <w:szCs w:val="22"/>
              </w:rPr>
              <w:t>June 2018</w:t>
            </w:r>
            <w:r w:rsidR="002F3E7F">
              <w:rPr>
                <w:rStyle w:val="span"/>
                <w:rFonts w:ascii="Hind" w:eastAsia="Hind" w:hAnsi="Hind" w:cs="Hind"/>
                <w:color w:val="1CB684"/>
                <w:sz w:val="22"/>
                <w:szCs w:val="22"/>
              </w:rPr>
              <w:t xml:space="preserve">     </w:t>
            </w:r>
            <w:r w:rsidR="00C60800">
              <w:rPr>
                <w:rStyle w:val="span"/>
                <w:rFonts w:ascii="Hind" w:eastAsia="Hind" w:hAnsi="Hind" w:cs="Hind"/>
                <w:color w:val="1CB684"/>
                <w:sz w:val="22"/>
                <w:szCs w:val="22"/>
              </w:rPr>
              <w:t>/</w:t>
            </w:r>
            <w:r w:rsidR="002F3E7F">
              <w:rPr>
                <w:rStyle w:val="span"/>
                <w:rFonts w:ascii="Hind" w:eastAsia="Hind" w:hAnsi="Hind" w:cs="Hind"/>
                <w:color w:val="1CB684"/>
                <w:sz w:val="22"/>
                <w:szCs w:val="22"/>
              </w:rPr>
              <w:t xml:space="preserve">     </w:t>
            </w:r>
            <w:r w:rsidR="008C1076" w:rsidRPr="006E294A">
              <w:rPr>
                <w:rStyle w:val="span"/>
                <w:rFonts w:ascii="Hind" w:eastAsia="Hind" w:hAnsi="Hind" w:cs="Hind"/>
                <w:color w:val="1CB684"/>
                <w:sz w:val="22"/>
                <w:szCs w:val="22"/>
              </w:rPr>
              <w:t xml:space="preserve">Senior </w:t>
            </w:r>
            <w:r w:rsidR="00C60800">
              <w:rPr>
                <w:rStyle w:val="span"/>
                <w:rFonts w:ascii="Hind" w:eastAsia="Hind" w:hAnsi="Hind" w:cs="Hind"/>
                <w:color w:val="1CB684"/>
                <w:sz w:val="22"/>
                <w:szCs w:val="22"/>
              </w:rPr>
              <w:t>Software</w:t>
            </w:r>
            <w:r w:rsidR="008C1076" w:rsidRPr="006E294A">
              <w:rPr>
                <w:rStyle w:val="span"/>
                <w:rFonts w:ascii="Hind" w:eastAsia="Hind" w:hAnsi="Hind" w:cs="Hind"/>
                <w:color w:val="1CB684"/>
                <w:sz w:val="22"/>
                <w:szCs w:val="22"/>
              </w:rPr>
              <w:t xml:space="preserve"> Developer</w:t>
            </w:r>
            <w:r w:rsidR="00C60800">
              <w:rPr>
                <w:rStyle w:val="span"/>
                <w:rFonts w:ascii="Hind" w:eastAsia="Hind" w:hAnsi="Hind" w:cs="Hind"/>
                <w:color w:val="1CB684"/>
                <w:sz w:val="22"/>
                <w:szCs w:val="22"/>
              </w:rPr>
              <w:t>, DevOps</w:t>
            </w:r>
            <w:r w:rsidR="002F3E7F">
              <w:rPr>
                <w:rStyle w:val="span"/>
                <w:rFonts w:ascii="Hind" w:eastAsia="Hind" w:hAnsi="Hind" w:cs="Hind"/>
                <w:color w:val="1CB684"/>
                <w:sz w:val="22"/>
                <w:szCs w:val="22"/>
              </w:rPr>
              <w:t xml:space="preserve">        </w:t>
            </w:r>
          </w:p>
          <w:p w14:paraId="370EF011" w14:textId="77777777" w:rsidR="00C60800" w:rsidRPr="00C60800" w:rsidRDefault="00C60800" w:rsidP="008C1076">
            <w:pPr>
              <w:pStyle w:val="divdocumentsinglecolumn"/>
              <w:spacing w:line="240" w:lineRule="auto"/>
              <w:ind w:left="225" w:right="200"/>
              <w:rPr>
                <w:rStyle w:val="span"/>
                <w:rFonts w:ascii="Hind" w:eastAsia="Hind" w:hAnsi="Hind" w:cs="Hind"/>
                <w:color w:val="1CB684"/>
                <w:sz w:val="22"/>
                <w:szCs w:val="22"/>
              </w:rPr>
            </w:pPr>
            <w:r w:rsidRPr="00C60800">
              <w:rPr>
                <w:rStyle w:val="span"/>
                <w:rFonts w:ascii="Hind" w:eastAsia="Alegreya Sans" w:hAnsi="Hind" w:cs="Alegreya Sans"/>
                <w:sz w:val="20"/>
                <w:szCs w:val="20"/>
              </w:rPr>
              <w:t>Worked as a senior full stack developer in creating web applications, migrating legacy applications to AWS and performed DevOps functionalities.</w:t>
            </w:r>
            <w:r w:rsidRPr="00C60800">
              <w:rPr>
                <w:rStyle w:val="span"/>
                <w:rFonts w:ascii="Hind" w:eastAsia="Hind" w:hAnsi="Hind" w:cs="Hind"/>
                <w:color w:val="1CB684"/>
                <w:sz w:val="22"/>
                <w:szCs w:val="22"/>
              </w:rPr>
              <w:t xml:space="preserve"> </w:t>
            </w:r>
          </w:p>
          <w:p w14:paraId="531C98A3" w14:textId="77777777" w:rsidR="008C1076" w:rsidRPr="00C60800" w:rsidRDefault="008C1076" w:rsidP="00F06189">
            <w:pPr>
              <w:pStyle w:val="p"/>
              <w:spacing w:line="320" w:lineRule="atLeast"/>
              <w:ind w:left="225" w:right="200"/>
              <w:rPr>
                <w:rStyle w:val="span"/>
                <w:rFonts w:ascii="Hind" w:eastAsia="Alegreya Sans" w:hAnsi="Hind" w:cs="Alegreya Sans"/>
                <w:sz w:val="20"/>
                <w:szCs w:val="20"/>
              </w:rPr>
            </w:pPr>
            <w:r w:rsidRPr="00C60800">
              <w:rPr>
                <w:rStyle w:val="Strong1"/>
                <w:rFonts w:ascii="Hind" w:eastAsia="Alegreya Sans" w:hAnsi="Hind" w:cs="Alegreya Sans"/>
                <w:b/>
                <w:bCs/>
                <w:sz w:val="22"/>
                <w:szCs w:val="22"/>
                <w:u w:val="single"/>
              </w:rPr>
              <w:t>Teacher Tracking Systems</w:t>
            </w:r>
            <w:r w:rsidRPr="00C60800">
              <w:rPr>
                <w:rStyle w:val="span"/>
                <w:rFonts w:ascii="Hind" w:eastAsia="Alegreya Sans" w:hAnsi="Hind" w:cs="Alegreya Sans"/>
                <w:sz w:val="20"/>
                <w:szCs w:val="20"/>
              </w:rPr>
              <w:t xml:space="preserve"> - Design/Architect and develop applicant tracking systems for teachers using </w:t>
            </w:r>
            <w:r w:rsidR="00C60800" w:rsidRPr="00C60800">
              <w:rPr>
                <w:rStyle w:val="span"/>
                <w:rFonts w:ascii="Hind" w:eastAsia="Alegreya Sans" w:hAnsi="Hind" w:cs="Alegreya Sans"/>
                <w:sz w:val="20"/>
                <w:szCs w:val="20"/>
              </w:rPr>
              <w:t>JavaScript</w:t>
            </w:r>
            <w:r w:rsidRPr="00C60800">
              <w:rPr>
                <w:rStyle w:val="span"/>
                <w:rFonts w:ascii="Hind" w:eastAsia="Alegreya Sans" w:hAnsi="Hind" w:cs="Alegreya Sans"/>
                <w:sz w:val="20"/>
                <w:szCs w:val="20"/>
              </w:rPr>
              <w:t>, ASP.NET, Node.js, MongoDB, SQL Server on AWS. Leveraged several AWS services including SES, S3, Athena, DynamoDB.</w:t>
            </w:r>
          </w:p>
          <w:p w14:paraId="0B18849A" w14:textId="09366A38" w:rsidR="008C1076" w:rsidRPr="00C60800" w:rsidRDefault="008C1076" w:rsidP="00F06189">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 xml:space="preserve">Designed and developed Applicant Tracking System TeacherTrack2 using .NET </w:t>
            </w:r>
            <w:r w:rsidR="001551A4">
              <w:rPr>
                <w:rStyle w:val="span"/>
                <w:rFonts w:ascii="Hind" w:eastAsia="Alegreya Sans" w:hAnsi="Hind" w:cs="Alegreya Sans"/>
                <w:sz w:val="20"/>
                <w:szCs w:val="20"/>
              </w:rPr>
              <w:t>and</w:t>
            </w:r>
            <w:r w:rsidRPr="00C60800">
              <w:rPr>
                <w:rStyle w:val="span"/>
                <w:rFonts w:ascii="Hind" w:eastAsia="Alegreya Sans" w:hAnsi="Hind" w:cs="Alegreya Sans"/>
                <w:sz w:val="20"/>
                <w:szCs w:val="20"/>
              </w:rPr>
              <w:t xml:space="preserve"> deployed on AWS. The system is used by new</w:t>
            </w:r>
            <w:r w:rsidR="001551A4">
              <w:rPr>
                <w:rStyle w:val="span"/>
                <w:rFonts w:ascii="Hind" w:eastAsia="Alegreya Sans" w:hAnsi="Hind" w:cs="Alegreya Sans"/>
                <w:sz w:val="20"/>
                <w:szCs w:val="20"/>
              </w:rPr>
              <w:t xml:space="preserve"> and </w:t>
            </w:r>
            <w:r w:rsidRPr="00C60800">
              <w:rPr>
                <w:rStyle w:val="span"/>
                <w:rFonts w:ascii="Hind" w:eastAsia="Alegreya Sans" w:hAnsi="Hind" w:cs="Alegreya Sans"/>
                <w:sz w:val="20"/>
                <w:szCs w:val="20"/>
              </w:rPr>
              <w:t xml:space="preserve">veteran teachers </w:t>
            </w:r>
            <w:r w:rsidR="001551A4">
              <w:rPr>
                <w:rStyle w:val="span"/>
                <w:rFonts w:ascii="Hind" w:eastAsia="Alegreya Sans" w:hAnsi="Hind" w:cs="Alegreya Sans"/>
                <w:sz w:val="20"/>
                <w:szCs w:val="20"/>
              </w:rPr>
              <w:t xml:space="preserve">to apply for new teaching </w:t>
            </w:r>
            <w:r w:rsidRPr="00C60800">
              <w:rPr>
                <w:rStyle w:val="span"/>
                <w:rFonts w:ascii="Hind" w:eastAsia="Alegreya Sans" w:hAnsi="Hind" w:cs="Alegreya Sans"/>
                <w:sz w:val="20"/>
                <w:szCs w:val="20"/>
              </w:rPr>
              <w:t>positions</w:t>
            </w:r>
            <w:r w:rsidR="001551A4">
              <w:rPr>
                <w:rStyle w:val="span"/>
                <w:rFonts w:ascii="Hind" w:eastAsia="Alegreya Sans" w:hAnsi="Hind" w:cs="Alegreya Sans"/>
                <w:sz w:val="20"/>
                <w:szCs w:val="20"/>
              </w:rPr>
              <w:t xml:space="preserve">, </w:t>
            </w:r>
            <w:r w:rsidRPr="00C60800">
              <w:rPr>
                <w:rStyle w:val="span"/>
                <w:rFonts w:ascii="Hind" w:eastAsia="Alegreya Sans" w:hAnsi="Hind" w:cs="Alegreya Sans"/>
                <w:sz w:val="20"/>
                <w:szCs w:val="20"/>
              </w:rPr>
              <w:t>by district staff for recruitment and by principals/coaches/evaluators for teacher evaluation.</w:t>
            </w:r>
          </w:p>
          <w:p w14:paraId="46A3C430" w14:textId="77777777" w:rsidR="008C1076" w:rsidRPr="00C60800" w:rsidRDefault="008C1076" w:rsidP="00F06189">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Designed and developed teacher observation tool Argus using JavaScript and Node.js and deployed on AWS. The system is used by coaches and evaluators for teacher evaluation.</w:t>
            </w:r>
          </w:p>
          <w:p w14:paraId="13AA40C7" w14:textId="78E3C3D5" w:rsidR="008C1076" w:rsidRPr="00C60800" w:rsidRDefault="008C1076" w:rsidP="00F06189">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 xml:space="preserve">Designed and developed </w:t>
            </w:r>
            <w:r w:rsidR="00C60800" w:rsidRPr="00C60800">
              <w:rPr>
                <w:rStyle w:val="span"/>
                <w:rFonts w:ascii="Hind" w:eastAsia="Alegreya Sans" w:hAnsi="Hind" w:cs="Alegreya Sans"/>
                <w:sz w:val="20"/>
                <w:szCs w:val="20"/>
              </w:rPr>
              <w:t>web-based</w:t>
            </w:r>
            <w:r w:rsidRPr="00C60800">
              <w:rPr>
                <w:rStyle w:val="span"/>
                <w:rFonts w:ascii="Hind" w:eastAsia="Alegreya Sans" w:hAnsi="Hind" w:cs="Alegreya Sans"/>
                <w:sz w:val="20"/>
                <w:szCs w:val="20"/>
              </w:rPr>
              <w:t xml:space="preserve"> reporting system INRS using .NET </w:t>
            </w:r>
            <w:r w:rsidR="001551A4">
              <w:rPr>
                <w:rStyle w:val="span"/>
                <w:rFonts w:ascii="Hind" w:eastAsia="Alegreya Sans" w:hAnsi="Hind" w:cs="Alegreya Sans"/>
                <w:sz w:val="20"/>
                <w:szCs w:val="20"/>
              </w:rPr>
              <w:t>and</w:t>
            </w:r>
            <w:r w:rsidRPr="00C60800">
              <w:rPr>
                <w:rStyle w:val="span"/>
                <w:rFonts w:ascii="Hind" w:eastAsia="Alegreya Sans" w:hAnsi="Hind" w:cs="Alegreya Sans"/>
                <w:sz w:val="20"/>
                <w:szCs w:val="20"/>
              </w:rPr>
              <w:t xml:space="preserve"> deployed on AWS. The system is used by district staff, principals to generate reports based on district/school/teacher level performance data.</w:t>
            </w:r>
          </w:p>
          <w:p w14:paraId="0583D5E2" w14:textId="77777777" w:rsidR="008C1076" w:rsidRPr="00C60800" w:rsidRDefault="008C1076" w:rsidP="00F06189">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 xml:space="preserve">Designed and developed ETL </w:t>
            </w:r>
            <w:r w:rsidR="00C60800">
              <w:rPr>
                <w:rStyle w:val="span"/>
                <w:rFonts w:ascii="Hind" w:eastAsia="Alegreya Sans" w:hAnsi="Hind" w:cs="Alegreya Sans"/>
                <w:sz w:val="20"/>
                <w:szCs w:val="20"/>
              </w:rPr>
              <w:t>application</w:t>
            </w:r>
            <w:r w:rsidRPr="00C60800">
              <w:rPr>
                <w:rStyle w:val="span"/>
                <w:rFonts w:ascii="Hind" w:eastAsia="Alegreya Sans" w:hAnsi="Hind" w:cs="Alegreya Sans"/>
                <w:sz w:val="20"/>
                <w:szCs w:val="20"/>
              </w:rPr>
              <w:t xml:space="preserve"> to create a SQL Server data warehouse using AWS Step Functions, AWS Lambda, DynamoDB and Python (Petl).</w:t>
            </w:r>
          </w:p>
          <w:p w14:paraId="2DB0EC6F" w14:textId="50DB291B" w:rsidR="008C1076" w:rsidRPr="00C60800" w:rsidRDefault="00CB1931" w:rsidP="00F06189">
            <w:pPr>
              <w:pStyle w:val="ulli"/>
              <w:numPr>
                <w:ilvl w:val="0"/>
                <w:numId w:val="6"/>
              </w:numPr>
              <w:spacing w:line="320" w:lineRule="atLeast"/>
              <w:ind w:left="865" w:right="200" w:hanging="261"/>
              <w:rPr>
                <w:rStyle w:val="span"/>
                <w:rFonts w:ascii="Hind" w:eastAsia="Alegreya Sans" w:hAnsi="Hind" w:cs="Alegreya Sans"/>
                <w:sz w:val="20"/>
                <w:szCs w:val="20"/>
              </w:rPr>
            </w:pPr>
            <w:r>
              <w:rPr>
                <w:rStyle w:val="span"/>
                <w:rFonts w:ascii="Hind" w:eastAsia="Alegreya Sans" w:hAnsi="Hind" w:cs="Alegreya Sans"/>
                <w:sz w:val="20"/>
                <w:szCs w:val="20"/>
              </w:rPr>
              <w:t xml:space="preserve">Developed Salesforce Lightening components and </w:t>
            </w:r>
            <w:r w:rsidRPr="00C60800">
              <w:rPr>
                <w:rStyle w:val="span"/>
                <w:rFonts w:ascii="Hind" w:eastAsia="Alegreya Sans" w:hAnsi="Hind" w:cs="Alegreya Sans"/>
                <w:sz w:val="20"/>
                <w:szCs w:val="20"/>
              </w:rPr>
              <w:t xml:space="preserve">custom Salesforce API endpoints using APEX Classes, Triggers, Salesforce </w:t>
            </w:r>
            <w:proofErr w:type="spellStart"/>
            <w:r w:rsidRPr="00C60800">
              <w:rPr>
                <w:rStyle w:val="span"/>
                <w:rFonts w:ascii="Hind" w:eastAsia="Alegreya Sans" w:hAnsi="Hind" w:cs="Alegreya Sans"/>
                <w:sz w:val="20"/>
                <w:szCs w:val="20"/>
              </w:rPr>
              <w:t>BulkAPI</w:t>
            </w:r>
            <w:proofErr w:type="spellEnd"/>
            <w:r>
              <w:rPr>
                <w:rStyle w:val="span"/>
                <w:rFonts w:ascii="Hind" w:eastAsia="Alegreya Sans" w:hAnsi="Hind" w:cs="Alegreya Sans"/>
                <w:sz w:val="20"/>
                <w:szCs w:val="20"/>
              </w:rPr>
              <w:t>.</w:t>
            </w:r>
          </w:p>
          <w:p w14:paraId="776B340A" w14:textId="77777777" w:rsidR="008C1076" w:rsidRPr="00C60800" w:rsidRDefault="008C1076" w:rsidP="00F06189">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Web development using HTML, CSS, JavaScript (ES6) frameworks such as Angular, Knockout and ASP.NET (Webforms/MVC).</w:t>
            </w:r>
          </w:p>
          <w:p w14:paraId="66B85C0A" w14:textId="77777777" w:rsidR="008C1076" w:rsidRPr="00C60800" w:rsidRDefault="008C1076" w:rsidP="00F06189">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Backend development using languages C#, Node.js, Python and Go with databases SQL Server, MongoDB, PostgreSQL, DynamoDB and AWS RDS.</w:t>
            </w:r>
          </w:p>
          <w:p w14:paraId="7C61C923" w14:textId="2302A8A7" w:rsidR="008C1076" w:rsidRPr="00C60800" w:rsidRDefault="008C1076" w:rsidP="001551A4">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 xml:space="preserve">Implement Serverless architecture by converting monolith services written in WCF to AWS microservices using </w:t>
            </w:r>
            <w:r w:rsidRPr="00C60800">
              <w:rPr>
                <w:rStyle w:val="span"/>
                <w:rFonts w:ascii="Hind" w:eastAsia="Alegreya Sans" w:hAnsi="Hind" w:cs="Alegreya Sans"/>
                <w:sz w:val="20"/>
                <w:szCs w:val="20"/>
              </w:rPr>
              <w:lastRenderedPageBreak/>
              <w:t>Lambda/Step functions, S3, SES, DynamoDB Streams. Lambda/Step functions are created using .NET Core, Python and Go.</w:t>
            </w:r>
          </w:p>
          <w:p w14:paraId="74BDBC4F" w14:textId="02C4C7E1" w:rsidR="008C1076" w:rsidRPr="00C60800" w:rsidRDefault="008C1076" w:rsidP="00CB1931">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Design</w:t>
            </w:r>
            <w:r w:rsidR="001551A4">
              <w:rPr>
                <w:rStyle w:val="span"/>
                <w:rFonts w:ascii="Hind" w:eastAsia="Alegreya Sans" w:hAnsi="Hind" w:cs="Alegreya Sans"/>
                <w:sz w:val="20"/>
                <w:szCs w:val="20"/>
              </w:rPr>
              <w:t>ed</w:t>
            </w:r>
            <w:r w:rsidRPr="00C60800">
              <w:rPr>
                <w:rStyle w:val="span"/>
                <w:rFonts w:ascii="Hind" w:eastAsia="Alegreya Sans" w:hAnsi="Hind" w:cs="Alegreya Sans"/>
                <w:sz w:val="20"/>
                <w:szCs w:val="20"/>
              </w:rPr>
              <w:t xml:space="preserve"> and develop</w:t>
            </w:r>
            <w:r w:rsidR="001551A4">
              <w:rPr>
                <w:rStyle w:val="span"/>
                <w:rFonts w:ascii="Hind" w:eastAsia="Alegreya Sans" w:hAnsi="Hind" w:cs="Alegreya Sans"/>
                <w:sz w:val="20"/>
                <w:szCs w:val="20"/>
              </w:rPr>
              <w:t>ed</w:t>
            </w:r>
            <w:r w:rsidRPr="00C60800">
              <w:rPr>
                <w:rStyle w:val="span"/>
                <w:rFonts w:ascii="Hind" w:eastAsia="Alegreya Sans" w:hAnsi="Hind" w:cs="Alegreya Sans"/>
                <w:sz w:val="20"/>
                <w:szCs w:val="20"/>
              </w:rPr>
              <w:t xml:space="preserve"> microservices for Salesforce and Blackboard integration using AWS Lambda functions (.NET Core).</w:t>
            </w:r>
          </w:p>
          <w:p w14:paraId="2DEE1318" w14:textId="77777777" w:rsidR="008C1076" w:rsidRPr="00C60800" w:rsidRDefault="008C1076" w:rsidP="00F06189">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Created a CI/CD pipeline using AWS CloudFormation, Lambda, S3 and PowerShell scripting.</w:t>
            </w:r>
          </w:p>
          <w:p w14:paraId="215F44E1" w14:textId="77777777" w:rsidR="008C1076" w:rsidRPr="00C60800" w:rsidRDefault="008C1076" w:rsidP="00F06189">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 xml:space="preserve">Test-driven development using </w:t>
            </w:r>
            <w:proofErr w:type="spellStart"/>
            <w:r w:rsidRPr="00C60800">
              <w:rPr>
                <w:rStyle w:val="span"/>
                <w:rFonts w:ascii="Hind" w:eastAsia="Alegreya Sans" w:hAnsi="Hind" w:cs="Alegreya Sans"/>
                <w:sz w:val="20"/>
                <w:szCs w:val="20"/>
              </w:rPr>
              <w:t>MbUnit</w:t>
            </w:r>
            <w:proofErr w:type="spellEnd"/>
            <w:r w:rsidRPr="00C60800">
              <w:rPr>
                <w:rStyle w:val="span"/>
                <w:rFonts w:ascii="Hind" w:eastAsia="Alegreya Sans" w:hAnsi="Hind" w:cs="Alegreya Sans"/>
                <w:sz w:val="20"/>
                <w:szCs w:val="20"/>
              </w:rPr>
              <w:t xml:space="preserve">, </w:t>
            </w:r>
            <w:proofErr w:type="spellStart"/>
            <w:r w:rsidRPr="00C60800">
              <w:rPr>
                <w:rStyle w:val="span"/>
                <w:rFonts w:ascii="Hind" w:eastAsia="Alegreya Sans" w:hAnsi="Hind" w:cs="Alegreya Sans"/>
                <w:sz w:val="20"/>
                <w:szCs w:val="20"/>
              </w:rPr>
              <w:t>Galelio</w:t>
            </w:r>
            <w:proofErr w:type="spellEnd"/>
            <w:r w:rsidRPr="00C60800">
              <w:rPr>
                <w:rStyle w:val="span"/>
                <w:rFonts w:ascii="Hind" w:eastAsia="Alegreya Sans" w:hAnsi="Hind" w:cs="Alegreya Sans"/>
                <w:sz w:val="20"/>
                <w:szCs w:val="20"/>
              </w:rPr>
              <w:t xml:space="preserve">, Selenium, </w:t>
            </w:r>
            <w:proofErr w:type="spellStart"/>
            <w:r w:rsidRPr="00C60800">
              <w:rPr>
                <w:rStyle w:val="span"/>
                <w:rFonts w:ascii="Hind" w:eastAsia="Alegreya Sans" w:hAnsi="Hind" w:cs="Alegreya Sans"/>
                <w:sz w:val="20"/>
                <w:szCs w:val="20"/>
              </w:rPr>
              <w:t>qUnit</w:t>
            </w:r>
            <w:proofErr w:type="spellEnd"/>
            <w:r w:rsidRPr="00C60800">
              <w:rPr>
                <w:rStyle w:val="span"/>
                <w:rFonts w:ascii="Hind" w:eastAsia="Alegreya Sans" w:hAnsi="Hind" w:cs="Alegreya Sans"/>
                <w:sz w:val="20"/>
                <w:szCs w:val="20"/>
              </w:rPr>
              <w:t xml:space="preserve"> and Jasmine.</w:t>
            </w:r>
          </w:p>
          <w:p w14:paraId="5EE23850" w14:textId="77777777" w:rsidR="008C1076" w:rsidRPr="00C60800" w:rsidRDefault="008C1076" w:rsidP="00F06189">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Database programming using SQL Server, nHibernate, Entity Framework, Stored Procedures, Views.</w:t>
            </w:r>
          </w:p>
          <w:p w14:paraId="27974754" w14:textId="77777777" w:rsidR="008C1076" w:rsidRPr="00C60800" w:rsidRDefault="008C1076" w:rsidP="00F06189">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Use of Lucene.net for indexing data and Couchbase server for caching.</w:t>
            </w:r>
          </w:p>
          <w:p w14:paraId="71983B6D" w14:textId="77777777" w:rsidR="008C1076" w:rsidRPr="00C60800" w:rsidRDefault="008C1076" w:rsidP="00F06189">
            <w:pPr>
              <w:pStyle w:val="ulli"/>
              <w:numPr>
                <w:ilvl w:val="0"/>
                <w:numId w:val="6"/>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Extensive use of performance tools such as nHibernate profiler, SQL profiler, dotTrace, NewRelic for improving performance of website in terms of faster load times.</w:t>
            </w:r>
          </w:p>
          <w:p w14:paraId="782CC399" w14:textId="79BA5EF8" w:rsidR="008C1076" w:rsidRPr="00C60800" w:rsidRDefault="008C1076" w:rsidP="00F06189">
            <w:pPr>
              <w:pStyle w:val="p"/>
              <w:spacing w:line="320" w:lineRule="atLeast"/>
              <w:ind w:left="225" w:right="200"/>
              <w:rPr>
                <w:rStyle w:val="span"/>
                <w:rFonts w:ascii="Hind" w:eastAsia="Alegreya Sans" w:hAnsi="Hind" w:cs="Alegreya Sans"/>
                <w:sz w:val="20"/>
                <w:szCs w:val="20"/>
              </w:rPr>
            </w:pPr>
            <w:r w:rsidRPr="00C60800">
              <w:rPr>
                <w:rStyle w:val="Strong1"/>
                <w:rFonts w:ascii="Hind" w:eastAsia="Alegreya Sans" w:hAnsi="Hind" w:cs="Alegreya Sans"/>
                <w:b/>
                <w:bCs/>
                <w:sz w:val="22"/>
                <w:szCs w:val="22"/>
                <w:u w:val="single"/>
              </w:rPr>
              <w:t>Operations</w:t>
            </w:r>
            <w:r w:rsidRPr="00C60800">
              <w:rPr>
                <w:rStyle w:val="span"/>
                <w:rFonts w:ascii="Hind" w:eastAsia="Alegreya Sans" w:hAnsi="Hind" w:cs="Alegreya Sans"/>
                <w:sz w:val="20"/>
                <w:szCs w:val="20"/>
              </w:rPr>
              <w:t xml:space="preserve"> - Worked with IT Operation team on migrating various applications from inhouse to AWS and Azure. Create staging and production environments for the dev teams </w:t>
            </w:r>
            <w:r w:rsidR="001551A4" w:rsidRPr="00C60800">
              <w:rPr>
                <w:rStyle w:val="span"/>
                <w:rFonts w:ascii="Hind" w:eastAsia="Alegreya Sans" w:hAnsi="Hind" w:cs="Alegreya Sans"/>
                <w:sz w:val="20"/>
                <w:szCs w:val="20"/>
              </w:rPr>
              <w:t>and</w:t>
            </w:r>
            <w:r w:rsidRPr="00C60800">
              <w:rPr>
                <w:rStyle w:val="span"/>
                <w:rFonts w:ascii="Hind" w:eastAsia="Alegreya Sans" w:hAnsi="Hind" w:cs="Alegreya Sans"/>
                <w:sz w:val="20"/>
                <w:szCs w:val="20"/>
              </w:rPr>
              <w:t xml:space="preserve"> provide production support.</w:t>
            </w:r>
          </w:p>
          <w:p w14:paraId="6858C049" w14:textId="77777777" w:rsidR="008C1076" w:rsidRPr="00C60800" w:rsidRDefault="008C1076" w:rsidP="00F06189">
            <w:pPr>
              <w:pStyle w:val="ulli"/>
              <w:numPr>
                <w:ilvl w:val="0"/>
                <w:numId w:val="7"/>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Helped in setting up beta and production environments.</w:t>
            </w:r>
          </w:p>
          <w:p w14:paraId="2FD5AC87" w14:textId="77777777" w:rsidR="008C1076" w:rsidRPr="00C60800" w:rsidRDefault="008C1076" w:rsidP="00F06189">
            <w:pPr>
              <w:pStyle w:val="ulli"/>
              <w:numPr>
                <w:ilvl w:val="0"/>
                <w:numId w:val="7"/>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Provide 24x7 production support which includes addressing infrastructure as well as application alerts.</w:t>
            </w:r>
          </w:p>
          <w:p w14:paraId="3348821F" w14:textId="77777777" w:rsidR="008C1076" w:rsidRPr="00C60800" w:rsidRDefault="008C1076" w:rsidP="00F06189">
            <w:pPr>
              <w:pStyle w:val="ulli"/>
              <w:numPr>
                <w:ilvl w:val="0"/>
                <w:numId w:val="7"/>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Automate AWS infrastructure for CI-CD pipeline.</w:t>
            </w:r>
          </w:p>
          <w:p w14:paraId="7FB4B93F" w14:textId="77777777" w:rsidR="008C1076" w:rsidRPr="00C60800" w:rsidRDefault="008C1076" w:rsidP="00F06189">
            <w:pPr>
              <w:pStyle w:val="ulli"/>
              <w:numPr>
                <w:ilvl w:val="0"/>
                <w:numId w:val="7"/>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Automation using AWS Powershell CLI for data backups, moving data between different instances and copying data from production instances to staging and dev instances.</w:t>
            </w:r>
          </w:p>
          <w:p w14:paraId="5333ABDC" w14:textId="77777777" w:rsidR="008C1076" w:rsidRPr="00C60800" w:rsidRDefault="008C1076" w:rsidP="00F06189">
            <w:pPr>
              <w:pStyle w:val="ulli"/>
              <w:numPr>
                <w:ilvl w:val="0"/>
                <w:numId w:val="7"/>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Setup monitoring, logging using CloudWatch</w:t>
            </w:r>
          </w:p>
          <w:p w14:paraId="0054E813" w14:textId="77777777" w:rsidR="008C1076" w:rsidRPr="00C60800" w:rsidRDefault="008C1076" w:rsidP="00F06189">
            <w:pPr>
              <w:pStyle w:val="ulli"/>
              <w:numPr>
                <w:ilvl w:val="0"/>
                <w:numId w:val="7"/>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Deployed a 3-member MongoDB replica set.</w:t>
            </w:r>
          </w:p>
          <w:p w14:paraId="46DA91AA" w14:textId="322A7CCE" w:rsidR="008C1076" w:rsidRPr="00C60800" w:rsidRDefault="008C1076" w:rsidP="001551A4">
            <w:pPr>
              <w:pStyle w:val="ulli"/>
              <w:numPr>
                <w:ilvl w:val="0"/>
                <w:numId w:val="7"/>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 xml:space="preserve">Assisted in </w:t>
            </w:r>
            <w:r w:rsidR="001551A4">
              <w:rPr>
                <w:rStyle w:val="span"/>
                <w:rFonts w:ascii="Hind" w:eastAsia="Alegreya Sans" w:hAnsi="Hind" w:cs="Alegreya Sans"/>
                <w:sz w:val="20"/>
                <w:szCs w:val="20"/>
              </w:rPr>
              <w:t>migrating applications from Rackspace to AWS.</w:t>
            </w:r>
          </w:p>
          <w:p w14:paraId="4A12FE46" w14:textId="77777777" w:rsidR="008C1076" w:rsidRPr="00C60800" w:rsidRDefault="008C1076" w:rsidP="00F06189">
            <w:pPr>
              <w:pStyle w:val="ulli"/>
              <w:numPr>
                <w:ilvl w:val="0"/>
                <w:numId w:val="7"/>
              </w:numPr>
              <w:spacing w:line="320" w:lineRule="atLeast"/>
              <w:ind w:left="865" w:right="200" w:hanging="261"/>
              <w:rPr>
                <w:rStyle w:val="span"/>
                <w:rFonts w:ascii="Hind" w:eastAsia="Alegreya Sans" w:hAnsi="Hind" w:cs="Alegreya Sans"/>
                <w:sz w:val="20"/>
                <w:szCs w:val="20"/>
              </w:rPr>
            </w:pPr>
            <w:r w:rsidRPr="00C60800">
              <w:rPr>
                <w:rStyle w:val="span"/>
                <w:rFonts w:ascii="Hind" w:eastAsia="Alegreya Sans" w:hAnsi="Hind" w:cs="Alegreya Sans"/>
                <w:sz w:val="20"/>
                <w:szCs w:val="20"/>
              </w:rPr>
              <w:t>Setup Monitoring using Alchemy Eye.</w:t>
            </w:r>
          </w:p>
          <w:p w14:paraId="55B1A343" w14:textId="77777777" w:rsidR="00C60800" w:rsidRDefault="00C60800" w:rsidP="00F06189">
            <w:pPr>
              <w:pStyle w:val="divdocumentsinglecolumn"/>
              <w:spacing w:before="100"/>
              <w:ind w:left="225" w:right="200"/>
              <w:rPr>
                <w:rStyle w:val="spanjobtitle"/>
                <w:sz w:val="22"/>
                <w:szCs w:val="22"/>
              </w:rPr>
            </w:pPr>
          </w:p>
          <w:p w14:paraId="1AD12765" w14:textId="77777777" w:rsidR="00C60800" w:rsidRDefault="00C60800" w:rsidP="00F06189">
            <w:pPr>
              <w:pStyle w:val="divdocumentsinglecolumn"/>
              <w:spacing w:before="100"/>
              <w:ind w:left="225" w:right="200"/>
              <w:rPr>
                <w:rStyle w:val="spanjobtitle"/>
                <w:sz w:val="22"/>
                <w:szCs w:val="22"/>
              </w:rPr>
            </w:pPr>
          </w:p>
          <w:p w14:paraId="64E1104D" w14:textId="77777777" w:rsidR="008C1076" w:rsidRDefault="00B56E8A" w:rsidP="00B56E8A">
            <w:pPr>
              <w:pStyle w:val="divdocumentsinglecolumn"/>
              <w:shd w:val="clear" w:color="auto" w:fill="F2F2F2" w:themeFill="background1" w:themeFillShade="F2"/>
              <w:spacing w:line="240" w:lineRule="auto"/>
              <w:ind w:right="200"/>
              <w:rPr>
                <w:rStyle w:val="span"/>
                <w:rFonts w:ascii="Alegreya Sans" w:eastAsia="Alegreya Sans" w:hAnsi="Alegreya Sans" w:cs="Alegreya Sans"/>
                <w:sz w:val="22"/>
                <w:szCs w:val="22"/>
              </w:rPr>
            </w:pPr>
            <w:r>
              <w:rPr>
                <w:rStyle w:val="span"/>
                <w:rFonts w:ascii="Hind" w:eastAsia="Hind" w:hAnsi="Hind" w:cs="Hind"/>
                <w:color w:val="1CB684"/>
                <w:sz w:val="22"/>
                <w:szCs w:val="22"/>
              </w:rPr>
              <w:t xml:space="preserve">    </w:t>
            </w:r>
            <w:r w:rsidR="00C60800">
              <w:rPr>
                <w:rStyle w:val="span"/>
                <w:rFonts w:ascii="Hind" w:eastAsia="Hind" w:hAnsi="Hind" w:cs="Hind"/>
                <w:color w:val="1CB684"/>
                <w:sz w:val="22"/>
                <w:szCs w:val="22"/>
              </w:rPr>
              <w:t>WIND ANALYTICS</w:t>
            </w:r>
            <w:r w:rsidR="00C60800" w:rsidRPr="006E294A">
              <w:rPr>
                <w:rStyle w:val="span"/>
                <w:rFonts w:ascii="Hind" w:eastAsia="Hind" w:hAnsi="Hind" w:cs="Hind"/>
                <w:color w:val="1CB684"/>
                <w:sz w:val="22"/>
                <w:szCs w:val="22"/>
              </w:rPr>
              <w:t>, NY</w:t>
            </w:r>
            <w:r w:rsidR="002F3E7F">
              <w:rPr>
                <w:rStyle w:val="span"/>
                <w:rFonts w:ascii="Hind" w:eastAsia="Hind" w:hAnsi="Hind" w:cs="Hind"/>
                <w:color w:val="1CB684"/>
                <w:sz w:val="22"/>
                <w:szCs w:val="22"/>
              </w:rPr>
              <w:t xml:space="preserve">     </w:t>
            </w:r>
            <w:r w:rsidR="00C60800">
              <w:rPr>
                <w:rStyle w:val="span"/>
                <w:rFonts w:ascii="Hind" w:eastAsia="Hind" w:hAnsi="Hind" w:cs="Hind"/>
                <w:color w:val="1CB684"/>
                <w:sz w:val="22"/>
                <w:szCs w:val="22"/>
              </w:rPr>
              <w:t>/</w:t>
            </w:r>
            <w:r w:rsidR="002F3E7F">
              <w:rPr>
                <w:rStyle w:val="span"/>
                <w:rFonts w:ascii="Hind" w:eastAsia="Hind" w:hAnsi="Hind" w:cs="Hind"/>
                <w:color w:val="1CB684"/>
                <w:sz w:val="22"/>
                <w:szCs w:val="22"/>
              </w:rPr>
              <w:t xml:space="preserve">     </w:t>
            </w:r>
            <w:r w:rsidR="00C60800">
              <w:rPr>
                <w:rStyle w:val="span"/>
                <w:rFonts w:ascii="Hind" w:eastAsia="Hind" w:hAnsi="Hind" w:cs="Hind"/>
                <w:color w:val="1CB684"/>
                <w:sz w:val="22"/>
                <w:szCs w:val="22"/>
              </w:rPr>
              <w:t>October</w:t>
            </w:r>
            <w:r w:rsidR="00C60800" w:rsidRPr="006E294A">
              <w:rPr>
                <w:rStyle w:val="span"/>
                <w:rFonts w:ascii="Hind" w:eastAsia="Hind" w:hAnsi="Hind" w:cs="Hind"/>
                <w:color w:val="1CB684"/>
                <w:sz w:val="22"/>
                <w:szCs w:val="22"/>
              </w:rPr>
              <w:t xml:space="preserve"> </w:t>
            </w:r>
            <w:r w:rsidR="00C60800">
              <w:rPr>
                <w:rStyle w:val="span"/>
                <w:rFonts w:ascii="Hind" w:eastAsia="Hind" w:hAnsi="Hind" w:cs="Hind"/>
                <w:color w:val="1CB684"/>
                <w:sz w:val="22"/>
                <w:szCs w:val="22"/>
              </w:rPr>
              <w:t>2011</w:t>
            </w:r>
            <w:r w:rsidR="00C60800" w:rsidRPr="006E294A">
              <w:rPr>
                <w:rStyle w:val="span"/>
                <w:rFonts w:ascii="Hind" w:eastAsia="Hind" w:hAnsi="Hind" w:cs="Hind"/>
                <w:color w:val="1CB684"/>
                <w:sz w:val="22"/>
                <w:szCs w:val="22"/>
              </w:rPr>
              <w:t xml:space="preserve"> – </w:t>
            </w:r>
            <w:r w:rsidR="00C60800">
              <w:rPr>
                <w:rStyle w:val="span"/>
                <w:rFonts w:ascii="Hind" w:eastAsia="Hind" w:hAnsi="Hind" w:cs="Hind"/>
                <w:color w:val="1CB684"/>
                <w:sz w:val="22"/>
                <w:szCs w:val="22"/>
              </w:rPr>
              <w:t>June 2018</w:t>
            </w:r>
            <w:r w:rsidR="002F3E7F">
              <w:rPr>
                <w:rStyle w:val="span"/>
                <w:rFonts w:ascii="Hind" w:eastAsia="Hind" w:hAnsi="Hind" w:cs="Hind"/>
                <w:color w:val="1CB684"/>
                <w:sz w:val="22"/>
                <w:szCs w:val="22"/>
              </w:rPr>
              <w:t xml:space="preserve">     </w:t>
            </w:r>
            <w:r w:rsidR="00C60800" w:rsidRPr="006E294A">
              <w:rPr>
                <w:rStyle w:val="span"/>
                <w:rFonts w:ascii="Hind" w:eastAsia="Hind" w:hAnsi="Hind" w:cs="Hind"/>
                <w:color w:val="1CB684"/>
                <w:sz w:val="22"/>
                <w:szCs w:val="22"/>
              </w:rPr>
              <w:t>/</w:t>
            </w:r>
            <w:r w:rsidR="002F3E7F">
              <w:rPr>
                <w:rStyle w:val="span"/>
                <w:rFonts w:ascii="Hind" w:eastAsia="Hind" w:hAnsi="Hind" w:cs="Hind"/>
                <w:color w:val="1CB684"/>
                <w:sz w:val="22"/>
                <w:szCs w:val="22"/>
              </w:rPr>
              <w:t xml:space="preserve">     </w:t>
            </w:r>
            <w:r w:rsidR="00C60800" w:rsidRPr="006E294A">
              <w:rPr>
                <w:rStyle w:val="span"/>
                <w:rFonts w:ascii="Hind" w:eastAsia="Hind" w:hAnsi="Hind" w:cs="Hind"/>
                <w:color w:val="1CB684"/>
                <w:sz w:val="22"/>
                <w:szCs w:val="22"/>
              </w:rPr>
              <w:t xml:space="preserve">Senior </w:t>
            </w:r>
            <w:r w:rsidR="00C60800">
              <w:rPr>
                <w:rStyle w:val="span"/>
                <w:rFonts w:ascii="Hind" w:eastAsia="Hind" w:hAnsi="Hind" w:cs="Hind"/>
                <w:color w:val="1CB684"/>
                <w:sz w:val="22"/>
                <w:szCs w:val="22"/>
              </w:rPr>
              <w:t>Software</w:t>
            </w:r>
            <w:r w:rsidR="00C60800" w:rsidRPr="006E294A">
              <w:rPr>
                <w:rStyle w:val="span"/>
                <w:rFonts w:ascii="Hind" w:eastAsia="Hind" w:hAnsi="Hind" w:cs="Hind"/>
                <w:color w:val="1CB684"/>
                <w:sz w:val="22"/>
                <w:szCs w:val="22"/>
              </w:rPr>
              <w:t xml:space="preserve"> Developer</w:t>
            </w:r>
            <w:r w:rsidR="00C60800">
              <w:rPr>
                <w:rStyle w:val="span"/>
                <w:rFonts w:ascii="Hind" w:eastAsia="Hind" w:hAnsi="Hind" w:cs="Hind"/>
                <w:color w:val="1CB684"/>
                <w:sz w:val="22"/>
                <w:szCs w:val="22"/>
              </w:rPr>
              <w:t>, DevOps</w:t>
            </w:r>
            <w:r w:rsidR="008C1076">
              <w:rPr>
                <w:rStyle w:val="span"/>
                <w:rFonts w:ascii="Alegreya Sans" w:eastAsia="Alegreya Sans" w:hAnsi="Alegreya Sans" w:cs="Alegreya Sans"/>
                <w:sz w:val="22"/>
                <w:szCs w:val="22"/>
              </w:rPr>
              <w:t xml:space="preserve"> </w:t>
            </w:r>
            <w:r>
              <w:rPr>
                <w:rStyle w:val="span"/>
                <w:rFonts w:ascii="Alegreya Sans" w:eastAsia="Alegreya Sans" w:hAnsi="Alegreya Sans" w:cs="Alegreya Sans"/>
                <w:sz w:val="22"/>
                <w:szCs w:val="22"/>
              </w:rPr>
              <w:t xml:space="preserve">                                          </w:t>
            </w:r>
          </w:p>
          <w:p w14:paraId="293B462C" w14:textId="77777777" w:rsidR="002F3E7F" w:rsidRDefault="002F3E7F" w:rsidP="00C60800">
            <w:pPr>
              <w:pStyle w:val="divdocumentsinglecolumn"/>
              <w:spacing w:line="240" w:lineRule="auto"/>
              <w:ind w:left="225" w:right="200"/>
              <w:rPr>
                <w:rStyle w:val="separator-main"/>
                <w:rFonts w:ascii="Alegreya Sans" w:eastAsia="Alegreya Sans" w:hAnsi="Alegreya Sans" w:cs="Alegreya Sans"/>
                <w:sz w:val="22"/>
                <w:szCs w:val="22"/>
              </w:rPr>
            </w:pPr>
            <w:r w:rsidRPr="00C60800">
              <w:rPr>
                <w:rStyle w:val="span"/>
                <w:rFonts w:ascii="Hind" w:eastAsia="Alegreya Sans" w:hAnsi="Hind" w:cs="Alegreya Sans"/>
                <w:sz w:val="20"/>
                <w:szCs w:val="20"/>
              </w:rPr>
              <w:t xml:space="preserve">Worked as a senior </w:t>
            </w:r>
            <w:r>
              <w:rPr>
                <w:rStyle w:val="span"/>
                <w:rFonts w:ascii="Hind" w:eastAsia="Alegreya Sans" w:hAnsi="Hind" w:cs="Alegreya Sans"/>
                <w:sz w:val="20"/>
                <w:szCs w:val="20"/>
              </w:rPr>
              <w:t>software developer</w:t>
            </w:r>
            <w:r w:rsidRPr="00C60800">
              <w:rPr>
                <w:rStyle w:val="span"/>
                <w:rFonts w:ascii="Hind" w:eastAsia="Alegreya Sans" w:hAnsi="Hind" w:cs="Alegreya Sans"/>
                <w:sz w:val="20"/>
                <w:szCs w:val="20"/>
              </w:rPr>
              <w:t xml:space="preserve"> in creating web applications</w:t>
            </w:r>
            <w:r>
              <w:rPr>
                <w:rStyle w:val="span"/>
                <w:rFonts w:ascii="Hind" w:eastAsia="Alegreya Sans" w:hAnsi="Hind" w:cs="Alegreya Sans"/>
                <w:sz w:val="20"/>
                <w:szCs w:val="20"/>
              </w:rPr>
              <w:t xml:space="preserve"> for analyzing wind data and provide recommendations on installing a wind turbine.</w:t>
            </w:r>
            <w:r w:rsidRPr="00C60800">
              <w:rPr>
                <w:rStyle w:val="span"/>
                <w:rFonts w:ascii="Hind" w:eastAsia="Hind" w:hAnsi="Hind" w:cs="Hind"/>
                <w:color w:val="1CB684"/>
                <w:sz w:val="22"/>
                <w:szCs w:val="22"/>
              </w:rPr>
              <w:t xml:space="preserve"> </w:t>
            </w:r>
          </w:p>
          <w:p w14:paraId="61FFC48C" w14:textId="77777777" w:rsidR="008C1076" w:rsidRPr="002F3E7F" w:rsidRDefault="008C1076" w:rsidP="00F06189">
            <w:pPr>
              <w:pStyle w:val="p"/>
              <w:spacing w:line="320" w:lineRule="atLeast"/>
              <w:ind w:left="225" w:right="200"/>
              <w:rPr>
                <w:rStyle w:val="span"/>
                <w:rFonts w:ascii="Hind" w:eastAsia="Alegreya Sans" w:hAnsi="Hind" w:cs="Alegreya Sans"/>
                <w:sz w:val="20"/>
                <w:szCs w:val="20"/>
              </w:rPr>
            </w:pPr>
            <w:r w:rsidRPr="002F3E7F">
              <w:rPr>
                <w:rStyle w:val="Strong1"/>
                <w:rFonts w:ascii="Hind" w:eastAsia="Alegreya Sans" w:hAnsi="Hind" w:cs="Alegreya Sans"/>
                <w:b/>
                <w:bCs/>
                <w:sz w:val="22"/>
                <w:szCs w:val="22"/>
                <w:u w:val="single"/>
              </w:rPr>
              <w:t>Residential Wind analysis Web Application</w:t>
            </w:r>
            <w:r w:rsidRPr="002F3E7F">
              <w:rPr>
                <w:rStyle w:val="span"/>
                <w:rFonts w:ascii="Hind" w:eastAsia="Alegreya Sans" w:hAnsi="Hind" w:cs="Alegreya Sans"/>
                <w:sz w:val="20"/>
                <w:szCs w:val="20"/>
              </w:rPr>
              <w:t xml:space="preserve"> - Designed a web application using n-Tier architecture for wind turbine installer/property owner to analyze whether a property is cost effective for wind turbine installation using ASP.NET MVC3, C# 4.0, WCF, Silverlight 4.0, SQL Server 2008, ArcGIS Server 10.0 and ESRI Silverlight API.</w:t>
            </w:r>
          </w:p>
          <w:p w14:paraId="2C242266" w14:textId="77777777" w:rsidR="008C1076" w:rsidRPr="002F3E7F" w:rsidRDefault="008C1076" w:rsidP="00F06189">
            <w:pPr>
              <w:pStyle w:val="ulli"/>
              <w:numPr>
                <w:ilvl w:val="0"/>
                <w:numId w:val="8"/>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Developed authentication module using ASP.NET MVC3 with features such as CAPTCHA.</w:t>
            </w:r>
          </w:p>
          <w:p w14:paraId="01488058" w14:textId="77777777" w:rsidR="008C1076" w:rsidRPr="002F3E7F" w:rsidRDefault="008C1076" w:rsidP="00F06189">
            <w:pPr>
              <w:pStyle w:val="ulli"/>
              <w:numPr>
                <w:ilvl w:val="0"/>
                <w:numId w:val="8"/>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Integrated with </w:t>
            </w:r>
            <w:proofErr w:type="spellStart"/>
            <w:r w:rsidRPr="002F3E7F">
              <w:rPr>
                <w:rStyle w:val="span"/>
                <w:rFonts w:ascii="Hind" w:eastAsia="Alegreya Sans" w:hAnsi="Hind" w:cs="Alegreya Sans"/>
                <w:sz w:val="20"/>
                <w:szCs w:val="20"/>
              </w:rPr>
              <w:t>Zoho</w:t>
            </w:r>
            <w:proofErr w:type="spellEnd"/>
            <w:r w:rsidRPr="002F3E7F">
              <w:rPr>
                <w:rStyle w:val="span"/>
                <w:rFonts w:ascii="Hind" w:eastAsia="Alegreya Sans" w:hAnsi="Hind" w:cs="Alegreya Sans"/>
                <w:sz w:val="20"/>
                <w:szCs w:val="20"/>
              </w:rPr>
              <w:t xml:space="preserve"> CRM (</w:t>
            </w:r>
            <w:proofErr w:type="spellStart"/>
            <w:r w:rsidRPr="002F3E7F">
              <w:rPr>
                <w:rStyle w:val="span"/>
                <w:rFonts w:ascii="Hind" w:eastAsia="Alegreya Sans" w:hAnsi="Hind" w:cs="Alegreya Sans"/>
                <w:sz w:val="20"/>
                <w:szCs w:val="20"/>
              </w:rPr>
              <w:t>Zoho</w:t>
            </w:r>
            <w:proofErr w:type="spellEnd"/>
            <w:r w:rsidRPr="002F3E7F">
              <w:rPr>
                <w:rStyle w:val="span"/>
                <w:rFonts w:ascii="Hind" w:eastAsia="Alegreya Sans" w:hAnsi="Hind" w:cs="Alegreya Sans"/>
                <w:sz w:val="20"/>
                <w:szCs w:val="20"/>
              </w:rPr>
              <w:t xml:space="preserve"> API) for forwarding the customer details to the CRM database.</w:t>
            </w:r>
          </w:p>
          <w:p w14:paraId="557068EA" w14:textId="77777777" w:rsidR="008C1076" w:rsidRPr="002F3E7F" w:rsidRDefault="008C1076" w:rsidP="00F06189">
            <w:pPr>
              <w:pStyle w:val="ulli"/>
              <w:numPr>
                <w:ilvl w:val="0"/>
                <w:numId w:val="8"/>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Integrated with PayPal for payment processing.</w:t>
            </w:r>
          </w:p>
          <w:p w14:paraId="5475B4A5" w14:textId="77777777" w:rsidR="008C1076" w:rsidRPr="002F3E7F" w:rsidRDefault="008C1076" w:rsidP="00F06189">
            <w:pPr>
              <w:pStyle w:val="ulli"/>
              <w:numPr>
                <w:ilvl w:val="0"/>
                <w:numId w:val="8"/>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Created ArcGIS cached service to create a wind class map for USA using NREL data that shows the average wind pattern.</w:t>
            </w:r>
          </w:p>
          <w:p w14:paraId="42A008DD" w14:textId="77777777" w:rsidR="008C1076" w:rsidRPr="002F3E7F" w:rsidRDefault="008C1076" w:rsidP="00F06189">
            <w:pPr>
              <w:pStyle w:val="ulli"/>
              <w:numPr>
                <w:ilvl w:val="0"/>
                <w:numId w:val="8"/>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Created geoprocessing services to determine the wind class for missing areas based on nearest spatial search using Python.</w:t>
            </w:r>
          </w:p>
          <w:p w14:paraId="1080E7D8" w14:textId="77777777" w:rsidR="008C1076" w:rsidRPr="002F3E7F" w:rsidRDefault="008C1076" w:rsidP="00F06189">
            <w:pPr>
              <w:pStyle w:val="ulli"/>
              <w:numPr>
                <w:ilvl w:val="0"/>
                <w:numId w:val="8"/>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Extensive use of Linq, LinqToSQL, Entity framework and stored procedures for SQL Server CRUD operations and use of Domain Services consumed by the Silverlight.</w:t>
            </w:r>
          </w:p>
          <w:p w14:paraId="3C4B0FFA" w14:textId="77777777" w:rsidR="008C1076" w:rsidRPr="002F3E7F" w:rsidRDefault="008C1076" w:rsidP="00F06189">
            <w:pPr>
              <w:pStyle w:val="ulli"/>
              <w:numPr>
                <w:ilvl w:val="0"/>
                <w:numId w:val="8"/>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Coding standards and practices based on MVVM (Silverlight), MVC3, CodeRush Xpress and unit testing.</w:t>
            </w:r>
          </w:p>
          <w:p w14:paraId="26B0C0BD" w14:textId="6AE87452" w:rsidR="008C1076" w:rsidRPr="002F3E7F" w:rsidRDefault="008C1076" w:rsidP="00F06189">
            <w:pPr>
              <w:pStyle w:val="p"/>
              <w:spacing w:line="320" w:lineRule="atLeast"/>
              <w:ind w:left="225" w:right="200"/>
              <w:rPr>
                <w:rStyle w:val="span"/>
                <w:rFonts w:ascii="Hind" w:eastAsia="Alegreya Sans" w:hAnsi="Hind" w:cs="Alegreya Sans"/>
                <w:sz w:val="20"/>
                <w:szCs w:val="20"/>
              </w:rPr>
            </w:pPr>
            <w:r w:rsidRPr="002F3E7F">
              <w:rPr>
                <w:rStyle w:val="Strong1"/>
                <w:rFonts w:ascii="Hind" w:eastAsia="Alegreya Sans" w:hAnsi="Hind" w:cs="Alegreya Sans"/>
                <w:b/>
                <w:bCs/>
                <w:sz w:val="22"/>
                <w:szCs w:val="22"/>
                <w:u w:val="single"/>
              </w:rPr>
              <w:t>Meteorological Data Checker Application</w:t>
            </w:r>
            <w:r w:rsidRPr="002F3E7F">
              <w:rPr>
                <w:rStyle w:val="span"/>
                <w:rFonts w:ascii="Hind" w:eastAsia="Alegreya Sans" w:hAnsi="Hind" w:cs="Alegreya Sans"/>
                <w:sz w:val="20"/>
                <w:szCs w:val="20"/>
              </w:rPr>
              <w:t xml:space="preserve"> - Developed a web application using n-Tier architecture for wind analyst to process met</w:t>
            </w:r>
            <w:r w:rsidR="001551A4">
              <w:rPr>
                <w:rStyle w:val="span"/>
                <w:rFonts w:ascii="Hind" w:eastAsia="Alegreya Sans" w:hAnsi="Hind" w:cs="Alegreya Sans"/>
                <w:sz w:val="20"/>
                <w:szCs w:val="20"/>
              </w:rPr>
              <w:t>eorological</w:t>
            </w:r>
            <w:r w:rsidRPr="002F3E7F">
              <w:rPr>
                <w:rStyle w:val="span"/>
                <w:rFonts w:ascii="Hind" w:eastAsia="Alegreya Sans" w:hAnsi="Hind" w:cs="Alegreya Sans"/>
                <w:sz w:val="20"/>
                <w:szCs w:val="20"/>
              </w:rPr>
              <w:t xml:space="preserve"> station data for wind analysis using ASP.NET MVC3, C#4, WCF RIA, Silverlight 4, SQL Server 2008, ArcGIS Server 10.0 and ESRI Silverlight API.</w:t>
            </w:r>
          </w:p>
          <w:p w14:paraId="65DEE11C" w14:textId="77777777" w:rsidR="008C1076" w:rsidRPr="002F3E7F" w:rsidRDefault="008C1076" w:rsidP="00F06189">
            <w:pPr>
              <w:pStyle w:val="ulli"/>
              <w:numPr>
                <w:ilvl w:val="0"/>
                <w:numId w:val="9"/>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Created an ArcGIS dynamic service using ArcGIS Server that returns data (over 20,000 met stations) from SQL </w:t>
            </w:r>
            <w:r w:rsidRPr="002F3E7F">
              <w:rPr>
                <w:rStyle w:val="span"/>
                <w:rFonts w:ascii="Hind" w:eastAsia="Alegreya Sans" w:hAnsi="Hind" w:cs="Alegreya Sans"/>
                <w:sz w:val="20"/>
                <w:szCs w:val="20"/>
              </w:rPr>
              <w:lastRenderedPageBreak/>
              <w:t>Server as dynamic tiles/images that change as the data changes.</w:t>
            </w:r>
          </w:p>
          <w:p w14:paraId="6027DDFE" w14:textId="5B3BC331" w:rsidR="008C1076" w:rsidRPr="002F3E7F" w:rsidRDefault="008C1076" w:rsidP="001551A4">
            <w:pPr>
              <w:pStyle w:val="ulli"/>
              <w:numPr>
                <w:ilvl w:val="0"/>
                <w:numId w:val="9"/>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The application allows an analyst to </w:t>
            </w:r>
            <w:r w:rsidR="001551A4">
              <w:rPr>
                <w:rStyle w:val="span"/>
                <w:rFonts w:ascii="Hind" w:eastAsia="Alegreya Sans" w:hAnsi="Hind" w:cs="Alegreya Sans"/>
                <w:sz w:val="20"/>
                <w:szCs w:val="20"/>
              </w:rPr>
              <w:t>select a meteorological station and process its data.</w:t>
            </w:r>
          </w:p>
          <w:p w14:paraId="747C3B47" w14:textId="77777777" w:rsidR="008C1076" w:rsidRPr="002F3E7F" w:rsidRDefault="008C1076" w:rsidP="00F06189">
            <w:pPr>
              <w:pStyle w:val="ulli"/>
              <w:numPr>
                <w:ilvl w:val="0"/>
                <w:numId w:val="9"/>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Extensive use of Linq, LinqToSQL and Entity framework for SQL Server CRUD operations.</w:t>
            </w:r>
          </w:p>
          <w:p w14:paraId="5CFB031C" w14:textId="77777777" w:rsidR="008C1076" w:rsidRPr="002F3E7F" w:rsidRDefault="008C1076" w:rsidP="00F06189">
            <w:pPr>
              <w:pStyle w:val="ulli"/>
              <w:numPr>
                <w:ilvl w:val="0"/>
                <w:numId w:val="9"/>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Coding standards and practices MVVM (Silverlight), MVC3 (ASP.NET), </w:t>
            </w:r>
            <w:proofErr w:type="spellStart"/>
            <w:r w:rsidRPr="002F3E7F">
              <w:rPr>
                <w:rStyle w:val="span"/>
                <w:rFonts w:ascii="Hind" w:eastAsia="Alegreya Sans" w:hAnsi="Hind" w:cs="Alegreya Sans"/>
                <w:sz w:val="20"/>
                <w:szCs w:val="20"/>
              </w:rPr>
              <w:t>StyleCop</w:t>
            </w:r>
            <w:proofErr w:type="spellEnd"/>
            <w:r w:rsidRPr="002F3E7F">
              <w:rPr>
                <w:rStyle w:val="span"/>
                <w:rFonts w:ascii="Hind" w:eastAsia="Alegreya Sans" w:hAnsi="Hind" w:cs="Alegreya Sans"/>
                <w:sz w:val="20"/>
                <w:szCs w:val="20"/>
              </w:rPr>
              <w:t xml:space="preserve"> and unit testing.</w:t>
            </w:r>
          </w:p>
          <w:p w14:paraId="24B32DCD" w14:textId="77777777" w:rsidR="002F3E7F" w:rsidRDefault="002F3E7F" w:rsidP="00F06189">
            <w:pPr>
              <w:pStyle w:val="divdocumentsinglecolumn"/>
              <w:spacing w:before="100"/>
              <w:ind w:left="225" w:right="200"/>
              <w:rPr>
                <w:rStyle w:val="spanjobtitle"/>
                <w:sz w:val="22"/>
                <w:szCs w:val="22"/>
              </w:rPr>
            </w:pPr>
          </w:p>
          <w:p w14:paraId="08F0E924" w14:textId="77777777" w:rsidR="002F3E7F" w:rsidRDefault="002F3E7F" w:rsidP="00F06189">
            <w:pPr>
              <w:pStyle w:val="divdocumentsinglecolumn"/>
              <w:spacing w:before="100"/>
              <w:ind w:left="225" w:right="200"/>
              <w:rPr>
                <w:rStyle w:val="spanjobtitle"/>
                <w:sz w:val="22"/>
                <w:szCs w:val="22"/>
              </w:rPr>
            </w:pPr>
          </w:p>
          <w:p w14:paraId="1D2CD17D" w14:textId="77777777" w:rsidR="008C1076" w:rsidRDefault="00B56E8A" w:rsidP="00B56E8A">
            <w:pPr>
              <w:pStyle w:val="divdocumentsinglecolumn"/>
              <w:shd w:val="clear" w:color="auto" w:fill="F2F2F2" w:themeFill="background1" w:themeFillShade="F2"/>
              <w:spacing w:line="240" w:lineRule="auto"/>
              <w:ind w:right="200"/>
              <w:rPr>
                <w:rStyle w:val="separator-main"/>
                <w:rFonts w:ascii="Alegreya Sans" w:eastAsia="Alegreya Sans" w:hAnsi="Alegreya Sans" w:cs="Alegreya Sans"/>
                <w:sz w:val="22"/>
                <w:szCs w:val="22"/>
              </w:rPr>
            </w:pPr>
            <w:r>
              <w:rPr>
                <w:rStyle w:val="span"/>
                <w:rFonts w:ascii="Hind" w:eastAsia="Hind" w:hAnsi="Hind" w:cs="Hind"/>
                <w:color w:val="1CB684"/>
                <w:sz w:val="22"/>
                <w:szCs w:val="22"/>
              </w:rPr>
              <w:t xml:space="preserve">    </w:t>
            </w:r>
            <w:r w:rsidR="002F3E7F">
              <w:rPr>
                <w:rStyle w:val="span"/>
                <w:rFonts w:ascii="Hind" w:eastAsia="Hind" w:hAnsi="Hind" w:cs="Hind"/>
                <w:color w:val="1CB684"/>
                <w:sz w:val="22"/>
                <w:szCs w:val="22"/>
              </w:rPr>
              <w:t>FOLIAGE SOFTWARE SYSTEMS</w:t>
            </w:r>
            <w:r w:rsidR="002F3E7F" w:rsidRPr="006E294A">
              <w:rPr>
                <w:rStyle w:val="span"/>
                <w:rFonts w:ascii="Hind" w:eastAsia="Hind" w:hAnsi="Hind" w:cs="Hind"/>
                <w:color w:val="1CB684"/>
                <w:sz w:val="22"/>
                <w:szCs w:val="22"/>
              </w:rPr>
              <w:t xml:space="preserve">, </w:t>
            </w:r>
            <w:r w:rsidR="002F3E7F">
              <w:rPr>
                <w:rStyle w:val="span"/>
                <w:rFonts w:ascii="Hind" w:eastAsia="Hind" w:hAnsi="Hind" w:cs="Hind"/>
                <w:color w:val="1CB684"/>
                <w:sz w:val="22"/>
                <w:szCs w:val="22"/>
              </w:rPr>
              <w:t>MA     /     June 2010</w:t>
            </w:r>
            <w:r w:rsidR="002F3E7F" w:rsidRPr="006E294A">
              <w:rPr>
                <w:rStyle w:val="span"/>
                <w:rFonts w:ascii="Hind" w:eastAsia="Hind" w:hAnsi="Hind" w:cs="Hind"/>
                <w:color w:val="1CB684"/>
                <w:sz w:val="22"/>
                <w:szCs w:val="22"/>
              </w:rPr>
              <w:t xml:space="preserve"> – </w:t>
            </w:r>
            <w:r w:rsidR="002F3E7F">
              <w:rPr>
                <w:rStyle w:val="span"/>
                <w:rFonts w:ascii="Hind" w:eastAsia="Hind" w:hAnsi="Hind" w:cs="Hind"/>
                <w:color w:val="1CB684"/>
                <w:sz w:val="22"/>
                <w:szCs w:val="22"/>
              </w:rPr>
              <w:t xml:space="preserve">April 2011     </w:t>
            </w:r>
            <w:r w:rsidR="002F3E7F" w:rsidRPr="006E294A">
              <w:rPr>
                <w:rStyle w:val="span"/>
                <w:rFonts w:ascii="Hind" w:eastAsia="Hind" w:hAnsi="Hind" w:cs="Hind"/>
                <w:color w:val="1CB684"/>
                <w:sz w:val="22"/>
                <w:szCs w:val="22"/>
              </w:rPr>
              <w:t xml:space="preserve">/ </w:t>
            </w:r>
            <w:r w:rsidR="002F3E7F">
              <w:rPr>
                <w:rStyle w:val="span"/>
                <w:rFonts w:ascii="Hind" w:eastAsia="Hind" w:hAnsi="Hind" w:cs="Hind"/>
                <w:color w:val="1CB684"/>
                <w:sz w:val="22"/>
                <w:szCs w:val="22"/>
              </w:rPr>
              <w:t xml:space="preserve">     Software</w:t>
            </w:r>
            <w:r w:rsidR="002F3E7F" w:rsidRPr="006E294A">
              <w:rPr>
                <w:rStyle w:val="span"/>
                <w:rFonts w:ascii="Hind" w:eastAsia="Hind" w:hAnsi="Hind" w:cs="Hind"/>
                <w:color w:val="1CB684"/>
                <w:sz w:val="22"/>
                <w:szCs w:val="22"/>
              </w:rPr>
              <w:t xml:space="preserve"> Developer</w:t>
            </w:r>
            <w:r w:rsidR="002F3E7F">
              <w:rPr>
                <w:rStyle w:val="span"/>
                <w:rFonts w:ascii="Alegreya Sans" w:eastAsia="Alegreya Sans" w:hAnsi="Alegreya Sans" w:cs="Alegreya Sans"/>
                <w:sz w:val="22"/>
                <w:szCs w:val="22"/>
              </w:rPr>
              <w:t xml:space="preserve"> </w:t>
            </w:r>
            <w:r>
              <w:rPr>
                <w:rStyle w:val="span"/>
                <w:rFonts w:ascii="Alegreya Sans" w:eastAsia="Alegreya Sans" w:hAnsi="Alegreya Sans" w:cs="Alegreya Sans"/>
                <w:sz w:val="22"/>
                <w:szCs w:val="22"/>
              </w:rPr>
              <w:t xml:space="preserve">                                             </w:t>
            </w:r>
          </w:p>
          <w:p w14:paraId="5B6D5FDB" w14:textId="537F608B" w:rsidR="008C1076" w:rsidRPr="002F3E7F" w:rsidRDefault="008C1076" w:rsidP="00F06189">
            <w:pPr>
              <w:pStyle w:val="p"/>
              <w:spacing w:line="320" w:lineRule="atLeast"/>
              <w:ind w:left="225" w:right="200"/>
              <w:rPr>
                <w:rStyle w:val="span"/>
                <w:rFonts w:ascii="Hind" w:eastAsia="Alegreya Sans" w:hAnsi="Hind" w:cs="Alegreya Sans"/>
                <w:sz w:val="20"/>
                <w:szCs w:val="20"/>
              </w:rPr>
            </w:pPr>
            <w:r w:rsidRPr="002F3E7F">
              <w:rPr>
                <w:rStyle w:val="Strong1"/>
                <w:rFonts w:ascii="Hind" w:eastAsia="Alegreya Sans" w:hAnsi="Hind" w:cs="Alegreya Sans"/>
                <w:b/>
                <w:bCs/>
                <w:sz w:val="22"/>
                <w:szCs w:val="22"/>
                <w:u w:val="single"/>
              </w:rPr>
              <w:t>VOLPE, Boston, MA</w:t>
            </w:r>
            <w:r w:rsidRPr="002F3E7F">
              <w:rPr>
                <w:rStyle w:val="Strong1"/>
                <w:rFonts w:ascii="Hind" w:eastAsia="Alegreya Sans" w:hAnsi="Hind" w:cs="Alegreya Sans"/>
                <w:b/>
                <w:bCs/>
                <w:sz w:val="20"/>
                <w:szCs w:val="20"/>
              </w:rPr>
              <w:t xml:space="preserve"> </w:t>
            </w:r>
            <w:r w:rsidRPr="002F3E7F">
              <w:rPr>
                <w:rStyle w:val="span"/>
                <w:rFonts w:ascii="Hind" w:eastAsia="Alegreya Sans" w:hAnsi="Hind" w:cs="Alegreya Sans"/>
                <w:sz w:val="20"/>
                <w:szCs w:val="20"/>
              </w:rPr>
              <w:t>-</w:t>
            </w:r>
            <w:r w:rsidRPr="002F3E7F">
              <w:rPr>
                <w:rStyle w:val="Strong1"/>
                <w:rFonts w:ascii="Hind" w:eastAsia="Alegreya Sans" w:hAnsi="Hind" w:cs="Alegreya Sans"/>
                <w:b/>
                <w:bCs/>
                <w:sz w:val="20"/>
                <w:szCs w:val="20"/>
              </w:rPr>
              <w:t xml:space="preserve"> </w:t>
            </w:r>
            <w:r w:rsidRPr="002F3E7F">
              <w:rPr>
                <w:rStyle w:val="span"/>
                <w:rFonts w:ascii="Hind" w:eastAsia="Alegreya Sans" w:hAnsi="Hind" w:cs="Alegreya Sans"/>
                <w:sz w:val="20"/>
                <w:szCs w:val="20"/>
              </w:rPr>
              <w:t>Developed a web application for FAA/NPS personnel to download</w:t>
            </w:r>
            <w:r w:rsidR="001551A4">
              <w:rPr>
                <w:rStyle w:val="span"/>
                <w:rFonts w:ascii="Hind" w:eastAsia="Alegreya Sans" w:hAnsi="Hind" w:cs="Alegreya Sans"/>
                <w:sz w:val="20"/>
                <w:szCs w:val="20"/>
              </w:rPr>
              <w:t xml:space="preserve"> and process</w:t>
            </w:r>
            <w:r w:rsidRPr="002F3E7F">
              <w:rPr>
                <w:rStyle w:val="span"/>
                <w:rFonts w:ascii="Hind" w:eastAsia="Alegreya Sans" w:hAnsi="Hind" w:cs="Alegreya Sans"/>
                <w:sz w:val="20"/>
                <w:szCs w:val="20"/>
              </w:rPr>
              <w:t xml:space="preserve"> GIS data using ASP.NET 4.0, C# 4.0, Silverlight 4.0, SQL Server 2008, ArcGIS Server 10.0, </w:t>
            </w:r>
            <w:proofErr w:type="spellStart"/>
            <w:r w:rsidRPr="002F3E7F">
              <w:rPr>
                <w:rStyle w:val="span"/>
                <w:rFonts w:ascii="Hind" w:eastAsia="Alegreya Sans" w:hAnsi="Hind" w:cs="Alegreya Sans"/>
                <w:sz w:val="20"/>
                <w:szCs w:val="20"/>
              </w:rPr>
              <w:t>ArcSDE</w:t>
            </w:r>
            <w:proofErr w:type="spellEnd"/>
            <w:r w:rsidRPr="002F3E7F">
              <w:rPr>
                <w:rStyle w:val="span"/>
                <w:rFonts w:ascii="Hind" w:eastAsia="Alegreya Sans" w:hAnsi="Hind" w:cs="Alegreya Sans"/>
                <w:sz w:val="20"/>
                <w:szCs w:val="20"/>
              </w:rPr>
              <w:t>, ArcGIS API for Silverlight.</w:t>
            </w:r>
          </w:p>
          <w:p w14:paraId="0E033E49" w14:textId="77E8E94B" w:rsidR="008C1076" w:rsidRPr="002F3E7F" w:rsidRDefault="001551A4" w:rsidP="00F06189">
            <w:pPr>
              <w:pStyle w:val="ulli"/>
              <w:numPr>
                <w:ilvl w:val="0"/>
                <w:numId w:val="10"/>
              </w:numPr>
              <w:spacing w:line="320" w:lineRule="atLeast"/>
              <w:ind w:left="865" w:right="200" w:hanging="261"/>
              <w:rPr>
                <w:rStyle w:val="span"/>
                <w:rFonts w:ascii="Hind" w:eastAsia="Alegreya Sans" w:hAnsi="Hind" w:cs="Alegreya Sans"/>
                <w:sz w:val="20"/>
                <w:szCs w:val="20"/>
              </w:rPr>
            </w:pPr>
            <w:r>
              <w:rPr>
                <w:rStyle w:val="span"/>
                <w:rFonts w:ascii="Hind" w:eastAsia="Alegreya Sans" w:hAnsi="Hind" w:cs="Alegreya Sans"/>
                <w:sz w:val="20"/>
                <w:szCs w:val="20"/>
              </w:rPr>
              <w:t xml:space="preserve">Used </w:t>
            </w:r>
            <w:r w:rsidR="008C1076" w:rsidRPr="002F3E7F">
              <w:rPr>
                <w:rStyle w:val="span"/>
                <w:rFonts w:ascii="Hind" w:eastAsia="Alegreya Sans" w:hAnsi="Hind" w:cs="Alegreya Sans"/>
                <w:sz w:val="20"/>
                <w:szCs w:val="20"/>
              </w:rPr>
              <w:t>Silverlight Telerik Rad Controls for displaying data (tabular and graphical).</w:t>
            </w:r>
          </w:p>
          <w:p w14:paraId="2D793550" w14:textId="77777777" w:rsidR="008C1076" w:rsidRPr="002F3E7F" w:rsidRDefault="008C1076" w:rsidP="00F06189">
            <w:pPr>
              <w:pStyle w:val="ulli"/>
              <w:numPr>
                <w:ilvl w:val="0"/>
                <w:numId w:val="10"/>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Created Web Services to automatically download GIS data (USGS Seamless server) on the server and import it to the </w:t>
            </w:r>
            <w:proofErr w:type="spellStart"/>
            <w:r w:rsidRPr="002F3E7F">
              <w:rPr>
                <w:rStyle w:val="span"/>
                <w:rFonts w:ascii="Hind" w:eastAsia="Alegreya Sans" w:hAnsi="Hind" w:cs="Alegreya Sans"/>
                <w:sz w:val="20"/>
                <w:szCs w:val="20"/>
              </w:rPr>
              <w:t>ArcSDE</w:t>
            </w:r>
            <w:proofErr w:type="spellEnd"/>
            <w:r w:rsidRPr="002F3E7F">
              <w:rPr>
                <w:rStyle w:val="span"/>
                <w:rFonts w:ascii="Hind" w:eastAsia="Alegreya Sans" w:hAnsi="Hind" w:cs="Alegreya Sans"/>
                <w:sz w:val="20"/>
                <w:szCs w:val="20"/>
              </w:rPr>
              <w:t xml:space="preserve"> database.</w:t>
            </w:r>
          </w:p>
          <w:p w14:paraId="1DFEF9C8" w14:textId="77777777" w:rsidR="008C1076" w:rsidRPr="002F3E7F" w:rsidRDefault="008C1076" w:rsidP="00F06189">
            <w:pPr>
              <w:pStyle w:val="ulli"/>
              <w:numPr>
                <w:ilvl w:val="0"/>
                <w:numId w:val="10"/>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Created REST based geoprocessing services using ArcGIS Server, Python and ArcObjects to send large amounts of GIS data as images.</w:t>
            </w:r>
          </w:p>
          <w:p w14:paraId="59C13E94" w14:textId="77777777" w:rsidR="008C1076" w:rsidRPr="002F3E7F" w:rsidRDefault="008C1076" w:rsidP="00F06189">
            <w:pPr>
              <w:pStyle w:val="ulli"/>
              <w:numPr>
                <w:ilvl w:val="0"/>
                <w:numId w:val="10"/>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Extended the ArcGIS API for Silverlight for building complex user specific GIS tools that utilized the geoprocessing services/third party web services to analyze the GIS data.</w:t>
            </w:r>
          </w:p>
          <w:p w14:paraId="658A9432" w14:textId="77777777" w:rsidR="008C1076" w:rsidRPr="002F3E7F" w:rsidRDefault="008C1076" w:rsidP="00F06189">
            <w:pPr>
              <w:pStyle w:val="ulli"/>
              <w:numPr>
                <w:ilvl w:val="0"/>
                <w:numId w:val="10"/>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Coding standards and practices based on MVVM pattern, styling using </w:t>
            </w:r>
            <w:proofErr w:type="spellStart"/>
            <w:r w:rsidRPr="002F3E7F">
              <w:rPr>
                <w:rStyle w:val="span"/>
                <w:rFonts w:ascii="Hind" w:eastAsia="Alegreya Sans" w:hAnsi="Hind" w:cs="Alegreya Sans"/>
                <w:sz w:val="20"/>
                <w:szCs w:val="20"/>
              </w:rPr>
              <w:t>StyleCop</w:t>
            </w:r>
            <w:proofErr w:type="spellEnd"/>
            <w:r w:rsidRPr="002F3E7F">
              <w:rPr>
                <w:rStyle w:val="span"/>
                <w:rFonts w:ascii="Hind" w:eastAsia="Alegreya Sans" w:hAnsi="Hind" w:cs="Alegreya Sans"/>
                <w:sz w:val="20"/>
                <w:szCs w:val="20"/>
              </w:rPr>
              <w:t xml:space="preserve"> and unit testing using </w:t>
            </w:r>
            <w:proofErr w:type="spellStart"/>
            <w:r w:rsidRPr="002F3E7F">
              <w:rPr>
                <w:rStyle w:val="span"/>
                <w:rFonts w:ascii="Hind" w:eastAsia="Alegreya Sans" w:hAnsi="Hind" w:cs="Alegreya Sans"/>
                <w:sz w:val="20"/>
                <w:szCs w:val="20"/>
              </w:rPr>
              <w:t>MSTest</w:t>
            </w:r>
            <w:proofErr w:type="spellEnd"/>
            <w:r w:rsidRPr="002F3E7F">
              <w:rPr>
                <w:rStyle w:val="span"/>
                <w:rFonts w:ascii="Hind" w:eastAsia="Alegreya Sans" w:hAnsi="Hind" w:cs="Alegreya Sans"/>
                <w:sz w:val="20"/>
                <w:szCs w:val="20"/>
              </w:rPr>
              <w:t>.</w:t>
            </w:r>
          </w:p>
          <w:p w14:paraId="1064399A" w14:textId="77777777" w:rsidR="008C1076" w:rsidRPr="002F3E7F" w:rsidRDefault="008C1076" w:rsidP="00F06189">
            <w:pPr>
              <w:pStyle w:val="p"/>
              <w:spacing w:line="320" w:lineRule="atLeast"/>
              <w:ind w:left="225" w:right="200"/>
              <w:rPr>
                <w:rStyle w:val="span"/>
                <w:rFonts w:ascii="Hind" w:eastAsia="Alegreya Sans" w:hAnsi="Hind" w:cs="Alegreya Sans"/>
                <w:sz w:val="20"/>
                <w:szCs w:val="20"/>
              </w:rPr>
            </w:pPr>
            <w:r w:rsidRPr="002F3E7F">
              <w:rPr>
                <w:rStyle w:val="Strong1"/>
                <w:rFonts w:ascii="Hind" w:eastAsia="Alegreya Sans" w:hAnsi="Hind" w:cs="Alegreya Sans"/>
                <w:b/>
                <w:bCs/>
                <w:sz w:val="22"/>
                <w:szCs w:val="22"/>
                <w:u w:val="single"/>
              </w:rPr>
              <w:t>VOLPE, Boston, MA</w:t>
            </w:r>
            <w:r w:rsidRPr="002F3E7F">
              <w:rPr>
                <w:rStyle w:val="em"/>
                <w:rFonts w:ascii="Hind" w:eastAsia="Alegreya Sans" w:hAnsi="Hind" w:cs="Alegreya Sans"/>
                <w:i/>
                <w:iCs/>
                <w:sz w:val="20"/>
                <w:szCs w:val="20"/>
              </w:rPr>
              <w:t xml:space="preserve"> - </w:t>
            </w:r>
            <w:r w:rsidRPr="002F3E7F">
              <w:rPr>
                <w:rStyle w:val="span"/>
                <w:rFonts w:ascii="Hind" w:eastAsia="Alegreya Sans" w:hAnsi="Hind" w:cs="Alegreya Sans"/>
                <w:sz w:val="20"/>
                <w:szCs w:val="20"/>
              </w:rPr>
              <w:t xml:space="preserve">Developed a prototype web based geographical information system for FAA using </w:t>
            </w:r>
            <w:r w:rsidRPr="002F3E7F">
              <w:rPr>
                <w:rStyle w:val="Strong1"/>
                <w:rFonts w:ascii="Hind" w:eastAsia="Alegreya Sans" w:hAnsi="Hind" w:cs="Alegreya Sans"/>
                <w:b/>
                <w:bCs/>
                <w:sz w:val="20"/>
                <w:szCs w:val="20"/>
              </w:rPr>
              <w:t>ASP.NET, C#,</w:t>
            </w:r>
            <w:r w:rsidRPr="002F3E7F">
              <w:rPr>
                <w:rStyle w:val="span"/>
                <w:rFonts w:ascii="Hind" w:eastAsia="Alegreya Sans" w:hAnsi="Hind" w:cs="Alegreya Sans"/>
                <w:sz w:val="20"/>
                <w:szCs w:val="20"/>
              </w:rPr>
              <w:t xml:space="preserve"> </w:t>
            </w:r>
            <w:r w:rsidRPr="002F3E7F">
              <w:rPr>
                <w:rStyle w:val="Strong1"/>
                <w:rFonts w:ascii="Hind" w:eastAsia="Alegreya Sans" w:hAnsi="Hind" w:cs="Alegreya Sans"/>
                <w:b/>
                <w:bCs/>
                <w:sz w:val="20"/>
                <w:szCs w:val="20"/>
              </w:rPr>
              <w:t>ArcGIS Server 9.3</w:t>
            </w:r>
            <w:r w:rsidRPr="002F3E7F">
              <w:rPr>
                <w:rStyle w:val="span"/>
                <w:rFonts w:ascii="Hind" w:eastAsia="Alegreya Sans" w:hAnsi="Hind" w:cs="Alegreya Sans"/>
                <w:sz w:val="20"/>
                <w:szCs w:val="20"/>
              </w:rPr>
              <w:t xml:space="preserve">, </w:t>
            </w:r>
            <w:proofErr w:type="spellStart"/>
            <w:r w:rsidRPr="002F3E7F">
              <w:rPr>
                <w:rStyle w:val="span"/>
                <w:rFonts w:ascii="Hind" w:eastAsia="Alegreya Sans" w:hAnsi="Hind" w:cs="Alegreya Sans"/>
                <w:sz w:val="20"/>
                <w:szCs w:val="20"/>
              </w:rPr>
              <w:t>ArcSDE</w:t>
            </w:r>
            <w:proofErr w:type="spellEnd"/>
            <w:r w:rsidRPr="002F3E7F">
              <w:rPr>
                <w:rStyle w:val="span"/>
                <w:rFonts w:ascii="Hind" w:eastAsia="Alegreya Sans" w:hAnsi="Hind" w:cs="Alegreya Sans"/>
                <w:sz w:val="20"/>
                <w:szCs w:val="20"/>
              </w:rPr>
              <w:t xml:space="preserve"> 9.3, ArcGIS </w:t>
            </w:r>
            <w:proofErr w:type="spellStart"/>
            <w:r w:rsidRPr="002F3E7F">
              <w:rPr>
                <w:rStyle w:val="Strong1"/>
                <w:rFonts w:ascii="Hind" w:eastAsia="Alegreya Sans" w:hAnsi="Hind" w:cs="Alegreya Sans"/>
                <w:b/>
                <w:bCs/>
                <w:sz w:val="20"/>
                <w:szCs w:val="20"/>
              </w:rPr>
              <w:t>WebADF</w:t>
            </w:r>
            <w:proofErr w:type="spellEnd"/>
            <w:r w:rsidRPr="002F3E7F">
              <w:rPr>
                <w:rStyle w:val="span"/>
                <w:rFonts w:ascii="Hind" w:eastAsia="Alegreya Sans" w:hAnsi="Hind" w:cs="Alegreya Sans"/>
                <w:sz w:val="20"/>
                <w:szCs w:val="20"/>
              </w:rPr>
              <w:t xml:space="preserve"> in an AGILE process.</w:t>
            </w:r>
          </w:p>
          <w:p w14:paraId="700290F3" w14:textId="77777777" w:rsidR="008C1076" w:rsidRPr="002F3E7F" w:rsidRDefault="008C1076" w:rsidP="00F06189">
            <w:pPr>
              <w:pStyle w:val="ulli"/>
              <w:numPr>
                <w:ilvl w:val="0"/>
                <w:numId w:val="11"/>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The </w:t>
            </w:r>
            <w:r w:rsidR="002F3E7F" w:rsidRPr="002F3E7F">
              <w:rPr>
                <w:rStyle w:val="span"/>
                <w:rFonts w:ascii="Hind" w:eastAsia="Alegreya Sans" w:hAnsi="Hind" w:cs="Alegreya Sans"/>
                <w:sz w:val="20"/>
                <w:szCs w:val="20"/>
              </w:rPr>
              <w:t>web-based</w:t>
            </w:r>
            <w:r w:rsidRPr="002F3E7F">
              <w:rPr>
                <w:rStyle w:val="span"/>
                <w:rFonts w:ascii="Hind" w:eastAsia="Alegreya Sans" w:hAnsi="Hind" w:cs="Alegreya Sans"/>
                <w:sz w:val="20"/>
                <w:szCs w:val="20"/>
              </w:rPr>
              <w:t xml:space="preserve"> GIS application had features such as connecting to </w:t>
            </w:r>
            <w:proofErr w:type="spellStart"/>
            <w:r w:rsidRPr="002F3E7F">
              <w:rPr>
                <w:rStyle w:val="span"/>
                <w:rFonts w:ascii="Hind" w:eastAsia="Alegreya Sans" w:hAnsi="Hind" w:cs="Alegreya Sans"/>
                <w:sz w:val="20"/>
                <w:szCs w:val="20"/>
              </w:rPr>
              <w:t>ArcSDE</w:t>
            </w:r>
            <w:proofErr w:type="spellEnd"/>
            <w:r w:rsidRPr="002F3E7F">
              <w:rPr>
                <w:rStyle w:val="span"/>
                <w:rFonts w:ascii="Hind" w:eastAsia="Alegreya Sans" w:hAnsi="Hind" w:cs="Alegreya Sans"/>
                <w:sz w:val="20"/>
                <w:szCs w:val="20"/>
              </w:rPr>
              <w:t>, editing features (adding, deleting and changing geometry).</w:t>
            </w:r>
          </w:p>
          <w:p w14:paraId="2D7FA979" w14:textId="77777777" w:rsidR="008C1076" w:rsidRPr="002F3E7F" w:rsidRDefault="008C1076" w:rsidP="00F06189">
            <w:pPr>
              <w:pStyle w:val="ulli"/>
              <w:numPr>
                <w:ilvl w:val="0"/>
                <w:numId w:val="11"/>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Developed custom GIS web controls that extended </w:t>
            </w:r>
            <w:proofErr w:type="spellStart"/>
            <w:r w:rsidRPr="002F3E7F">
              <w:rPr>
                <w:rStyle w:val="span"/>
                <w:rFonts w:ascii="Hind" w:eastAsia="Alegreya Sans" w:hAnsi="Hind" w:cs="Alegreya Sans"/>
                <w:sz w:val="20"/>
                <w:szCs w:val="20"/>
              </w:rPr>
              <w:t>WebADF</w:t>
            </w:r>
            <w:proofErr w:type="spellEnd"/>
            <w:r w:rsidRPr="002F3E7F">
              <w:rPr>
                <w:rStyle w:val="span"/>
                <w:rFonts w:ascii="Hind" w:eastAsia="Alegreya Sans" w:hAnsi="Hind" w:cs="Alegreya Sans"/>
                <w:sz w:val="20"/>
                <w:szCs w:val="20"/>
              </w:rPr>
              <w:t xml:space="preserve"> controls using C#.</w:t>
            </w:r>
          </w:p>
          <w:p w14:paraId="15954FB7" w14:textId="77777777" w:rsidR="008C1076" w:rsidRPr="002F3E7F" w:rsidRDefault="008C1076" w:rsidP="00F06189">
            <w:pPr>
              <w:pStyle w:val="ulli"/>
              <w:numPr>
                <w:ilvl w:val="0"/>
                <w:numId w:val="11"/>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Conversion of WEB ADF based application to </w:t>
            </w:r>
            <w:r w:rsidRPr="002F3E7F">
              <w:rPr>
                <w:rStyle w:val="Strong1"/>
                <w:rFonts w:ascii="Hind" w:eastAsia="Alegreya Sans" w:hAnsi="Hind" w:cs="Alegreya Sans"/>
                <w:b/>
                <w:bCs/>
                <w:sz w:val="20"/>
                <w:szCs w:val="20"/>
              </w:rPr>
              <w:t>Silverlight</w:t>
            </w:r>
            <w:r w:rsidRPr="002F3E7F">
              <w:rPr>
                <w:rStyle w:val="span"/>
                <w:rFonts w:ascii="Hind" w:eastAsia="Alegreya Sans" w:hAnsi="Hind" w:cs="Alegreya Sans"/>
                <w:sz w:val="20"/>
                <w:szCs w:val="20"/>
              </w:rPr>
              <w:t xml:space="preserve"> version.</w:t>
            </w:r>
          </w:p>
          <w:p w14:paraId="1C1FE145" w14:textId="77777777" w:rsidR="002F3E7F" w:rsidRDefault="002F3E7F" w:rsidP="00F06189">
            <w:pPr>
              <w:pStyle w:val="divdocumentsinglecolumn"/>
              <w:spacing w:before="100"/>
              <w:ind w:left="225" w:right="200"/>
              <w:rPr>
                <w:rStyle w:val="spanjobtitle"/>
                <w:sz w:val="22"/>
                <w:szCs w:val="22"/>
              </w:rPr>
            </w:pPr>
          </w:p>
          <w:p w14:paraId="0E11D9FA" w14:textId="77777777" w:rsidR="002F3E7F" w:rsidRDefault="002F3E7F" w:rsidP="00F06189">
            <w:pPr>
              <w:pStyle w:val="divdocumentsinglecolumn"/>
              <w:spacing w:before="100"/>
              <w:ind w:left="225" w:right="200"/>
              <w:rPr>
                <w:rStyle w:val="spanjobtitle"/>
                <w:sz w:val="22"/>
                <w:szCs w:val="22"/>
              </w:rPr>
            </w:pPr>
          </w:p>
          <w:p w14:paraId="5DE4115A" w14:textId="77777777" w:rsidR="002F3E7F" w:rsidRDefault="00B56E8A" w:rsidP="00B56E8A">
            <w:pPr>
              <w:pStyle w:val="divdocumentsinglecolumn"/>
              <w:shd w:val="clear" w:color="auto" w:fill="F2F2F2" w:themeFill="background1" w:themeFillShade="F2"/>
              <w:spacing w:line="240" w:lineRule="auto"/>
              <w:ind w:right="200"/>
              <w:rPr>
                <w:rStyle w:val="separator-main"/>
                <w:rFonts w:ascii="Alegreya Sans" w:eastAsia="Alegreya Sans" w:hAnsi="Alegreya Sans" w:cs="Alegreya Sans"/>
                <w:sz w:val="22"/>
                <w:szCs w:val="22"/>
              </w:rPr>
            </w:pPr>
            <w:r>
              <w:rPr>
                <w:rStyle w:val="span"/>
                <w:rFonts w:ascii="Hind" w:eastAsia="Hind" w:hAnsi="Hind" w:cs="Hind"/>
                <w:color w:val="1CB684"/>
                <w:sz w:val="22"/>
                <w:szCs w:val="22"/>
              </w:rPr>
              <w:t xml:space="preserve">    </w:t>
            </w:r>
            <w:r w:rsidR="002F3E7F">
              <w:rPr>
                <w:rStyle w:val="span"/>
                <w:rFonts w:ascii="Hind" w:eastAsia="Hind" w:hAnsi="Hind" w:cs="Hind"/>
                <w:color w:val="1CB684"/>
                <w:sz w:val="22"/>
                <w:szCs w:val="22"/>
              </w:rPr>
              <w:t>INFRASTRUCTURE MANAGEMENT SERVICES</w:t>
            </w:r>
            <w:r w:rsidR="002F3E7F" w:rsidRPr="006E294A">
              <w:rPr>
                <w:rStyle w:val="span"/>
                <w:rFonts w:ascii="Hind" w:eastAsia="Hind" w:hAnsi="Hind" w:cs="Hind"/>
                <w:color w:val="1CB684"/>
                <w:sz w:val="22"/>
                <w:szCs w:val="22"/>
              </w:rPr>
              <w:t xml:space="preserve">, </w:t>
            </w:r>
            <w:r w:rsidR="002F3E7F">
              <w:rPr>
                <w:rStyle w:val="span"/>
                <w:rFonts w:ascii="Hind" w:eastAsia="Hind" w:hAnsi="Hind" w:cs="Hind"/>
                <w:color w:val="1CB684"/>
                <w:sz w:val="22"/>
                <w:szCs w:val="22"/>
              </w:rPr>
              <w:t>IL     /     December 2007</w:t>
            </w:r>
            <w:r w:rsidR="002F3E7F" w:rsidRPr="006E294A">
              <w:rPr>
                <w:rStyle w:val="span"/>
                <w:rFonts w:ascii="Hind" w:eastAsia="Hind" w:hAnsi="Hind" w:cs="Hind"/>
                <w:color w:val="1CB684"/>
                <w:sz w:val="22"/>
                <w:szCs w:val="22"/>
              </w:rPr>
              <w:t xml:space="preserve"> – </w:t>
            </w:r>
            <w:r w:rsidR="002F3E7F">
              <w:rPr>
                <w:rStyle w:val="span"/>
                <w:rFonts w:ascii="Hind" w:eastAsia="Hind" w:hAnsi="Hind" w:cs="Hind"/>
                <w:color w:val="1CB684"/>
                <w:sz w:val="22"/>
                <w:szCs w:val="22"/>
              </w:rPr>
              <w:t xml:space="preserve">July 2010      </w:t>
            </w:r>
            <w:r w:rsidR="002F3E7F" w:rsidRPr="006E294A">
              <w:rPr>
                <w:rStyle w:val="span"/>
                <w:rFonts w:ascii="Hind" w:eastAsia="Hind" w:hAnsi="Hind" w:cs="Hind"/>
                <w:color w:val="1CB684"/>
                <w:sz w:val="22"/>
                <w:szCs w:val="22"/>
              </w:rPr>
              <w:t xml:space="preserve">/ </w:t>
            </w:r>
            <w:r w:rsidR="002F3E7F">
              <w:rPr>
                <w:rStyle w:val="span"/>
                <w:rFonts w:ascii="Hind" w:eastAsia="Hind" w:hAnsi="Hind" w:cs="Hind"/>
                <w:color w:val="1CB684"/>
                <w:sz w:val="22"/>
                <w:szCs w:val="22"/>
              </w:rPr>
              <w:t xml:space="preserve">     Software</w:t>
            </w:r>
            <w:r w:rsidR="002F3E7F" w:rsidRPr="006E294A">
              <w:rPr>
                <w:rStyle w:val="span"/>
                <w:rFonts w:ascii="Hind" w:eastAsia="Hind" w:hAnsi="Hind" w:cs="Hind"/>
                <w:color w:val="1CB684"/>
                <w:sz w:val="22"/>
                <w:szCs w:val="22"/>
              </w:rPr>
              <w:t xml:space="preserve"> Developer</w:t>
            </w:r>
            <w:r w:rsidR="002F3E7F">
              <w:rPr>
                <w:rStyle w:val="span"/>
                <w:rFonts w:ascii="Alegreya Sans" w:eastAsia="Alegreya Sans" w:hAnsi="Alegreya Sans" w:cs="Alegreya Sans"/>
                <w:sz w:val="22"/>
                <w:szCs w:val="22"/>
              </w:rPr>
              <w:t xml:space="preserve"> </w:t>
            </w:r>
            <w:r>
              <w:rPr>
                <w:rStyle w:val="span"/>
                <w:rFonts w:ascii="Alegreya Sans" w:eastAsia="Alegreya Sans" w:hAnsi="Alegreya Sans" w:cs="Alegreya Sans"/>
                <w:sz w:val="22"/>
                <w:szCs w:val="22"/>
              </w:rPr>
              <w:t xml:space="preserve">        </w:t>
            </w:r>
          </w:p>
          <w:p w14:paraId="117A991E" w14:textId="77777777" w:rsidR="008C1076" w:rsidRPr="002F3E7F" w:rsidRDefault="008C1076" w:rsidP="00F06189">
            <w:pPr>
              <w:pStyle w:val="p"/>
              <w:spacing w:line="320" w:lineRule="atLeast"/>
              <w:ind w:left="225" w:right="200"/>
              <w:rPr>
                <w:rStyle w:val="span"/>
                <w:rFonts w:ascii="Hind" w:eastAsia="Alegreya Sans" w:hAnsi="Hind" w:cs="Alegreya Sans"/>
                <w:sz w:val="20"/>
                <w:szCs w:val="20"/>
              </w:rPr>
            </w:pPr>
            <w:r w:rsidRPr="002F3E7F">
              <w:rPr>
                <w:rStyle w:val="Strong1"/>
                <w:rFonts w:ascii="Hind" w:eastAsia="Alegreya Sans" w:hAnsi="Hind" w:cs="Alegreya Sans"/>
                <w:b/>
                <w:bCs/>
                <w:sz w:val="22"/>
                <w:szCs w:val="22"/>
                <w:u w:val="single"/>
              </w:rPr>
              <w:t>Pavement Management Information Systems</w:t>
            </w:r>
            <w:r w:rsidRPr="002F3E7F">
              <w:rPr>
                <w:rStyle w:val="span"/>
                <w:rFonts w:ascii="Hind" w:eastAsia="Alegreya Sans" w:hAnsi="Hind" w:cs="Alegreya Sans"/>
                <w:sz w:val="20"/>
                <w:szCs w:val="20"/>
              </w:rPr>
              <w:t xml:space="preserve"> - Created web and desktop applications for pavement data collection and data analysis. Applications involved in collecting location data, pavement condition data.</w:t>
            </w:r>
          </w:p>
          <w:p w14:paraId="2750CB33" w14:textId="77777777" w:rsidR="008C1076" w:rsidRPr="002F3E7F" w:rsidRDefault="008C1076" w:rsidP="00F06189">
            <w:pPr>
              <w:pStyle w:val="ulli"/>
              <w:numPr>
                <w:ilvl w:val="0"/>
                <w:numId w:val="12"/>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Developed a data collection application using C#, DevExpress, SQL Server that interfaced deflection measurement instrument with a GPS instrument using serial port communication.</w:t>
            </w:r>
          </w:p>
          <w:p w14:paraId="619018F3" w14:textId="77777777" w:rsidR="008C1076" w:rsidRPr="002F3E7F" w:rsidRDefault="008C1076" w:rsidP="00F06189">
            <w:pPr>
              <w:pStyle w:val="ulli"/>
              <w:numPr>
                <w:ilvl w:val="0"/>
                <w:numId w:val="12"/>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Developed a </w:t>
            </w:r>
            <w:r w:rsidR="002F3E7F" w:rsidRPr="002F3E7F">
              <w:rPr>
                <w:rStyle w:val="span"/>
                <w:rFonts w:ascii="Hind" w:eastAsia="Alegreya Sans" w:hAnsi="Hind" w:cs="Alegreya Sans"/>
                <w:sz w:val="20"/>
                <w:szCs w:val="20"/>
              </w:rPr>
              <w:t>web based</w:t>
            </w:r>
            <w:r w:rsidRPr="002F3E7F">
              <w:rPr>
                <w:rStyle w:val="span"/>
                <w:rFonts w:ascii="Hind" w:eastAsia="Alegreya Sans" w:hAnsi="Hind" w:cs="Alegreya Sans"/>
                <w:sz w:val="20"/>
                <w:szCs w:val="20"/>
              </w:rPr>
              <w:t xml:space="preserve"> PMIS that integrated pavement condition data (Data, Images and Videos) with GIS maps using .NET Framework, Bing Maps and SQL Server.</w:t>
            </w:r>
          </w:p>
          <w:p w14:paraId="701A0FAC" w14:textId="77777777" w:rsidR="008C1076" w:rsidRPr="002F3E7F" w:rsidRDefault="008C1076" w:rsidP="00F06189">
            <w:pPr>
              <w:pStyle w:val="ulli"/>
              <w:numPr>
                <w:ilvl w:val="0"/>
                <w:numId w:val="12"/>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Developed an online data collection/validation Silverlight application for field crew/office personnel.</w:t>
            </w:r>
          </w:p>
          <w:p w14:paraId="32D81AD1" w14:textId="77777777" w:rsidR="008C1076" w:rsidRPr="002F3E7F" w:rsidRDefault="008C1076" w:rsidP="00F06189">
            <w:pPr>
              <w:pStyle w:val="ulli"/>
              <w:numPr>
                <w:ilvl w:val="0"/>
                <w:numId w:val="12"/>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Field crews upload data online as data are collected which is then evaluated by office personnel.</w:t>
            </w:r>
          </w:p>
          <w:p w14:paraId="27899BF8" w14:textId="77777777" w:rsidR="008C1076" w:rsidRPr="002F3E7F" w:rsidRDefault="008C1076" w:rsidP="00F06189">
            <w:pPr>
              <w:pStyle w:val="ulli"/>
              <w:numPr>
                <w:ilvl w:val="0"/>
                <w:numId w:val="12"/>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Developed various kinds of 3D data visualization techniques using ArcGIS, KML/Google Earth, Silverlight 3, Bing Maps and field surveying data.</w:t>
            </w:r>
          </w:p>
          <w:p w14:paraId="65313CFA" w14:textId="77777777" w:rsidR="008C1076" w:rsidRPr="002F3E7F" w:rsidRDefault="008C1076" w:rsidP="00F06189">
            <w:pPr>
              <w:pStyle w:val="ulli"/>
              <w:numPr>
                <w:ilvl w:val="0"/>
                <w:numId w:val="12"/>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Developed a QA software analysis tool using C# </w:t>
            </w:r>
            <w:proofErr w:type="spellStart"/>
            <w:r w:rsidRPr="002F3E7F">
              <w:rPr>
                <w:rStyle w:val="span"/>
                <w:rFonts w:ascii="Hind" w:eastAsia="Alegreya Sans" w:hAnsi="Hind" w:cs="Alegreya Sans"/>
                <w:sz w:val="20"/>
                <w:szCs w:val="20"/>
              </w:rPr>
              <w:t>Winforms</w:t>
            </w:r>
            <w:proofErr w:type="spellEnd"/>
            <w:r w:rsidRPr="002F3E7F">
              <w:rPr>
                <w:rStyle w:val="span"/>
                <w:rFonts w:ascii="Hind" w:eastAsia="Alegreya Sans" w:hAnsi="Hind" w:cs="Alegreya Sans"/>
                <w:sz w:val="20"/>
                <w:szCs w:val="20"/>
              </w:rPr>
              <w:t>, WPF and SQL Server to QA the data.</w:t>
            </w:r>
          </w:p>
          <w:p w14:paraId="2CFD3264" w14:textId="77777777" w:rsidR="008C1076" w:rsidRPr="002F3E7F" w:rsidRDefault="008C1076" w:rsidP="00F06189">
            <w:pPr>
              <w:pStyle w:val="ulli"/>
              <w:numPr>
                <w:ilvl w:val="0"/>
                <w:numId w:val="12"/>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The statistical models in the system help to identify and correct the data quality issues.</w:t>
            </w:r>
          </w:p>
          <w:p w14:paraId="0882EB91" w14:textId="77777777" w:rsidR="008C1076" w:rsidRPr="002F3E7F" w:rsidRDefault="008C1076" w:rsidP="00F06189">
            <w:pPr>
              <w:pStyle w:val="ulli"/>
              <w:numPr>
                <w:ilvl w:val="0"/>
                <w:numId w:val="12"/>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 xml:space="preserve">Developed a </w:t>
            </w:r>
            <w:r w:rsidR="002F3E7F" w:rsidRPr="002F3E7F">
              <w:rPr>
                <w:rStyle w:val="span"/>
                <w:rFonts w:ascii="Hind" w:eastAsia="Alegreya Sans" w:hAnsi="Hind" w:cs="Alegreya Sans"/>
                <w:sz w:val="20"/>
                <w:szCs w:val="20"/>
              </w:rPr>
              <w:t>low-cost</w:t>
            </w:r>
            <w:r w:rsidRPr="002F3E7F">
              <w:rPr>
                <w:rStyle w:val="span"/>
                <w:rFonts w:ascii="Hind" w:eastAsia="Alegreya Sans" w:hAnsi="Hind" w:cs="Alegreya Sans"/>
                <w:sz w:val="20"/>
                <w:szCs w:val="20"/>
              </w:rPr>
              <w:t xml:space="preserve"> system to tie-in the field data to its geographic location by creating a software application using C# that interfaced with GPS instrument and road data collection equipment.</w:t>
            </w:r>
          </w:p>
          <w:p w14:paraId="2193C6DC" w14:textId="77777777" w:rsidR="008C1076" w:rsidRPr="002F3E7F" w:rsidRDefault="008C1076" w:rsidP="00F06189">
            <w:pPr>
              <w:pStyle w:val="ulli"/>
              <w:numPr>
                <w:ilvl w:val="0"/>
                <w:numId w:val="12"/>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Developed a new image capture software using C#, Sony Vegas to enable capturing of hi-definition images of pavements from video tapes for integration with pavement network data.</w:t>
            </w:r>
          </w:p>
          <w:p w14:paraId="3522D18B" w14:textId="2A96CAA0" w:rsidR="002F3E7F" w:rsidRDefault="008C1076" w:rsidP="001551A4">
            <w:pPr>
              <w:pStyle w:val="ulli"/>
              <w:numPr>
                <w:ilvl w:val="0"/>
                <w:numId w:val="12"/>
              </w:numPr>
              <w:spacing w:line="320" w:lineRule="atLeast"/>
              <w:ind w:left="865" w:right="200" w:hanging="261"/>
              <w:rPr>
                <w:rStyle w:val="spanjobtitle"/>
                <w:sz w:val="22"/>
                <w:szCs w:val="22"/>
              </w:rPr>
            </w:pPr>
            <w:r w:rsidRPr="002F3E7F">
              <w:rPr>
                <w:rStyle w:val="span"/>
                <w:rFonts w:ascii="Hind" w:eastAsia="Alegreya Sans" w:hAnsi="Hind" w:cs="Alegreya Sans"/>
                <w:sz w:val="20"/>
                <w:szCs w:val="20"/>
              </w:rPr>
              <w:t xml:space="preserve">Introduced concept of using open source alternatives such as Google Earth for cost-constrained clients to display </w:t>
            </w:r>
            <w:r w:rsidRPr="002F3E7F">
              <w:rPr>
                <w:rStyle w:val="span"/>
                <w:rFonts w:ascii="Hind" w:eastAsia="Alegreya Sans" w:hAnsi="Hind" w:cs="Alegreya Sans"/>
                <w:sz w:val="20"/>
                <w:szCs w:val="20"/>
              </w:rPr>
              <w:lastRenderedPageBreak/>
              <w:t>pavement data and integrate with existing pavement management systems.</w:t>
            </w:r>
            <w:r w:rsidR="001551A4">
              <w:rPr>
                <w:rStyle w:val="spanjobtitle"/>
                <w:sz w:val="22"/>
                <w:szCs w:val="22"/>
              </w:rPr>
              <w:t xml:space="preserve"> </w:t>
            </w:r>
          </w:p>
          <w:p w14:paraId="13CD91F9" w14:textId="77777777" w:rsidR="002F3E7F" w:rsidRDefault="002F3E7F" w:rsidP="00F06189">
            <w:pPr>
              <w:pStyle w:val="divdocumentsinglecolumn"/>
              <w:spacing w:before="100"/>
              <w:ind w:left="225" w:right="200"/>
              <w:rPr>
                <w:rStyle w:val="spanjobtitle"/>
                <w:sz w:val="22"/>
                <w:szCs w:val="22"/>
              </w:rPr>
            </w:pPr>
          </w:p>
          <w:p w14:paraId="5065B414" w14:textId="77777777" w:rsidR="002F3E7F" w:rsidRDefault="00B56E8A" w:rsidP="00B56E8A">
            <w:pPr>
              <w:pStyle w:val="divdocumentsinglecolumn"/>
              <w:shd w:val="clear" w:color="auto" w:fill="F2F2F2" w:themeFill="background1" w:themeFillShade="F2"/>
              <w:spacing w:line="240" w:lineRule="auto"/>
              <w:ind w:right="200"/>
              <w:rPr>
                <w:rStyle w:val="separator-main"/>
                <w:rFonts w:ascii="Alegreya Sans" w:eastAsia="Alegreya Sans" w:hAnsi="Alegreya Sans" w:cs="Alegreya Sans"/>
                <w:sz w:val="22"/>
                <w:szCs w:val="22"/>
              </w:rPr>
            </w:pPr>
            <w:r>
              <w:rPr>
                <w:rStyle w:val="span"/>
                <w:rFonts w:ascii="Hind" w:eastAsia="Hind" w:hAnsi="Hind" w:cs="Hind"/>
                <w:color w:val="1CB684"/>
                <w:sz w:val="22"/>
                <w:szCs w:val="22"/>
              </w:rPr>
              <w:t xml:space="preserve">     </w:t>
            </w:r>
            <w:r w:rsidR="002F3E7F">
              <w:rPr>
                <w:rStyle w:val="span"/>
                <w:rFonts w:ascii="Hind" w:eastAsia="Hind" w:hAnsi="Hind" w:cs="Hind"/>
                <w:color w:val="1CB684"/>
                <w:sz w:val="22"/>
                <w:szCs w:val="22"/>
              </w:rPr>
              <w:t>UNIVERSITY OF TOLEDO, OH     /     August 2002</w:t>
            </w:r>
            <w:r w:rsidR="002F3E7F" w:rsidRPr="006E294A">
              <w:rPr>
                <w:rStyle w:val="span"/>
                <w:rFonts w:ascii="Hind" w:eastAsia="Hind" w:hAnsi="Hind" w:cs="Hind"/>
                <w:color w:val="1CB684"/>
                <w:sz w:val="22"/>
                <w:szCs w:val="22"/>
              </w:rPr>
              <w:t xml:space="preserve"> – </w:t>
            </w:r>
            <w:r w:rsidR="002F3E7F">
              <w:rPr>
                <w:rStyle w:val="span"/>
                <w:rFonts w:ascii="Hind" w:eastAsia="Hind" w:hAnsi="Hind" w:cs="Hind"/>
                <w:color w:val="1CB684"/>
                <w:sz w:val="22"/>
                <w:szCs w:val="22"/>
              </w:rPr>
              <w:t>December 2007</w:t>
            </w:r>
            <w:r>
              <w:rPr>
                <w:rStyle w:val="span"/>
                <w:rFonts w:ascii="Hind" w:eastAsia="Hind" w:hAnsi="Hind" w:cs="Hind"/>
                <w:color w:val="1CB684"/>
                <w:sz w:val="22"/>
                <w:szCs w:val="22"/>
              </w:rPr>
              <w:t xml:space="preserve">     /     DOCTOAL RESEARCH ASSISTANT         </w:t>
            </w:r>
          </w:p>
          <w:p w14:paraId="68BA4D10" w14:textId="77777777" w:rsidR="008C1076" w:rsidRPr="002F3E7F" w:rsidRDefault="008C1076" w:rsidP="00F06189">
            <w:pPr>
              <w:pStyle w:val="ulli"/>
              <w:numPr>
                <w:ilvl w:val="0"/>
                <w:numId w:val="13"/>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Performed extensive research, development and analysis of pavement management information system (PMIS) for the Ohio Department of Transportation (ODOT).</w:t>
            </w:r>
          </w:p>
          <w:p w14:paraId="4E2B4AEF" w14:textId="77777777" w:rsidR="008C1076" w:rsidRPr="002F3E7F" w:rsidRDefault="008C1076" w:rsidP="00F06189">
            <w:pPr>
              <w:pStyle w:val="ulli"/>
              <w:numPr>
                <w:ilvl w:val="0"/>
                <w:numId w:val="13"/>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Liaised closely with ODOT Office of Pavement Engineering in gathering user requirements and delivering project updates.</w:t>
            </w:r>
          </w:p>
          <w:p w14:paraId="6DE690C8" w14:textId="77777777" w:rsidR="008C1076" w:rsidRPr="002F3E7F" w:rsidRDefault="008C1076" w:rsidP="00F06189">
            <w:pPr>
              <w:pStyle w:val="ulli"/>
              <w:numPr>
                <w:ilvl w:val="0"/>
                <w:numId w:val="13"/>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Developed Pavement Management Information System (PMIS) for ODOT.</w:t>
            </w:r>
          </w:p>
          <w:p w14:paraId="414D4051" w14:textId="77777777" w:rsidR="008C1076" w:rsidRPr="002F3E7F" w:rsidRDefault="008C1076" w:rsidP="00F06189">
            <w:pPr>
              <w:pStyle w:val="ulli"/>
              <w:numPr>
                <w:ilvl w:val="0"/>
                <w:numId w:val="13"/>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PMIS is a data input, analysis and reporting software in VB6, MS Access, DAO, ArcGIS and MapObjects.</w:t>
            </w:r>
          </w:p>
          <w:p w14:paraId="4BA94069" w14:textId="77777777" w:rsidR="008C1076" w:rsidRPr="002F3E7F" w:rsidRDefault="008C1076" w:rsidP="00F06189">
            <w:pPr>
              <w:pStyle w:val="ulli"/>
              <w:numPr>
                <w:ilvl w:val="0"/>
                <w:numId w:val="13"/>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Spearheaded development and implementation of Aggregate Geographical Information System (AGIS) for ODOT using C#, ArcGIS, ArcObjects and Access for use in performing analysis of spatial statistics culled from pavement aggregate data.</w:t>
            </w:r>
          </w:p>
          <w:p w14:paraId="3718E5F2" w14:textId="77777777" w:rsidR="008C1076" w:rsidRPr="002F3E7F" w:rsidRDefault="008C1076" w:rsidP="00F06189">
            <w:pPr>
              <w:pStyle w:val="ulli"/>
              <w:numPr>
                <w:ilvl w:val="0"/>
                <w:numId w:val="13"/>
              </w:numPr>
              <w:spacing w:line="320" w:lineRule="atLeast"/>
              <w:ind w:left="865" w:right="200" w:hanging="261"/>
              <w:rPr>
                <w:rStyle w:val="span"/>
                <w:rFonts w:ascii="Hind" w:eastAsia="Alegreya Sans" w:hAnsi="Hind" w:cs="Alegreya Sans"/>
                <w:sz w:val="20"/>
                <w:szCs w:val="20"/>
              </w:rPr>
            </w:pPr>
            <w:r w:rsidRPr="002F3E7F">
              <w:rPr>
                <w:rStyle w:val="span"/>
                <w:rFonts w:ascii="Hind" w:eastAsia="Alegreya Sans" w:hAnsi="Hind" w:cs="Alegreya Sans"/>
                <w:sz w:val="20"/>
                <w:szCs w:val="20"/>
              </w:rPr>
              <w:t>Skillfully analyzed and programmed into PMIS statistical models such as regression, Markov, Kaplan-Meier, Weibull and linear mixed effects.</w:t>
            </w:r>
          </w:p>
          <w:p w14:paraId="513A3AAC" w14:textId="77777777" w:rsidR="008C1076" w:rsidRDefault="008C1076" w:rsidP="00174818">
            <w:pPr>
              <w:pStyle w:val="ulli"/>
              <w:numPr>
                <w:ilvl w:val="0"/>
                <w:numId w:val="13"/>
              </w:numPr>
              <w:spacing w:line="320" w:lineRule="atLeast"/>
              <w:ind w:left="865" w:right="200" w:hanging="261"/>
              <w:rPr>
                <w:rStyle w:val="separator-main"/>
                <w:rFonts w:ascii="Alegreya Sans" w:eastAsia="Alegreya Sans" w:hAnsi="Alegreya Sans" w:cs="Alegreya Sans"/>
                <w:sz w:val="22"/>
                <w:szCs w:val="22"/>
              </w:rPr>
            </w:pPr>
            <w:r w:rsidRPr="002F3E7F">
              <w:rPr>
                <w:rStyle w:val="span"/>
                <w:rFonts w:ascii="Hind" w:eastAsia="Alegreya Sans" w:hAnsi="Hind" w:cs="Alegreya Sans"/>
                <w:sz w:val="20"/>
                <w:szCs w:val="20"/>
              </w:rPr>
              <w:t>Utilized data mining algorithms such as cluster analysis, decision trees and fuzzy logic using C# and Java to identify existing patterns in ODOT data.</w:t>
            </w:r>
          </w:p>
        </w:tc>
      </w:tr>
      <w:tr w:rsidR="008C1076" w14:paraId="7B069706" w14:textId="77777777" w:rsidTr="00CB1931">
        <w:trPr>
          <w:gridBefore w:val="1"/>
          <w:wBefore w:w="180" w:type="dxa"/>
          <w:tblCellSpacing w:w="0" w:type="dxa"/>
        </w:trPr>
        <w:tc>
          <w:tcPr>
            <w:tcW w:w="11250" w:type="dxa"/>
            <w:gridSpan w:val="3"/>
            <w:tcBorders>
              <w:left w:val="single" w:sz="8" w:space="0" w:color="DDDDDB"/>
            </w:tcBorders>
            <w:tcMar>
              <w:top w:w="0" w:type="dxa"/>
              <w:left w:w="235" w:type="dxa"/>
              <w:bottom w:w="0" w:type="dxa"/>
              <w:right w:w="0" w:type="dxa"/>
            </w:tcMar>
          </w:tcPr>
          <w:p w14:paraId="3E0904B6" w14:textId="77777777" w:rsidR="008C1076" w:rsidRDefault="008C1076" w:rsidP="00174818">
            <w:pPr>
              <w:pStyle w:val="divdocumentdivsectiontitle"/>
              <w:spacing w:before="180"/>
              <w:ind w:right="200"/>
              <w:rPr>
                <w:rStyle w:val="separator-main"/>
              </w:rPr>
            </w:pPr>
          </w:p>
        </w:tc>
      </w:tr>
    </w:tbl>
    <w:p w14:paraId="46DCCA60" w14:textId="77777777" w:rsidR="00A064B1" w:rsidRDefault="00A064B1">
      <w:bookmarkStart w:id="0" w:name="_GoBack"/>
      <w:bookmarkEnd w:id="0"/>
    </w:p>
    <w:sectPr w:rsidR="00A064B1">
      <w:pgSz w:w="12240" w:h="15840"/>
      <w:pgMar w:top="740" w:right="800" w:bottom="740" w:left="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E483CA" w14:textId="77777777" w:rsidR="0068588B" w:rsidRDefault="0068588B" w:rsidP="00A6713B">
      <w:pPr>
        <w:spacing w:line="240" w:lineRule="auto"/>
      </w:pPr>
      <w:r>
        <w:separator/>
      </w:r>
    </w:p>
  </w:endnote>
  <w:endnote w:type="continuationSeparator" w:id="0">
    <w:p w14:paraId="115A00FF" w14:textId="77777777" w:rsidR="0068588B" w:rsidRDefault="0068588B" w:rsidP="00A671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egreya Sans Medium">
    <w:charset w:val="00"/>
    <w:family w:val="auto"/>
    <w:pitch w:val="default"/>
    <w:sig w:usb0="00000000" w:usb1="00000000" w:usb2="00000000" w:usb3="00000000" w:csb0="00000001" w:csb1="00000000"/>
    <w:embedRegular r:id="rId1" w:fontKey="{05690C08-9361-4DD7-AE52-A45E22BB2930}"/>
  </w:font>
  <w:font w:name="Hind Medium">
    <w:charset w:val="00"/>
    <w:family w:val="auto"/>
    <w:pitch w:val="default"/>
    <w:sig w:usb0="00000000" w:usb1="00000000" w:usb2="00000000" w:usb3="00000000" w:csb0="00000001" w:csb1="00000000"/>
    <w:embedRegular r:id="rId2" w:fontKey="{5BF1D25F-76B2-48CC-8A22-6C5EAD28A9F6}"/>
  </w:font>
  <w:font w:name="Hind">
    <w:altName w:val="Calibri"/>
    <w:charset w:val="00"/>
    <w:family w:val="auto"/>
    <w:pitch w:val="default"/>
    <w:sig w:usb0="00000000" w:usb1="00000000" w:usb2="00000000" w:usb3="00000000" w:csb0="00000001" w:csb1="00000000"/>
    <w:embedRegular r:id="rId3" w:fontKey="{C1CABFEE-5232-4EED-9B9E-49D885397F3F}"/>
    <w:embedBold r:id="rId4" w:fontKey="{439F27A9-1F31-4409-B188-DE63E09BED37}"/>
    <w:embedItalic r:id="rId5" w:fontKey="{9584560A-8678-45B6-AACC-9DCFB82E740A}"/>
  </w:font>
  <w:font w:name="Alegreya Sans">
    <w:altName w:val="Calibri"/>
    <w:charset w:val="00"/>
    <w:family w:val="auto"/>
    <w:pitch w:val="default"/>
    <w:sig w:usb0="00000000" w:usb1="00000000" w:usb2="00000000" w:usb3="00000000" w:csb0="00000001" w:csb1="00000000"/>
    <w:embedRegular r:id="rId6" w:fontKey="{5AD35E5D-7B1E-4314-A51F-29B8CB8C8420}"/>
    <w:embedBold r:id="rId7" w:fontKey="{617F8220-6407-4A05-9B6C-745051082945}"/>
    <w:embedItalic r:id="rId8" w:fontKey="{A710C8A6-8B00-45FD-AB45-1666B4E846E4}"/>
  </w:font>
  <w:font w:name="TrebuchetM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embedRegular r:id="rId9" w:fontKey="{8A24E739-0D85-4A76-B27F-69E42235B2F4}"/>
  </w:font>
  <w:font w:name="Calibri">
    <w:panose1 w:val="020F0502020204030204"/>
    <w:charset w:val="00"/>
    <w:family w:val="swiss"/>
    <w:pitch w:val="variable"/>
    <w:sig w:usb0="E4002EFF" w:usb1="C000247B" w:usb2="00000009" w:usb3="00000000" w:csb0="000001FF" w:csb1="00000000"/>
    <w:embedRegular r:id="rId10" w:fontKey="{2FE4B8C3-2B82-4991-9BCD-FB1701C115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110C32" w14:textId="77777777" w:rsidR="0068588B" w:rsidRDefault="0068588B" w:rsidP="00A6713B">
      <w:pPr>
        <w:spacing w:line="240" w:lineRule="auto"/>
      </w:pPr>
      <w:r>
        <w:separator/>
      </w:r>
    </w:p>
  </w:footnote>
  <w:footnote w:type="continuationSeparator" w:id="0">
    <w:p w14:paraId="3DE25D04" w14:textId="77777777" w:rsidR="0068588B" w:rsidRDefault="0068588B" w:rsidP="00A671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24A4E20">
      <w:start w:val="1"/>
      <w:numFmt w:val="bullet"/>
      <w:lvlText w:val=""/>
      <w:lvlJc w:val="left"/>
      <w:pPr>
        <w:ind w:left="720" w:hanging="360"/>
      </w:pPr>
      <w:rPr>
        <w:rFonts w:ascii="Symbol" w:hAnsi="Symbol"/>
      </w:rPr>
    </w:lvl>
    <w:lvl w:ilvl="1" w:tplc="A9C0BF28">
      <w:start w:val="1"/>
      <w:numFmt w:val="bullet"/>
      <w:lvlText w:val="o"/>
      <w:lvlJc w:val="left"/>
      <w:pPr>
        <w:tabs>
          <w:tab w:val="num" w:pos="1440"/>
        </w:tabs>
        <w:ind w:left="1440" w:hanging="360"/>
      </w:pPr>
      <w:rPr>
        <w:rFonts w:ascii="Courier New" w:hAnsi="Courier New"/>
      </w:rPr>
    </w:lvl>
    <w:lvl w:ilvl="2" w:tplc="D5E2CE36">
      <w:start w:val="1"/>
      <w:numFmt w:val="bullet"/>
      <w:lvlText w:val=""/>
      <w:lvlJc w:val="left"/>
      <w:pPr>
        <w:tabs>
          <w:tab w:val="num" w:pos="2160"/>
        </w:tabs>
        <w:ind w:left="2160" w:hanging="360"/>
      </w:pPr>
      <w:rPr>
        <w:rFonts w:ascii="Wingdings" w:hAnsi="Wingdings"/>
      </w:rPr>
    </w:lvl>
    <w:lvl w:ilvl="3" w:tplc="AA56409E">
      <w:start w:val="1"/>
      <w:numFmt w:val="bullet"/>
      <w:lvlText w:val=""/>
      <w:lvlJc w:val="left"/>
      <w:pPr>
        <w:tabs>
          <w:tab w:val="num" w:pos="2880"/>
        </w:tabs>
        <w:ind w:left="2880" w:hanging="360"/>
      </w:pPr>
      <w:rPr>
        <w:rFonts w:ascii="Symbol" w:hAnsi="Symbol"/>
      </w:rPr>
    </w:lvl>
    <w:lvl w:ilvl="4" w:tplc="80465F88">
      <w:start w:val="1"/>
      <w:numFmt w:val="bullet"/>
      <w:lvlText w:val="o"/>
      <w:lvlJc w:val="left"/>
      <w:pPr>
        <w:tabs>
          <w:tab w:val="num" w:pos="3600"/>
        </w:tabs>
        <w:ind w:left="3600" w:hanging="360"/>
      </w:pPr>
      <w:rPr>
        <w:rFonts w:ascii="Courier New" w:hAnsi="Courier New"/>
      </w:rPr>
    </w:lvl>
    <w:lvl w:ilvl="5" w:tplc="4E929458">
      <w:start w:val="1"/>
      <w:numFmt w:val="bullet"/>
      <w:lvlText w:val=""/>
      <w:lvlJc w:val="left"/>
      <w:pPr>
        <w:tabs>
          <w:tab w:val="num" w:pos="4320"/>
        </w:tabs>
        <w:ind w:left="4320" w:hanging="360"/>
      </w:pPr>
      <w:rPr>
        <w:rFonts w:ascii="Wingdings" w:hAnsi="Wingdings"/>
      </w:rPr>
    </w:lvl>
    <w:lvl w:ilvl="6" w:tplc="5FA0FF0E">
      <w:start w:val="1"/>
      <w:numFmt w:val="bullet"/>
      <w:lvlText w:val=""/>
      <w:lvlJc w:val="left"/>
      <w:pPr>
        <w:tabs>
          <w:tab w:val="num" w:pos="5040"/>
        </w:tabs>
        <w:ind w:left="5040" w:hanging="360"/>
      </w:pPr>
      <w:rPr>
        <w:rFonts w:ascii="Symbol" w:hAnsi="Symbol"/>
      </w:rPr>
    </w:lvl>
    <w:lvl w:ilvl="7" w:tplc="887A3A8A">
      <w:start w:val="1"/>
      <w:numFmt w:val="bullet"/>
      <w:lvlText w:val="o"/>
      <w:lvlJc w:val="left"/>
      <w:pPr>
        <w:tabs>
          <w:tab w:val="num" w:pos="5760"/>
        </w:tabs>
        <w:ind w:left="5760" w:hanging="360"/>
      </w:pPr>
      <w:rPr>
        <w:rFonts w:ascii="Courier New" w:hAnsi="Courier New"/>
      </w:rPr>
    </w:lvl>
    <w:lvl w:ilvl="8" w:tplc="09567C6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79E67C8">
      <w:start w:val="1"/>
      <w:numFmt w:val="bullet"/>
      <w:lvlText w:val=""/>
      <w:lvlJc w:val="left"/>
      <w:pPr>
        <w:ind w:left="720" w:hanging="360"/>
      </w:pPr>
      <w:rPr>
        <w:rFonts w:ascii="Symbol" w:hAnsi="Symbol"/>
      </w:rPr>
    </w:lvl>
    <w:lvl w:ilvl="1" w:tplc="DE96C802">
      <w:start w:val="1"/>
      <w:numFmt w:val="bullet"/>
      <w:lvlText w:val="o"/>
      <w:lvlJc w:val="left"/>
      <w:pPr>
        <w:tabs>
          <w:tab w:val="num" w:pos="1440"/>
        </w:tabs>
        <w:ind w:left="1440" w:hanging="360"/>
      </w:pPr>
      <w:rPr>
        <w:rFonts w:ascii="Courier New" w:hAnsi="Courier New"/>
      </w:rPr>
    </w:lvl>
    <w:lvl w:ilvl="2" w:tplc="713C7AD6">
      <w:start w:val="1"/>
      <w:numFmt w:val="bullet"/>
      <w:lvlText w:val=""/>
      <w:lvlJc w:val="left"/>
      <w:pPr>
        <w:tabs>
          <w:tab w:val="num" w:pos="2160"/>
        </w:tabs>
        <w:ind w:left="2160" w:hanging="360"/>
      </w:pPr>
      <w:rPr>
        <w:rFonts w:ascii="Wingdings" w:hAnsi="Wingdings"/>
      </w:rPr>
    </w:lvl>
    <w:lvl w:ilvl="3" w:tplc="F1447D1E">
      <w:start w:val="1"/>
      <w:numFmt w:val="bullet"/>
      <w:lvlText w:val=""/>
      <w:lvlJc w:val="left"/>
      <w:pPr>
        <w:tabs>
          <w:tab w:val="num" w:pos="2880"/>
        </w:tabs>
        <w:ind w:left="2880" w:hanging="360"/>
      </w:pPr>
      <w:rPr>
        <w:rFonts w:ascii="Symbol" w:hAnsi="Symbol"/>
      </w:rPr>
    </w:lvl>
    <w:lvl w:ilvl="4" w:tplc="61FEC5B4">
      <w:start w:val="1"/>
      <w:numFmt w:val="bullet"/>
      <w:lvlText w:val="o"/>
      <w:lvlJc w:val="left"/>
      <w:pPr>
        <w:tabs>
          <w:tab w:val="num" w:pos="3600"/>
        </w:tabs>
        <w:ind w:left="3600" w:hanging="360"/>
      </w:pPr>
      <w:rPr>
        <w:rFonts w:ascii="Courier New" w:hAnsi="Courier New"/>
      </w:rPr>
    </w:lvl>
    <w:lvl w:ilvl="5" w:tplc="FC98E444">
      <w:start w:val="1"/>
      <w:numFmt w:val="bullet"/>
      <w:lvlText w:val=""/>
      <w:lvlJc w:val="left"/>
      <w:pPr>
        <w:tabs>
          <w:tab w:val="num" w:pos="4320"/>
        </w:tabs>
        <w:ind w:left="4320" w:hanging="360"/>
      </w:pPr>
      <w:rPr>
        <w:rFonts w:ascii="Wingdings" w:hAnsi="Wingdings"/>
      </w:rPr>
    </w:lvl>
    <w:lvl w:ilvl="6" w:tplc="998AEFC6">
      <w:start w:val="1"/>
      <w:numFmt w:val="bullet"/>
      <w:lvlText w:val=""/>
      <w:lvlJc w:val="left"/>
      <w:pPr>
        <w:tabs>
          <w:tab w:val="num" w:pos="5040"/>
        </w:tabs>
        <w:ind w:left="5040" w:hanging="360"/>
      </w:pPr>
      <w:rPr>
        <w:rFonts w:ascii="Symbol" w:hAnsi="Symbol"/>
      </w:rPr>
    </w:lvl>
    <w:lvl w:ilvl="7" w:tplc="03D8C394">
      <w:start w:val="1"/>
      <w:numFmt w:val="bullet"/>
      <w:lvlText w:val="o"/>
      <w:lvlJc w:val="left"/>
      <w:pPr>
        <w:tabs>
          <w:tab w:val="num" w:pos="5760"/>
        </w:tabs>
        <w:ind w:left="5760" w:hanging="360"/>
      </w:pPr>
      <w:rPr>
        <w:rFonts w:ascii="Courier New" w:hAnsi="Courier New"/>
      </w:rPr>
    </w:lvl>
    <w:lvl w:ilvl="8" w:tplc="7CA8A0F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1366DE2">
      <w:start w:val="1"/>
      <w:numFmt w:val="bullet"/>
      <w:lvlText w:val=""/>
      <w:lvlJc w:val="left"/>
      <w:pPr>
        <w:ind w:left="720" w:hanging="360"/>
      </w:pPr>
      <w:rPr>
        <w:rFonts w:ascii="Symbol" w:hAnsi="Symbol"/>
      </w:rPr>
    </w:lvl>
    <w:lvl w:ilvl="1" w:tplc="FBA0AF0A">
      <w:start w:val="1"/>
      <w:numFmt w:val="bullet"/>
      <w:lvlText w:val="o"/>
      <w:lvlJc w:val="left"/>
      <w:pPr>
        <w:tabs>
          <w:tab w:val="num" w:pos="1440"/>
        </w:tabs>
        <w:ind w:left="1440" w:hanging="360"/>
      </w:pPr>
      <w:rPr>
        <w:rFonts w:ascii="Courier New" w:hAnsi="Courier New"/>
      </w:rPr>
    </w:lvl>
    <w:lvl w:ilvl="2" w:tplc="97787BD0">
      <w:start w:val="1"/>
      <w:numFmt w:val="bullet"/>
      <w:lvlText w:val=""/>
      <w:lvlJc w:val="left"/>
      <w:pPr>
        <w:tabs>
          <w:tab w:val="num" w:pos="2160"/>
        </w:tabs>
        <w:ind w:left="2160" w:hanging="360"/>
      </w:pPr>
      <w:rPr>
        <w:rFonts w:ascii="Wingdings" w:hAnsi="Wingdings"/>
      </w:rPr>
    </w:lvl>
    <w:lvl w:ilvl="3" w:tplc="5FDC0752">
      <w:start w:val="1"/>
      <w:numFmt w:val="bullet"/>
      <w:lvlText w:val=""/>
      <w:lvlJc w:val="left"/>
      <w:pPr>
        <w:tabs>
          <w:tab w:val="num" w:pos="2880"/>
        </w:tabs>
        <w:ind w:left="2880" w:hanging="360"/>
      </w:pPr>
      <w:rPr>
        <w:rFonts w:ascii="Symbol" w:hAnsi="Symbol"/>
      </w:rPr>
    </w:lvl>
    <w:lvl w:ilvl="4" w:tplc="31CA5D16">
      <w:start w:val="1"/>
      <w:numFmt w:val="bullet"/>
      <w:lvlText w:val="o"/>
      <w:lvlJc w:val="left"/>
      <w:pPr>
        <w:tabs>
          <w:tab w:val="num" w:pos="3600"/>
        </w:tabs>
        <w:ind w:left="3600" w:hanging="360"/>
      </w:pPr>
      <w:rPr>
        <w:rFonts w:ascii="Courier New" w:hAnsi="Courier New"/>
      </w:rPr>
    </w:lvl>
    <w:lvl w:ilvl="5" w:tplc="6B367E78">
      <w:start w:val="1"/>
      <w:numFmt w:val="bullet"/>
      <w:lvlText w:val=""/>
      <w:lvlJc w:val="left"/>
      <w:pPr>
        <w:tabs>
          <w:tab w:val="num" w:pos="4320"/>
        </w:tabs>
        <w:ind w:left="4320" w:hanging="360"/>
      </w:pPr>
      <w:rPr>
        <w:rFonts w:ascii="Wingdings" w:hAnsi="Wingdings"/>
      </w:rPr>
    </w:lvl>
    <w:lvl w:ilvl="6" w:tplc="411E79FA">
      <w:start w:val="1"/>
      <w:numFmt w:val="bullet"/>
      <w:lvlText w:val=""/>
      <w:lvlJc w:val="left"/>
      <w:pPr>
        <w:tabs>
          <w:tab w:val="num" w:pos="5040"/>
        </w:tabs>
        <w:ind w:left="5040" w:hanging="360"/>
      </w:pPr>
      <w:rPr>
        <w:rFonts w:ascii="Symbol" w:hAnsi="Symbol"/>
      </w:rPr>
    </w:lvl>
    <w:lvl w:ilvl="7" w:tplc="06623EA8">
      <w:start w:val="1"/>
      <w:numFmt w:val="bullet"/>
      <w:lvlText w:val="o"/>
      <w:lvlJc w:val="left"/>
      <w:pPr>
        <w:tabs>
          <w:tab w:val="num" w:pos="5760"/>
        </w:tabs>
        <w:ind w:left="5760" w:hanging="360"/>
      </w:pPr>
      <w:rPr>
        <w:rFonts w:ascii="Courier New" w:hAnsi="Courier New"/>
      </w:rPr>
    </w:lvl>
    <w:lvl w:ilvl="8" w:tplc="01E629F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BEEA9230">
      <w:start w:val="1"/>
      <w:numFmt w:val="bullet"/>
      <w:lvlText w:val=""/>
      <w:lvlJc w:val="left"/>
      <w:pPr>
        <w:ind w:left="720" w:hanging="360"/>
      </w:pPr>
      <w:rPr>
        <w:rFonts w:ascii="Symbol" w:hAnsi="Symbol"/>
      </w:rPr>
    </w:lvl>
    <w:lvl w:ilvl="1" w:tplc="C27E11B2">
      <w:start w:val="1"/>
      <w:numFmt w:val="bullet"/>
      <w:lvlText w:val="o"/>
      <w:lvlJc w:val="left"/>
      <w:pPr>
        <w:tabs>
          <w:tab w:val="num" w:pos="1440"/>
        </w:tabs>
        <w:ind w:left="1440" w:hanging="360"/>
      </w:pPr>
      <w:rPr>
        <w:rFonts w:ascii="Courier New" w:hAnsi="Courier New"/>
      </w:rPr>
    </w:lvl>
    <w:lvl w:ilvl="2" w:tplc="20F26DC8">
      <w:start w:val="1"/>
      <w:numFmt w:val="bullet"/>
      <w:lvlText w:val=""/>
      <w:lvlJc w:val="left"/>
      <w:pPr>
        <w:tabs>
          <w:tab w:val="num" w:pos="2160"/>
        </w:tabs>
        <w:ind w:left="2160" w:hanging="360"/>
      </w:pPr>
      <w:rPr>
        <w:rFonts w:ascii="Wingdings" w:hAnsi="Wingdings"/>
      </w:rPr>
    </w:lvl>
    <w:lvl w:ilvl="3" w:tplc="28C8FE5C">
      <w:start w:val="1"/>
      <w:numFmt w:val="bullet"/>
      <w:lvlText w:val=""/>
      <w:lvlJc w:val="left"/>
      <w:pPr>
        <w:tabs>
          <w:tab w:val="num" w:pos="2880"/>
        </w:tabs>
        <w:ind w:left="2880" w:hanging="360"/>
      </w:pPr>
      <w:rPr>
        <w:rFonts w:ascii="Symbol" w:hAnsi="Symbol"/>
      </w:rPr>
    </w:lvl>
    <w:lvl w:ilvl="4" w:tplc="C1823DB0">
      <w:start w:val="1"/>
      <w:numFmt w:val="bullet"/>
      <w:lvlText w:val="o"/>
      <w:lvlJc w:val="left"/>
      <w:pPr>
        <w:tabs>
          <w:tab w:val="num" w:pos="3600"/>
        </w:tabs>
        <w:ind w:left="3600" w:hanging="360"/>
      </w:pPr>
      <w:rPr>
        <w:rFonts w:ascii="Courier New" w:hAnsi="Courier New"/>
      </w:rPr>
    </w:lvl>
    <w:lvl w:ilvl="5" w:tplc="108AD628">
      <w:start w:val="1"/>
      <w:numFmt w:val="bullet"/>
      <w:lvlText w:val=""/>
      <w:lvlJc w:val="left"/>
      <w:pPr>
        <w:tabs>
          <w:tab w:val="num" w:pos="4320"/>
        </w:tabs>
        <w:ind w:left="4320" w:hanging="360"/>
      </w:pPr>
      <w:rPr>
        <w:rFonts w:ascii="Wingdings" w:hAnsi="Wingdings"/>
      </w:rPr>
    </w:lvl>
    <w:lvl w:ilvl="6" w:tplc="37088E64">
      <w:start w:val="1"/>
      <w:numFmt w:val="bullet"/>
      <w:lvlText w:val=""/>
      <w:lvlJc w:val="left"/>
      <w:pPr>
        <w:tabs>
          <w:tab w:val="num" w:pos="5040"/>
        </w:tabs>
        <w:ind w:left="5040" w:hanging="360"/>
      </w:pPr>
      <w:rPr>
        <w:rFonts w:ascii="Symbol" w:hAnsi="Symbol"/>
      </w:rPr>
    </w:lvl>
    <w:lvl w:ilvl="7" w:tplc="10F4E022">
      <w:start w:val="1"/>
      <w:numFmt w:val="bullet"/>
      <w:lvlText w:val="o"/>
      <w:lvlJc w:val="left"/>
      <w:pPr>
        <w:tabs>
          <w:tab w:val="num" w:pos="5760"/>
        </w:tabs>
        <w:ind w:left="5760" w:hanging="360"/>
      </w:pPr>
      <w:rPr>
        <w:rFonts w:ascii="Courier New" w:hAnsi="Courier New"/>
      </w:rPr>
    </w:lvl>
    <w:lvl w:ilvl="8" w:tplc="2EBEB01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7772AC1E">
      <w:start w:val="1"/>
      <w:numFmt w:val="bullet"/>
      <w:lvlText w:val=""/>
      <w:lvlJc w:val="left"/>
      <w:pPr>
        <w:ind w:left="720" w:hanging="360"/>
      </w:pPr>
      <w:rPr>
        <w:rFonts w:ascii="Symbol" w:hAnsi="Symbol"/>
      </w:rPr>
    </w:lvl>
    <w:lvl w:ilvl="1" w:tplc="76644700">
      <w:start w:val="1"/>
      <w:numFmt w:val="bullet"/>
      <w:lvlText w:val="o"/>
      <w:lvlJc w:val="left"/>
      <w:pPr>
        <w:tabs>
          <w:tab w:val="num" w:pos="1440"/>
        </w:tabs>
        <w:ind w:left="1440" w:hanging="360"/>
      </w:pPr>
      <w:rPr>
        <w:rFonts w:ascii="Courier New" w:hAnsi="Courier New"/>
      </w:rPr>
    </w:lvl>
    <w:lvl w:ilvl="2" w:tplc="5516C49C">
      <w:start w:val="1"/>
      <w:numFmt w:val="bullet"/>
      <w:lvlText w:val=""/>
      <w:lvlJc w:val="left"/>
      <w:pPr>
        <w:tabs>
          <w:tab w:val="num" w:pos="2160"/>
        </w:tabs>
        <w:ind w:left="2160" w:hanging="360"/>
      </w:pPr>
      <w:rPr>
        <w:rFonts w:ascii="Wingdings" w:hAnsi="Wingdings"/>
      </w:rPr>
    </w:lvl>
    <w:lvl w:ilvl="3" w:tplc="4EAEF74C">
      <w:start w:val="1"/>
      <w:numFmt w:val="bullet"/>
      <w:lvlText w:val=""/>
      <w:lvlJc w:val="left"/>
      <w:pPr>
        <w:tabs>
          <w:tab w:val="num" w:pos="2880"/>
        </w:tabs>
        <w:ind w:left="2880" w:hanging="360"/>
      </w:pPr>
      <w:rPr>
        <w:rFonts w:ascii="Symbol" w:hAnsi="Symbol"/>
      </w:rPr>
    </w:lvl>
    <w:lvl w:ilvl="4" w:tplc="C24EB5D4">
      <w:start w:val="1"/>
      <w:numFmt w:val="bullet"/>
      <w:lvlText w:val="o"/>
      <w:lvlJc w:val="left"/>
      <w:pPr>
        <w:tabs>
          <w:tab w:val="num" w:pos="3600"/>
        </w:tabs>
        <w:ind w:left="3600" w:hanging="360"/>
      </w:pPr>
      <w:rPr>
        <w:rFonts w:ascii="Courier New" w:hAnsi="Courier New"/>
      </w:rPr>
    </w:lvl>
    <w:lvl w:ilvl="5" w:tplc="3CFE2C12">
      <w:start w:val="1"/>
      <w:numFmt w:val="bullet"/>
      <w:lvlText w:val=""/>
      <w:lvlJc w:val="left"/>
      <w:pPr>
        <w:tabs>
          <w:tab w:val="num" w:pos="4320"/>
        </w:tabs>
        <w:ind w:left="4320" w:hanging="360"/>
      </w:pPr>
      <w:rPr>
        <w:rFonts w:ascii="Wingdings" w:hAnsi="Wingdings"/>
      </w:rPr>
    </w:lvl>
    <w:lvl w:ilvl="6" w:tplc="02A4B4BA">
      <w:start w:val="1"/>
      <w:numFmt w:val="bullet"/>
      <w:lvlText w:val=""/>
      <w:lvlJc w:val="left"/>
      <w:pPr>
        <w:tabs>
          <w:tab w:val="num" w:pos="5040"/>
        </w:tabs>
        <w:ind w:left="5040" w:hanging="360"/>
      </w:pPr>
      <w:rPr>
        <w:rFonts w:ascii="Symbol" w:hAnsi="Symbol"/>
      </w:rPr>
    </w:lvl>
    <w:lvl w:ilvl="7" w:tplc="B7FE40E6">
      <w:start w:val="1"/>
      <w:numFmt w:val="bullet"/>
      <w:lvlText w:val="o"/>
      <w:lvlJc w:val="left"/>
      <w:pPr>
        <w:tabs>
          <w:tab w:val="num" w:pos="5760"/>
        </w:tabs>
        <w:ind w:left="5760" w:hanging="360"/>
      </w:pPr>
      <w:rPr>
        <w:rFonts w:ascii="Courier New" w:hAnsi="Courier New"/>
      </w:rPr>
    </w:lvl>
    <w:lvl w:ilvl="8" w:tplc="0C4AC5E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6D642ADC">
      <w:start w:val="1"/>
      <w:numFmt w:val="bullet"/>
      <w:lvlText w:val=""/>
      <w:lvlJc w:val="left"/>
      <w:pPr>
        <w:ind w:left="720" w:hanging="360"/>
      </w:pPr>
      <w:rPr>
        <w:rFonts w:ascii="Symbol" w:hAnsi="Symbol"/>
      </w:rPr>
    </w:lvl>
    <w:lvl w:ilvl="1" w:tplc="C3A87952">
      <w:start w:val="1"/>
      <w:numFmt w:val="bullet"/>
      <w:lvlText w:val="o"/>
      <w:lvlJc w:val="left"/>
      <w:pPr>
        <w:tabs>
          <w:tab w:val="num" w:pos="1440"/>
        </w:tabs>
        <w:ind w:left="1440" w:hanging="360"/>
      </w:pPr>
      <w:rPr>
        <w:rFonts w:ascii="Courier New" w:hAnsi="Courier New"/>
      </w:rPr>
    </w:lvl>
    <w:lvl w:ilvl="2" w:tplc="A7A29ABC">
      <w:start w:val="1"/>
      <w:numFmt w:val="bullet"/>
      <w:lvlText w:val=""/>
      <w:lvlJc w:val="left"/>
      <w:pPr>
        <w:tabs>
          <w:tab w:val="num" w:pos="2160"/>
        </w:tabs>
        <w:ind w:left="2160" w:hanging="360"/>
      </w:pPr>
      <w:rPr>
        <w:rFonts w:ascii="Wingdings" w:hAnsi="Wingdings"/>
      </w:rPr>
    </w:lvl>
    <w:lvl w:ilvl="3" w:tplc="896C61B6">
      <w:start w:val="1"/>
      <w:numFmt w:val="bullet"/>
      <w:lvlText w:val=""/>
      <w:lvlJc w:val="left"/>
      <w:pPr>
        <w:tabs>
          <w:tab w:val="num" w:pos="2880"/>
        </w:tabs>
        <w:ind w:left="2880" w:hanging="360"/>
      </w:pPr>
      <w:rPr>
        <w:rFonts w:ascii="Symbol" w:hAnsi="Symbol"/>
      </w:rPr>
    </w:lvl>
    <w:lvl w:ilvl="4" w:tplc="F594ED0C">
      <w:start w:val="1"/>
      <w:numFmt w:val="bullet"/>
      <w:lvlText w:val="o"/>
      <w:lvlJc w:val="left"/>
      <w:pPr>
        <w:tabs>
          <w:tab w:val="num" w:pos="3600"/>
        </w:tabs>
        <w:ind w:left="3600" w:hanging="360"/>
      </w:pPr>
      <w:rPr>
        <w:rFonts w:ascii="Courier New" w:hAnsi="Courier New"/>
      </w:rPr>
    </w:lvl>
    <w:lvl w:ilvl="5" w:tplc="68E81C48">
      <w:start w:val="1"/>
      <w:numFmt w:val="bullet"/>
      <w:lvlText w:val=""/>
      <w:lvlJc w:val="left"/>
      <w:pPr>
        <w:tabs>
          <w:tab w:val="num" w:pos="4320"/>
        </w:tabs>
        <w:ind w:left="4320" w:hanging="360"/>
      </w:pPr>
      <w:rPr>
        <w:rFonts w:ascii="Wingdings" w:hAnsi="Wingdings"/>
      </w:rPr>
    </w:lvl>
    <w:lvl w:ilvl="6" w:tplc="69927242">
      <w:start w:val="1"/>
      <w:numFmt w:val="bullet"/>
      <w:lvlText w:val=""/>
      <w:lvlJc w:val="left"/>
      <w:pPr>
        <w:tabs>
          <w:tab w:val="num" w:pos="5040"/>
        </w:tabs>
        <w:ind w:left="5040" w:hanging="360"/>
      </w:pPr>
      <w:rPr>
        <w:rFonts w:ascii="Symbol" w:hAnsi="Symbol"/>
      </w:rPr>
    </w:lvl>
    <w:lvl w:ilvl="7" w:tplc="C9D218FE">
      <w:start w:val="1"/>
      <w:numFmt w:val="bullet"/>
      <w:lvlText w:val="o"/>
      <w:lvlJc w:val="left"/>
      <w:pPr>
        <w:tabs>
          <w:tab w:val="num" w:pos="5760"/>
        </w:tabs>
        <w:ind w:left="5760" w:hanging="360"/>
      </w:pPr>
      <w:rPr>
        <w:rFonts w:ascii="Courier New" w:hAnsi="Courier New"/>
      </w:rPr>
    </w:lvl>
    <w:lvl w:ilvl="8" w:tplc="10F27A0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4548557E">
      <w:start w:val="1"/>
      <w:numFmt w:val="bullet"/>
      <w:lvlText w:val=""/>
      <w:lvlJc w:val="left"/>
      <w:pPr>
        <w:ind w:left="720" w:hanging="360"/>
      </w:pPr>
      <w:rPr>
        <w:rFonts w:ascii="Symbol" w:hAnsi="Symbol"/>
      </w:rPr>
    </w:lvl>
    <w:lvl w:ilvl="1" w:tplc="5C28DCF4">
      <w:start w:val="1"/>
      <w:numFmt w:val="bullet"/>
      <w:lvlText w:val="o"/>
      <w:lvlJc w:val="left"/>
      <w:pPr>
        <w:tabs>
          <w:tab w:val="num" w:pos="1440"/>
        </w:tabs>
        <w:ind w:left="1440" w:hanging="360"/>
      </w:pPr>
      <w:rPr>
        <w:rFonts w:ascii="Courier New" w:hAnsi="Courier New"/>
      </w:rPr>
    </w:lvl>
    <w:lvl w:ilvl="2" w:tplc="0D745DB4">
      <w:start w:val="1"/>
      <w:numFmt w:val="bullet"/>
      <w:lvlText w:val=""/>
      <w:lvlJc w:val="left"/>
      <w:pPr>
        <w:tabs>
          <w:tab w:val="num" w:pos="2160"/>
        </w:tabs>
        <w:ind w:left="2160" w:hanging="360"/>
      </w:pPr>
      <w:rPr>
        <w:rFonts w:ascii="Wingdings" w:hAnsi="Wingdings"/>
      </w:rPr>
    </w:lvl>
    <w:lvl w:ilvl="3" w:tplc="19368280">
      <w:start w:val="1"/>
      <w:numFmt w:val="bullet"/>
      <w:lvlText w:val=""/>
      <w:lvlJc w:val="left"/>
      <w:pPr>
        <w:tabs>
          <w:tab w:val="num" w:pos="2880"/>
        </w:tabs>
        <w:ind w:left="2880" w:hanging="360"/>
      </w:pPr>
      <w:rPr>
        <w:rFonts w:ascii="Symbol" w:hAnsi="Symbol"/>
      </w:rPr>
    </w:lvl>
    <w:lvl w:ilvl="4" w:tplc="C922CAE6">
      <w:start w:val="1"/>
      <w:numFmt w:val="bullet"/>
      <w:lvlText w:val="o"/>
      <w:lvlJc w:val="left"/>
      <w:pPr>
        <w:tabs>
          <w:tab w:val="num" w:pos="3600"/>
        </w:tabs>
        <w:ind w:left="3600" w:hanging="360"/>
      </w:pPr>
      <w:rPr>
        <w:rFonts w:ascii="Courier New" w:hAnsi="Courier New"/>
      </w:rPr>
    </w:lvl>
    <w:lvl w:ilvl="5" w:tplc="815E8DEE">
      <w:start w:val="1"/>
      <w:numFmt w:val="bullet"/>
      <w:lvlText w:val=""/>
      <w:lvlJc w:val="left"/>
      <w:pPr>
        <w:tabs>
          <w:tab w:val="num" w:pos="4320"/>
        </w:tabs>
        <w:ind w:left="4320" w:hanging="360"/>
      </w:pPr>
      <w:rPr>
        <w:rFonts w:ascii="Wingdings" w:hAnsi="Wingdings"/>
      </w:rPr>
    </w:lvl>
    <w:lvl w:ilvl="6" w:tplc="6ECE34A4">
      <w:start w:val="1"/>
      <w:numFmt w:val="bullet"/>
      <w:lvlText w:val=""/>
      <w:lvlJc w:val="left"/>
      <w:pPr>
        <w:tabs>
          <w:tab w:val="num" w:pos="5040"/>
        </w:tabs>
        <w:ind w:left="5040" w:hanging="360"/>
      </w:pPr>
      <w:rPr>
        <w:rFonts w:ascii="Symbol" w:hAnsi="Symbol"/>
      </w:rPr>
    </w:lvl>
    <w:lvl w:ilvl="7" w:tplc="E482F9A8">
      <w:start w:val="1"/>
      <w:numFmt w:val="bullet"/>
      <w:lvlText w:val="o"/>
      <w:lvlJc w:val="left"/>
      <w:pPr>
        <w:tabs>
          <w:tab w:val="num" w:pos="5760"/>
        </w:tabs>
        <w:ind w:left="5760" w:hanging="360"/>
      </w:pPr>
      <w:rPr>
        <w:rFonts w:ascii="Courier New" w:hAnsi="Courier New"/>
      </w:rPr>
    </w:lvl>
    <w:lvl w:ilvl="8" w:tplc="2B6E979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FC6A2946">
      <w:start w:val="1"/>
      <w:numFmt w:val="bullet"/>
      <w:lvlText w:val=""/>
      <w:lvlJc w:val="left"/>
      <w:pPr>
        <w:ind w:left="720" w:hanging="360"/>
      </w:pPr>
      <w:rPr>
        <w:rFonts w:ascii="Symbol" w:hAnsi="Symbol"/>
      </w:rPr>
    </w:lvl>
    <w:lvl w:ilvl="1" w:tplc="B896C820">
      <w:start w:val="1"/>
      <w:numFmt w:val="bullet"/>
      <w:lvlText w:val="o"/>
      <w:lvlJc w:val="left"/>
      <w:pPr>
        <w:tabs>
          <w:tab w:val="num" w:pos="1440"/>
        </w:tabs>
        <w:ind w:left="1440" w:hanging="360"/>
      </w:pPr>
      <w:rPr>
        <w:rFonts w:ascii="Courier New" w:hAnsi="Courier New"/>
      </w:rPr>
    </w:lvl>
    <w:lvl w:ilvl="2" w:tplc="03DC51C8">
      <w:start w:val="1"/>
      <w:numFmt w:val="bullet"/>
      <w:lvlText w:val=""/>
      <w:lvlJc w:val="left"/>
      <w:pPr>
        <w:tabs>
          <w:tab w:val="num" w:pos="2160"/>
        </w:tabs>
        <w:ind w:left="2160" w:hanging="360"/>
      </w:pPr>
      <w:rPr>
        <w:rFonts w:ascii="Wingdings" w:hAnsi="Wingdings"/>
      </w:rPr>
    </w:lvl>
    <w:lvl w:ilvl="3" w:tplc="E9D65AA0">
      <w:start w:val="1"/>
      <w:numFmt w:val="bullet"/>
      <w:lvlText w:val=""/>
      <w:lvlJc w:val="left"/>
      <w:pPr>
        <w:tabs>
          <w:tab w:val="num" w:pos="2880"/>
        </w:tabs>
        <w:ind w:left="2880" w:hanging="360"/>
      </w:pPr>
      <w:rPr>
        <w:rFonts w:ascii="Symbol" w:hAnsi="Symbol"/>
      </w:rPr>
    </w:lvl>
    <w:lvl w:ilvl="4" w:tplc="26307A70">
      <w:start w:val="1"/>
      <w:numFmt w:val="bullet"/>
      <w:lvlText w:val="o"/>
      <w:lvlJc w:val="left"/>
      <w:pPr>
        <w:tabs>
          <w:tab w:val="num" w:pos="3600"/>
        </w:tabs>
        <w:ind w:left="3600" w:hanging="360"/>
      </w:pPr>
      <w:rPr>
        <w:rFonts w:ascii="Courier New" w:hAnsi="Courier New"/>
      </w:rPr>
    </w:lvl>
    <w:lvl w:ilvl="5" w:tplc="8118D9BA">
      <w:start w:val="1"/>
      <w:numFmt w:val="bullet"/>
      <w:lvlText w:val=""/>
      <w:lvlJc w:val="left"/>
      <w:pPr>
        <w:tabs>
          <w:tab w:val="num" w:pos="4320"/>
        </w:tabs>
        <w:ind w:left="4320" w:hanging="360"/>
      </w:pPr>
      <w:rPr>
        <w:rFonts w:ascii="Wingdings" w:hAnsi="Wingdings"/>
      </w:rPr>
    </w:lvl>
    <w:lvl w:ilvl="6" w:tplc="5DD4E68C">
      <w:start w:val="1"/>
      <w:numFmt w:val="bullet"/>
      <w:lvlText w:val=""/>
      <w:lvlJc w:val="left"/>
      <w:pPr>
        <w:tabs>
          <w:tab w:val="num" w:pos="5040"/>
        </w:tabs>
        <w:ind w:left="5040" w:hanging="360"/>
      </w:pPr>
      <w:rPr>
        <w:rFonts w:ascii="Symbol" w:hAnsi="Symbol"/>
      </w:rPr>
    </w:lvl>
    <w:lvl w:ilvl="7" w:tplc="188AA6B2">
      <w:start w:val="1"/>
      <w:numFmt w:val="bullet"/>
      <w:lvlText w:val="o"/>
      <w:lvlJc w:val="left"/>
      <w:pPr>
        <w:tabs>
          <w:tab w:val="num" w:pos="5760"/>
        </w:tabs>
        <w:ind w:left="5760" w:hanging="360"/>
      </w:pPr>
      <w:rPr>
        <w:rFonts w:ascii="Courier New" w:hAnsi="Courier New"/>
      </w:rPr>
    </w:lvl>
    <w:lvl w:ilvl="8" w:tplc="69985A1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BBF41DC2">
      <w:start w:val="1"/>
      <w:numFmt w:val="bullet"/>
      <w:lvlText w:val=""/>
      <w:lvlJc w:val="left"/>
      <w:pPr>
        <w:ind w:left="720" w:hanging="360"/>
      </w:pPr>
      <w:rPr>
        <w:rFonts w:ascii="Symbol" w:hAnsi="Symbol"/>
      </w:rPr>
    </w:lvl>
    <w:lvl w:ilvl="1" w:tplc="216C955A">
      <w:start w:val="1"/>
      <w:numFmt w:val="bullet"/>
      <w:lvlText w:val="o"/>
      <w:lvlJc w:val="left"/>
      <w:pPr>
        <w:tabs>
          <w:tab w:val="num" w:pos="1440"/>
        </w:tabs>
        <w:ind w:left="1440" w:hanging="360"/>
      </w:pPr>
      <w:rPr>
        <w:rFonts w:ascii="Courier New" w:hAnsi="Courier New"/>
      </w:rPr>
    </w:lvl>
    <w:lvl w:ilvl="2" w:tplc="2D683F8C">
      <w:start w:val="1"/>
      <w:numFmt w:val="bullet"/>
      <w:lvlText w:val=""/>
      <w:lvlJc w:val="left"/>
      <w:pPr>
        <w:tabs>
          <w:tab w:val="num" w:pos="2160"/>
        </w:tabs>
        <w:ind w:left="2160" w:hanging="360"/>
      </w:pPr>
      <w:rPr>
        <w:rFonts w:ascii="Wingdings" w:hAnsi="Wingdings"/>
      </w:rPr>
    </w:lvl>
    <w:lvl w:ilvl="3" w:tplc="5E80F33C">
      <w:start w:val="1"/>
      <w:numFmt w:val="bullet"/>
      <w:lvlText w:val=""/>
      <w:lvlJc w:val="left"/>
      <w:pPr>
        <w:tabs>
          <w:tab w:val="num" w:pos="2880"/>
        </w:tabs>
        <w:ind w:left="2880" w:hanging="360"/>
      </w:pPr>
      <w:rPr>
        <w:rFonts w:ascii="Symbol" w:hAnsi="Symbol"/>
      </w:rPr>
    </w:lvl>
    <w:lvl w:ilvl="4" w:tplc="E746E512">
      <w:start w:val="1"/>
      <w:numFmt w:val="bullet"/>
      <w:lvlText w:val="o"/>
      <w:lvlJc w:val="left"/>
      <w:pPr>
        <w:tabs>
          <w:tab w:val="num" w:pos="3600"/>
        </w:tabs>
        <w:ind w:left="3600" w:hanging="360"/>
      </w:pPr>
      <w:rPr>
        <w:rFonts w:ascii="Courier New" w:hAnsi="Courier New"/>
      </w:rPr>
    </w:lvl>
    <w:lvl w:ilvl="5" w:tplc="97CC0424">
      <w:start w:val="1"/>
      <w:numFmt w:val="bullet"/>
      <w:lvlText w:val=""/>
      <w:lvlJc w:val="left"/>
      <w:pPr>
        <w:tabs>
          <w:tab w:val="num" w:pos="4320"/>
        </w:tabs>
        <w:ind w:left="4320" w:hanging="360"/>
      </w:pPr>
      <w:rPr>
        <w:rFonts w:ascii="Wingdings" w:hAnsi="Wingdings"/>
      </w:rPr>
    </w:lvl>
    <w:lvl w:ilvl="6" w:tplc="13CE28CE">
      <w:start w:val="1"/>
      <w:numFmt w:val="bullet"/>
      <w:lvlText w:val=""/>
      <w:lvlJc w:val="left"/>
      <w:pPr>
        <w:tabs>
          <w:tab w:val="num" w:pos="5040"/>
        </w:tabs>
        <w:ind w:left="5040" w:hanging="360"/>
      </w:pPr>
      <w:rPr>
        <w:rFonts w:ascii="Symbol" w:hAnsi="Symbol"/>
      </w:rPr>
    </w:lvl>
    <w:lvl w:ilvl="7" w:tplc="E4FE6288">
      <w:start w:val="1"/>
      <w:numFmt w:val="bullet"/>
      <w:lvlText w:val="o"/>
      <w:lvlJc w:val="left"/>
      <w:pPr>
        <w:tabs>
          <w:tab w:val="num" w:pos="5760"/>
        </w:tabs>
        <w:ind w:left="5760" w:hanging="360"/>
      </w:pPr>
      <w:rPr>
        <w:rFonts w:ascii="Courier New" w:hAnsi="Courier New"/>
      </w:rPr>
    </w:lvl>
    <w:lvl w:ilvl="8" w:tplc="935A747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93B29474">
      <w:start w:val="1"/>
      <w:numFmt w:val="bullet"/>
      <w:lvlText w:val=""/>
      <w:lvlJc w:val="left"/>
      <w:pPr>
        <w:ind w:left="720" w:hanging="360"/>
      </w:pPr>
      <w:rPr>
        <w:rFonts w:ascii="Symbol" w:hAnsi="Symbol"/>
      </w:rPr>
    </w:lvl>
    <w:lvl w:ilvl="1" w:tplc="AB1CE334">
      <w:start w:val="1"/>
      <w:numFmt w:val="bullet"/>
      <w:lvlText w:val="o"/>
      <w:lvlJc w:val="left"/>
      <w:pPr>
        <w:tabs>
          <w:tab w:val="num" w:pos="1440"/>
        </w:tabs>
        <w:ind w:left="1440" w:hanging="360"/>
      </w:pPr>
      <w:rPr>
        <w:rFonts w:ascii="Courier New" w:hAnsi="Courier New"/>
      </w:rPr>
    </w:lvl>
    <w:lvl w:ilvl="2" w:tplc="F46C880E">
      <w:start w:val="1"/>
      <w:numFmt w:val="bullet"/>
      <w:lvlText w:val=""/>
      <w:lvlJc w:val="left"/>
      <w:pPr>
        <w:tabs>
          <w:tab w:val="num" w:pos="2160"/>
        </w:tabs>
        <w:ind w:left="2160" w:hanging="360"/>
      </w:pPr>
      <w:rPr>
        <w:rFonts w:ascii="Wingdings" w:hAnsi="Wingdings"/>
      </w:rPr>
    </w:lvl>
    <w:lvl w:ilvl="3" w:tplc="E412196C">
      <w:start w:val="1"/>
      <w:numFmt w:val="bullet"/>
      <w:lvlText w:val=""/>
      <w:lvlJc w:val="left"/>
      <w:pPr>
        <w:tabs>
          <w:tab w:val="num" w:pos="2880"/>
        </w:tabs>
        <w:ind w:left="2880" w:hanging="360"/>
      </w:pPr>
      <w:rPr>
        <w:rFonts w:ascii="Symbol" w:hAnsi="Symbol"/>
      </w:rPr>
    </w:lvl>
    <w:lvl w:ilvl="4" w:tplc="9B84B264">
      <w:start w:val="1"/>
      <w:numFmt w:val="bullet"/>
      <w:lvlText w:val="o"/>
      <w:lvlJc w:val="left"/>
      <w:pPr>
        <w:tabs>
          <w:tab w:val="num" w:pos="3600"/>
        </w:tabs>
        <w:ind w:left="3600" w:hanging="360"/>
      </w:pPr>
      <w:rPr>
        <w:rFonts w:ascii="Courier New" w:hAnsi="Courier New"/>
      </w:rPr>
    </w:lvl>
    <w:lvl w:ilvl="5" w:tplc="51E2DE0E">
      <w:start w:val="1"/>
      <w:numFmt w:val="bullet"/>
      <w:lvlText w:val=""/>
      <w:lvlJc w:val="left"/>
      <w:pPr>
        <w:tabs>
          <w:tab w:val="num" w:pos="4320"/>
        </w:tabs>
        <w:ind w:left="4320" w:hanging="360"/>
      </w:pPr>
      <w:rPr>
        <w:rFonts w:ascii="Wingdings" w:hAnsi="Wingdings"/>
      </w:rPr>
    </w:lvl>
    <w:lvl w:ilvl="6" w:tplc="4E36F2CC">
      <w:start w:val="1"/>
      <w:numFmt w:val="bullet"/>
      <w:lvlText w:val=""/>
      <w:lvlJc w:val="left"/>
      <w:pPr>
        <w:tabs>
          <w:tab w:val="num" w:pos="5040"/>
        </w:tabs>
        <w:ind w:left="5040" w:hanging="360"/>
      </w:pPr>
      <w:rPr>
        <w:rFonts w:ascii="Symbol" w:hAnsi="Symbol"/>
      </w:rPr>
    </w:lvl>
    <w:lvl w:ilvl="7" w:tplc="07F2379E">
      <w:start w:val="1"/>
      <w:numFmt w:val="bullet"/>
      <w:lvlText w:val="o"/>
      <w:lvlJc w:val="left"/>
      <w:pPr>
        <w:tabs>
          <w:tab w:val="num" w:pos="5760"/>
        </w:tabs>
        <w:ind w:left="5760" w:hanging="360"/>
      </w:pPr>
      <w:rPr>
        <w:rFonts w:ascii="Courier New" w:hAnsi="Courier New"/>
      </w:rPr>
    </w:lvl>
    <w:lvl w:ilvl="8" w:tplc="06F8AF3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1A7A01C0">
      <w:start w:val="1"/>
      <w:numFmt w:val="bullet"/>
      <w:lvlText w:val=""/>
      <w:lvlJc w:val="left"/>
      <w:pPr>
        <w:ind w:left="720" w:hanging="360"/>
      </w:pPr>
      <w:rPr>
        <w:rFonts w:ascii="Symbol" w:hAnsi="Symbol"/>
      </w:rPr>
    </w:lvl>
    <w:lvl w:ilvl="1" w:tplc="5E2C1956">
      <w:start w:val="1"/>
      <w:numFmt w:val="bullet"/>
      <w:lvlText w:val="o"/>
      <w:lvlJc w:val="left"/>
      <w:pPr>
        <w:tabs>
          <w:tab w:val="num" w:pos="1440"/>
        </w:tabs>
        <w:ind w:left="1440" w:hanging="360"/>
      </w:pPr>
      <w:rPr>
        <w:rFonts w:ascii="Courier New" w:hAnsi="Courier New"/>
      </w:rPr>
    </w:lvl>
    <w:lvl w:ilvl="2" w:tplc="414C6B50">
      <w:start w:val="1"/>
      <w:numFmt w:val="bullet"/>
      <w:lvlText w:val=""/>
      <w:lvlJc w:val="left"/>
      <w:pPr>
        <w:tabs>
          <w:tab w:val="num" w:pos="2160"/>
        </w:tabs>
        <w:ind w:left="2160" w:hanging="360"/>
      </w:pPr>
      <w:rPr>
        <w:rFonts w:ascii="Wingdings" w:hAnsi="Wingdings"/>
      </w:rPr>
    </w:lvl>
    <w:lvl w:ilvl="3" w:tplc="66BA8ECE">
      <w:start w:val="1"/>
      <w:numFmt w:val="bullet"/>
      <w:lvlText w:val=""/>
      <w:lvlJc w:val="left"/>
      <w:pPr>
        <w:tabs>
          <w:tab w:val="num" w:pos="2880"/>
        </w:tabs>
        <w:ind w:left="2880" w:hanging="360"/>
      </w:pPr>
      <w:rPr>
        <w:rFonts w:ascii="Symbol" w:hAnsi="Symbol"/>
      </w:rPr>
    </w:lvl>
    <w:lvl w:ilvl="4" w:tplc="084A6042">
      <w:start w:val="1"/>
      <w:numFmt w:val="bullet"/>
      <w:lvlText w:val="o"/>
      <w:lvlJc w:val="left"/>
      <w:pPr>
        <w:tabs>
          <w:tab w:val="num" w:pos="3600"/>
        </w:tabs>
        <w:ind w:left="3600" w:hanging="360"/>
      </w:pPr>
      <w:rPr>
        <w:rFonts w:ascii="Courier New" w:hAnsi="Courier New"/>
      </w:rPr>
    </w:lvl>
    <w:lvl w:ilvl="5" w:tplc="1E3C5DE6">
      <w:start w:val="1"/>
      <w:numFmt w:val="bullet"/>
      <w:lvlText w:val=""/>
      <w:lvlJc w:val="left"/>
      <w:pPr>
        <w:tabs>
          <w:tab w:val="num" w:pos="4320"/>
        </w:tabs>
        <w:ind w:left="4320" w:hanging="360"/>
      </w:pPr>
      <w:rPr>
        <w:rFonts w:ascii="Wingdings" w:hAnsi="Wingdings"/>
      </w:rPr>
    </w:lvl>
    <w:lvl w:ilvl="6" w:tplc="AA924CBA">
      <w:start w:val="1"/>
      <w:numFmt w:val="bullet"/>
      <w:lvlText w:val=""/>
      <w:lvlJc w:val="left"/>
      <w:pPr>
        <w:tabs>
          <w:tab w:val="num" w:pos="5040"/>
        </w:tabs>
        <w:ind w:left="5040" w:hanging="360"/>
      </w:pPr>
      <w:rPr>
        <w:rFonts w:ascii="Symbol" w:hAnsi="Symbol"/>
      </w:rPr>
    </w:lvl>
    <w:lvl w:ilvl="7" w:tplc="00367D4E">
      <w:start w:val="1"/>
      <w:numFmt w:val="bullet"/>
      <w:lvlText w:val="o"/>
      <w:lvlJc w:val="left"/>
      <w:pPr>
        <w:tabs>
          <w:tab w:val="num" w:pos="5760"/>
        </w:tabs>
        <w:ind w:left="5760" w:hanging="360"/>
      </w:pPr>
      <w:rPr>
        <w:rFonts w:ascii="Courier New" w:hAnsi="Courier New"/>
      </w:rPr>
    </w:lvl>
    <w:lvl w:ilvl="8" w:tplc="A4B2D924">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C38C4938">
      <w:start w:val="1"/>
      <w:numFmt w:val="bullet"/>
      <w:lvlText w:val=""/>
      <w:lvlJc w:val="left"/>
      <w:pPr>
        <w:ind w:left="720" w:hanging="360"/>
      </w:pPr>
      <w:rPr>
        <w:rFonts w:ascii="Symbol" w:hAnsi="Symbol"/>
      </w:rPr>
    </w:lvl>
    <w:lvl w:ilvl="1" w:tplc="5060C786">
      <w:start w:val="1"/>
      <w:numFmt w:val="bullet"/>
      <w:lvlText w:val="o"/>
      <w:lvlJc w:val="left"/>
      <w:pPr>
        <w:tabs>
          <w:tab w:val="num" w:pos="1440"/>
        </w:tabs>
        <w:ind w:left="1440" w:hanging="360"/>
      </w:pPr>
      <w:rPr>
        <w:rFonts w:ascii="Courier New" w:hAnsi="Courier New"/>
      </w:rPr>
    </w:lvl>
    <w:lvl w:ilvl="2" w:tplc="F6F83D88">
      <w:start w:val="1"/>
      <w:numFmt w:val="bullet"/>
      <w:lvlText w:val=""/>
      <w:lvlJc w:val="left"/>
      <w:pPr>
        <w:tabs>
          <w:tab w:val="num" w:pos="2160"/>
        </w:tabs>
        <w:ind w:left="2160" w:hanging="360"/>
      </w:pPr>
      <w:rPr>
        <w:rFonts w:ascii="Wingdings" w:hAnsi="Wingdings"/>
      </w:rPr>
    </w:lvl>
    <w:lvl w:ilvl="3" w:tplc="DCA09798">
      <w:start w:val="1"/>
      <w:numFmt w:val="bullet"/>
      <w:lvlText w:val=""/>
      <w:lvlJc w:val="left"/>
      <w:pPr>
        <w:tabs>
          <w:tab w:val="num" w:pos="2880"/>
        </w:tabs>
        <w:ind w:left="2880" w:hanging="360"/>
      </w:pPr>
      <w:rPr>
        <w:rFonts w:ascii="Symbol" w:hAnsi="Symbol"/>
      </w:rPr>
    </w:lvl>
    <w:lvl w:ilvl="4" w:tplc="49E431FE">
      <w:start w:val="1"/>
      <w:numFmt w:val="bullet"/>
      <w:lvlText w:val="o"/>
      <w:lvlJc w:val="left"/>
      <w:pPr>
        <w:tabs>
          <w:tab w:val="num" w:pos="3600"/>
        </w:tabs>
        <w:ind w:left="3600" w:hanging="360"/>
      </w:pPr>
      <w:rPr>
        <w:rFonts w:ascii="Courier New" w:hAnsi="Courier New"/>
      </w:rPr>
    </w:lvl>
    <w:lvl w:ilvl="5" w:tplc="685C16FA">
      <w:start w:val="1"/>
      <w:numFmt w:val="bullet"/>
      <w:lvlText w:val=""/>
      <w:lvlJc w:val="left"/>
      <w:pPr>
        <w:tabs>
          <w:tab w:val="num" w:pos="4320"/>
        </w:tabs>
        <w:ind w:left="4320" w:hanging="360"/>
      </w:pPr>
      <w:rPr>
        <w:rFonts w:ascii="Wingdings" w:hAnsi="Wingdings"/>
      </w:rPr>
    </w:lvl>
    <w:lvl w:ilvl="6" w:tplc="BA248ED8">
      <w:start w:val="1"/>
      <w:numFmt w:val="bullet"/>
      <w:lvlText w:val=""/>
      <w:lvlJc w:val="left"/>
      <w:pPr>
        <w:tabs>
          <w:tab w:val="num" w:pos="5040"/>
        </w:tabs>
        <w:ind w:left="5040" w:hanging="360"/>
      </w:pPr>
      <w:rPr>
        <w:rFonts w:ascii="Symbol" w:hAnsi="Symbol"/>
      </w:rPr>
    </w:lvl>
    <w:lvl w:ilvl="7" w:tplc="5E80CFCE">
      <w:start w:val="1"/>
      <w:numFmt w:val="bullet"/>
      <w:lvlText w:val="o"/>
      <w:lvlJc w:val="left"/>
      <w:pPr>
        <w:tabs>
          <w:tab w:val="num" w:pos="5760"/>
        </w:tabs>
        <w:ind w:left="5760" w:hanging="360"/>
      </w:pPr>
      <w:rPr>
        <w:rFonts w:ascii="Courier New" w:hAnsi="Courier New"/>
      </w:rPr>
    </w:lvl>
    <w:lvl w:ilvl="8" w:tplc="C3D8AB8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4F8C1FC4">
      <w:start w:val="1"/>
      <w:numFmt w:val="bullet"/>
      <w:lvlText w:val=""/>
      <w:lvlJc w:val="left"/>
      <w:pPr>
        <w:ind w:left="720" w:hanging="360"/>
      </w:pPr>
      <w:rPr>
        <w:rFonts w:ascii="Symbol" w:hAnsi="Symbol"/>
      </w:rPr>
    </w:lvl>
    <w:lvl w:ilvl="1" w:tplc="EBA60026">
      <w:start w:val="1"/>
      <w:numFmt w:val="bullet"/>
      <w:lvlText w:val="o"/>
      <w:lvlJc w:val="left"/>
      <w:pPr>
        <w:tabs>
          <w:tab w:val="num" w:pos="1440"/>
        </w:tabs>
        <w:ind w:left="1440" w:hanging="360"/>
      </w:pPr>
      <w:rPr>
        <w:rFonts w:ascii="Courier New" w:hAnsi="Courier New"/>
      </w:rPr>
    </w:lvl>
    <w:lvl w:ilvl="2" w:tplc="F58210C4">
      <w:start w:val="1"/>
      <w:numFmt w:val="bullet"/>
      <w:lvlText w:val=""/>
      <w:lvlJc w:val="left"/>
      <w:pPr>
        <w:tabs>
          <w:tab w:val="num" w:pos="2160"/>
        </w:tabs>
        <w:ind w:left="2160" w:hanging="360"/>
      </w:pPr>
      <w:rPr>
        <w:rFonts w:ascii="Wingdings" w:hAnsi="Wingdings"/>
      </w:rPr>
    </w:lvl>
    <w:lvl w:ilvl="3" w:tplc="8E00429C">
      <w:start w:val="1"/>
      <w:numFmt w:val="bullet"/>
      <w:lvlText w:val=""/>
      <w:lvlJc w:val="left"/>
      <w:pPr>
        <w:tabs>
          <w:tab w:val="num" w:pos="2880"/>
        </w:tabs>
        <w:ind w:left="2880" w:hanging="360"/>
      </w:pPr>
      <w:rPr>
        <w:rFonts w:ascii="Symbol" w:hAnsi="Symbol"/>
      </w:rPr>
    </w:lvl>
    <w:lvl w:ilvl="4" w:tplc="DC821CC4">
      <w:start w:val="1"/>
      <w:numFmt w:val="bullet"/>
      <w:lvlText w:val="o"/>
      <w:lvlJc w:val="left"/>
      <w:pPr>
        <w:tabs>
          <w:tab w:val="num" w:pos="3600"/>
        </w:tabs>
        <w:ind w:left="3600" w:hanging="360"/>
      </w:pPr>
      <w:rPr>
        <w:rFonts w:ascii="Courier New" w:hAnsi="Courier New"/>
      </w:rPr>
    </w:lvl>
    <w:lvl w:ilvl="5" w:tplc="E3A01CA8">
      <w:start w:val="1"/>
      <w:numFmt w:val="bullet"/>
      <w:lvlText w:val=""/>
      <w:lvlJc w:val="left"/>
      <w:pPr>
        <w:tabs>
          <w:tab w:val="num" w:pos="4320"/>
        </w:tabs>
        <w:ind w:left="4320" w:hanging="360"/>
      </w:pPr>
      <w:rPr>
        <w:rFonts w:ascii="Wingdings" w:hAnsi="Wingdings"/>
      </w:rPr>
    </w:lvl>
    <w:lvl w:ilvl="6" w:tplc="C2D0597E">
      <w:start w:val="1"/>
      <w:numFmt w:val="bullet"/>
      <w:lvlText w:val=""/>
      <w:lvlJc w:val="left"/>
      <w:pPr>
        <w:tabs>
          <w:tab w:val="num" w:pos="5040"/>
        </w:tabs>
        <w:ind w:left="5040" w:hanging="360"/>
      </w:pPr>
      <w:rPr>
        <w:rFonts w:ascii="Symbol" w:hAnsi="Symbol"/>
      </w:rPr>
    </w:lvl>
    <w:lvl w:ilvl="7" w:tplc="AC060680">
      <w:start w:val="1"/>
      <w:numFmt w:val="bullet"/>
      <w:lvlText w:val="o"/>
      <w:lvlJc w:val="left"/>
      <w:pPr>
        <w:tabs>
          <w:tab w:val="num" w:pos="5760"/>
        </w:tabs>
        <w:ind w:left="5760" w:hanging="360"/>
      </w:pPr>
      <w:rPr>
        <w:rFonts w:ascii="Courier New" w:hAnsi="Courier New"/>
      </w:rPr>
    </w:lvl>
    <w:lvl w:ilvl="8" w:tplc="9F200706">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785E33C0">
      <w:start w:val="1"/>
      <w:numFmt w:val="bullet"/>
      <w:lvlText w:val=""/>
      <w:lvlJc w:val="left"/>
      <w:pPr>
        <w:ind w:left="720" w:hanging="360"/>
      </w:pPr>
      <w:rPr>
        <w:rFonts w:ascii="Symbol" w:hAnsi="Symbol"/>
      </w:rPr>
    </w:lvl>
    <w:lvl w:ilvl="1" w:tplc="BF1C0708">
      <w:start w:val="1"/>
      <w:numFmt w:val="bullet"/>
      <w:lvlText w:val="o"/>
      <w:lvlJc w:val="left"/>
      <w:pPr>
        <w:tabs>
          <w:tab w:val="num" w:pos="1440"/>
        </w:tabs>
        <w:ind w:left="1440" w:hanging="360"/>
      </w:pPr>
      <w:rPr>
        <w:rFonts w:ascii="Courier New" w:hAnsi="Courier New"/>
      </w:rPr>
    </w:lvl>
    <w:lvl w:ilvl="2" w:tplc="1D907CD4">
      <w:start w:val="1"/>
      <w:numFmt w:val="bullet"/>
      <w:lvlText w:val=""/>
      <w:lvlJc w:val="left"/>
      <w:pPr>
        <w:tabs>
          <w:tab w:val="num" w:pos="2160"/>
        </w:tabs>
        <w:ind w:left="2160" w:hanging="360"/>
      </w:pPr>
      <w:rPr>
        <w:rFonts w:ascii="Wingdings" w:hAnsi="Wingdings"/>
      </w:rPr>
    </w:lvl>
    <w:lvl w:ilvl="3" w:tplc="3FAAC016">
      <w:start w:val="1"/>
      <w:numFmt w:val="bullet"/>
      <w:lvlText w:val=""/>
      <w:lvlJc w:val="left"/>
      <w:pPr>
        <w:tabs>
          <w:tab w:val="num" w:pos="2880"/>
        </w:tabs>
        <w:ind w:left="2880" w:hanging="360"/>
      </w:pPr>
      <w:rPr>
        <w:rFonts w:ascii="Symbol" w:hAnsi="Symbol"/>
      </w:rPr>
    </w:lvl>
    <w:lvl w:ilvl="4" w:tplc="9F66A048">
      <w:start w:val="1"/>
      <w:numFmt w:val="bullet"/>
      <w:lvlText w:val="o"/>
      <w:lvlJc w:val="left"/>
      <w:pPr>
        <w:tabs>
          <w:tab w:val="num" w:pos="3600"/>
        </w:tabs>
        <w:ind w:left="3600" w:hanging="360"/>
      </w:pPr>
      <w:rPr>
        <w:rFonts w:ascii="Courier New" w:hAnsi="Courier New"/>
      </w:rPr>
    </w:lvl>
    <w:lvl w:ilvl="5" w:tplc="7172B804">
      <w:start w:val="1"/>
      <w:numFmt w:val="bullet"/>
      <w:lvlText w:val=""/>
      <w:lvlJc w:val="left"/>
      <w:pPr>
        <w:tabs>
          <w:tab w:val="num" w:pos="4320"/>
        </w:tabs>
        <w:ind w:left="4320" w:hanging="360"/>
      </w:pPr>
      <w:rPr>
        <w:rFonts w:ascii="Wingdings" w:hAnsi="Wingdings"/>
      </w:rPr>
    </w:lvl>
    <w:lvl w:ilvl="6" w:tplc="E4A08482">
      <w:start w:val="1"/>
      <w:numFmt w:val="bullet"/>
      <w:lvlText w:val=""/>
      <w:lvlJc w:val="left"/>
      <w:pPr>
        <w:tabs>
          <w:tab w:val="num" w:pos="5040"/>
        </w:tabs>
        <w:ind w:left="5040" w:hanging="360"/>
      </w:pPr>
      <w:rPr>
        <w:rFonts w:ascii="Symbol" w:hAnsi="Symbol"/>
      </w:rPr>
    </w:lvl>
    <w:lvl w:ilvl="7" w:tplc="04F8F076">
      <w:start w:val="1"/>
      <w:numFmt w:val="bullet"/>
      <w:lvlText w:val="o"/>
      <w:lvlJc w:val="left"/>
      <w:pPr>
        <w:tabs>
          <w:tab w:val="num" w:pos="5760"/>
        </w:tabs>
        <w:ind w:left="5760" w:hanging="360"/>
      </w:pPr>
      <w:rPr>
        <w:rFonts w:ascii="Courier New" w:hAnsi="Courier New"/>
      </w:rPr>
    </w:lvl>
    <w:lvl w:ilvl="8" w:tplc="8F1EFB88">
      <w:start w:val="1"/>
      <w:numFmt w:val="bullet"/>
      <w:lvlText w:val=""/>
      <w:lvlJc w:val="left"/>
      <w:pPr>
        <w:tabs>
          <w:tab w:val="num" w:pos="6480"/>
        </w:tabs>
        <w:ind w:left="6480" w:hanging="360"/>
      </w:pPr>
      <w:rPr>
        <w:rFonts w:ascii="Wingdings" w:hAnsi="Wingdings"/>
      </w:rPr>
    </w:lvl>
  </w:abstractNum>
  <w:abstractNum w:abstractNumId="14" w15:restartNumberingAfterBreak="0">
    <w:nsid w:val="23510D87"/>
    <w:multiLevelType w:val="hybridMultilevel"/>
    <w:tmpl w:val="5A144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64B1"/>
    <w:rsid w:val="00061EB5"/>
    <w:rsid w:val="001508E0"/>
    <w:rsid w:val="001551A4"/>
    <w:rsid w:val="00174818"/>
    <w:rsid w:val="00181450"/>
    <w:rsid w:val="001D29F6"/>
    <w:rsid w:val="002F3E7F"/>
    <w:rsid w:val="0035734E"/>
    <w:rsid w:val="00433237"/>
    <w:rsid w:val="0045535B"/>
    <w:rsid w:val="004C629C"/>
    <w:rsid w:val="004D7B4B"/>
    <w:rsid w:val="0068588B"/>
    <w:rsid w:val="006E294A"/>
    <w:rsid w:val="0079447A"/>
    <w:rsid w:val="008A26D1"/>
    <w:rsid w:val="008C1076"/>
    <w:rsid w:val="008E03E0"/>
    <w:rsid w:val="00A01EEE"/>
    <w:rsid w:val="00A064B1"/>
    <w:rsid w:val="00A50BF0"/>
    <w:rsid w:val="00A552B1"/>
    <w:rsid w:val="00A6713B"/>
    <w:rsid w:val="00B56E8A"/>
    <w:rsid w:val="00B82FDB"/>
    <w:rsid w:val="00C60800"/>
    <w:rsid w:val="00C726C3"/>
    <w:rsid w:val="00CB1931"/>
    <w:rsid w:val="00D96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DF06B8"/>
  <w15:docId w15:val="{18973778-F53B-4005-8D3B-7F718A507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parator-left">
    <w:name w:val="separator-left"/>
    <w:basedOn w:val="DefaultParagraphFont"/>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
    <w:name w:val="div"/>
    <w:basedOn w:val="Normal"/>
  </w:style>
  <w:style w:type="paragraph" w:customStyle="1" w:styleId="nameboxspan">
    <w:name w:val="namebox_span"/>
    <w:basedOn w:val="Normal"/>
    <w:pPr>
      <w:shd w:val="clear" w:color="auto" w:fill="000000"/>
      <w:spacing w:line="1340" w:lineRule="atLeast"/>
      <w:jc w:val="center"/>
    </w:pPr>
    <w:rPr>
      <w:rFonts w:ascii="Alegreya Sans Medium" w:eastAsia="Alegreya Sans Medium" w:hAnsi="Alegreya Sans Medium" w:cs="Alegreya Sans Medium"/>
      <w:color w:val="1CB684"/>
      <w:sz w:val="104"/>
      <w:szCs w:val="104"/>
      <w:shd w:val="clear" w:color="auto" w:fill="000000"/>
    </w:rPr>
  </w:style>
  <w:style w:type="paragraph" w:customStyle="1" w:styleId="separator-leftdivname">
    <w:name w:val="separator-left_div_name"/>
    <w:basedOn w:val="Normal"/>
    <w:pPr>
      <w:jc w:val="right"/>
    </w:p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separator-leftdivaddress">
    <w:name w:val="separator-left_div_address"/>
    <w:basedOn w:val="Normal"/>
    <w:pPr>
      <w:jc w:val="right"/>
    </w:pPr>
  </w:style>
  <w:style w:type="paragraph" w:customStyle="1" w:styleId="separator-leftdivaddressfield">
    <w:name w:val="separator-left_div_address_field"/>
    <w:basedOn w:val="Normal"/>
  </w:style>
  <w:style w:type="character" w:customStyle="1" w:styleId="separator-leftdivaddressfieldCharacter">
    <w:name w:val="separator-left_div_address_field Character"/>
    <w:basedOn w:val="DefaultParagraphFont"/>
  </w:style>
  <w:style w:type="paragraph" w:customStyle="1" w:styleId="separator-leftParagraph">
    <w:name w:val="separator-left Paragraph"/>
    <w:basedOn w:val="Normal"/>
    <w:pPr>
      <w:pBdr>
        <w:right w:val="none" w:sz="0" w:space="5" w:color="auto"/>
      </w:pBdr>
      <w:jc w:val="right"/>
    </w:pPr>
  </w:style>
  <w:style w:type="character" w:customStyle="1" w:styleId="separator-main">
    <w:name w:val="separator-main"/>
    <w:basedOn w:val="DefaultParagraphFont"/>
  </w:style>
  <w:style w:type="paragraph" w:customStyle="1" w:styleId="divdocumentsection">
    <w:name w:val="div_document_section"/>
    <w:basedOn w:val="Normal"/>
  </w:style>
  <w:style w:type="paragraph" w:customStyle="1" w:styleId="divheading">
    <w:name w:val="div_heading"/>
    <w:basedOn w:val="div"/>
    <w:rPr>
      <w:b/>
      <w:bCs/>
    </w:rPr>
  </w:style>
  <w:style w:type="paragraph" w:customStyle="1" w:styleId="divdocumentdivsectiontitle">
    <w:name w:val="div_document_div_sectiontitle"/>
    <w:basedOn w:val="Normal"/>
    <w:pPr>
      <w:spacing w:line="380" w:lineRule="atLeast"/>
    </w:pPr>
    <w:rPr>
      <w:rFonts w:ascii="Hind Medium" w:eastAsia="Hind Medium" w:hAnsi="Hind Medium" w:cs="Hind Medium"/>
      <w:caps/>
      <w:sz w:val="28"/>
      <w:szCs w:val="28"/>
    </w:rPr>
  </w:style>
  <w:style w:type="paragraph" w:customStyle="1" w:styleId="divdocumentsinglecolumn">
    <w:name w:val="div_document_singlecolumn"/>
    <w:basedOn w:val="Normal"/>
    <w:pPr>
      <w:spacing w:line="320" w:lineRule="atLeast"/>
    </w:pPr>
  </w:style>
  <w:style w:type="paragraph" w:customStyle="1" w:styleId="p">
    <w:name w:val="p"/>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rFonts w:ascii="Alegreya Sans Medium" w:eastAsia="Alegreya Sans Medium" w:hAnsi="Alegreya Sans Medium" w:cs="Alegreya Sans Medium"/>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sz w:val="24"/>
      <w:szCs w:val="24"/>
      <w:bdr w:val="none" w:sz="0" w:space="0" w:color="auto"/>
      <w:vertAlign w:val="baseline"/>
    </w:rPr>
  </w:style>
  <w:style w:type="character" w:customStyle="1" w:styleId="u">
    <w:name w:val="u"/>
    <w:basedOn w:val="DefaultParagraphFont"/>
    <w:rPr>
      <w:sz w:val="24"/>
      <w:szCs w:val="24"/>
      <w:bdr w:val="none" w:sz="0" w:space="0" w:color="auto"/>
      <w:vertAlign w:val="baseline"/>
    </w:rPr>
  </w:style>
  <w:style w:type="character" w:customStyle="1" w:styleId="Strong1">
    <w:name w:val="Strong1"/>
    <w:basedOn w:val="DefaultParagraphFont"/>
    <w:rPr>
      <w:sz w:val="24"/>
      <w:szCs w:val="24"/>
      <w:bdr w:val="none" w:sz="0" w:space="0" w:color="auto"/>
      <w:vertAlign w:val="baseline"/>
    </w:rPr>
  </w:style>
  <w:style w:type="character" w:customStyle="1" w:styleId="em">
    <w:name w:val="em"/>
    <w:basedOn w:val="DefaultParagraphFont"/>
    <w:rPr>
      <w:sz w:val="24"/>
      <w:szCs w:val="24"/>
      <w:bdr w:val="none" w:sz="0" w:space="0" w:color="auto"/>
      <w:vertAlign w:val="baseline"/>
    </w:rPr>
  </w:style>
  <w:style w:type="character" w:customStyle="1" w:styleId="spandegree">
    <w:name w:val="span_degree"/>
    <w:basedOn w:val="span"/>
    <w:rPr>
      <w:rFonts w:ascii="Alegreya Sans Medium" w:eastAsia="Alegreya Sans Medium" w:hAnsi="Alegreya Sans Medium" w:cs="Alegreya Sans Medium"/>
      <w:sz w:val="24"/>
      <w:szCs w:val="24"/>
      <w:bdr w:val="none" w:sz="0" w:space="0" w:color="auto"/>
      <w:vertAlign w:val="baseline"/>
    </w:rPr>
  </w:style>
  <w:style w:type="character" w:customStyle="1" w:styleId="spanprogramline">
    <w:name w:val="span_programline"/>
    <w:basedOn w:val="span"/>
    <w:rPr>
      <w:rFonts w:ascii="Alegreya Sans Medium" w:eastAsia="Alegreya Sans Medium" w:hAnsi="Alegreya Sans Medium" w:cs="Alegreya Sans Medium"/>
      <w:sz w:val="24"/>
      <w:szCs w:val="24"/>
      <w:bdr w:val="none" w:sz="0" w:space="0" w:color="auto"/>
      <w:vertAlign w:val="baseline"/>
    </w:rPr>
  </w:style>
  <w:style w:type="table" w:customStyle="1" w:styleId="divdocument">
    <w:name w:val="div_document"/>
    <w:basedOn w:val="TableNormal"/>
    <w:tblPr/>
  </w:style>
  <w:style w:type="paragraph" w:styleId="Header">
    <w:name w:val="header"/>
    <w:basedOn w:val="Normal"/>
    <w:link w:val="HeaderChar"/>
    <w:uiPriority w:val="99"/>
    <w:unhideWhenUsed/>
    <w:rsid w:val="00A6713B"/>
    <w:pPr>
      <w:tabs>
        <w:tab w:val="center" w:pos="4680"/>
        <w:tab w:val="right" w:pos="9360"/>
      </w:tabs>
      <w:spacing w:line="240" w:lineRule="auto"/>
    </w:pPr>
  </w:style>
  <w:style w:type="character" w:customStyle="1" w:styleId="HeaderChar">
    <w:name w:val="Header Char"/>
    <w:basedOn w:val="DefaultParagraphFont"/>
    <w:link w:val="Header"/>
    <w:uiPriority w:val="99"/>
    <w:rsid w:val="00A6713B"/>
    <w:rPr>
      <w:sz w:val="24"/>
      <w:szCs w:val="24"/>
    </w:rPr>
  </w:style>
  <w:style w:type="paragraph" w:styleId="Footer">
    <w:name w:val="footer"/>
    <w:basedOn w:val="Normal"/>
    <w:link w:val="FooterChar"/>
    <w:uiPriority w:val="99"/>
    <w:unhideWhenUsed/>
    <w:rsid w:val="00A6713B"/>
    <w:pPr>
      <w:tabs>
        <w:tab w:val="center" w:pos="4680"/>
        <w:tab w:val="right" w:pos="9360"/>
      </w:tabs>
      <w:spacing w:line="240" w:lineRule="auto"/>
    </w:pPr>
  </w:style>
  <w:style w:type="character" w:customStyle="1" w:styleId="FooterChar">
    <w:name w:val="Footer Char"/>
    <w:basedOn w:val="DefaultParagraphFont"/>
    <w:link w:val="Footer"/>
    <w:uiPriority w:val="99"/>
    <w:rsid w:val="00A6713B"/>
    <w:rPr>
      <w:sz w:val="24"/>
      <w:szCs w:val="24"/>
    </w:rPr>
  </w:style>
  <w:style w:type="character" w:styleId="Hyperlink">
    <w:name w:val="Hyperlink"/>
    <w:rsid w:val="00B56E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ip.github.io/site/pythonds" TargetMode="External"/><Relationship Id="rId3" Type="http://schemas.openxmlformats.org/officeDocument/2006/relationships/settings" Target="settings.xml"/><Relationship Id="rId7" Type="http://schemas.openxmlformats.org/officeDocument/2006/relationships/hyperlink" Target="https://github.com/har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charanp/"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2050</Words>
  <Characters>11688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HARI PULUGURTA</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 PULUGURTA</dc:title>
  <cp:lastModifiedBy>Hari Pulugurta</cp:lastModifiedBy>
  <cp:revision>11</cp:revision>
  <cp:lastPrinted>2020-12-21T14:17:00Z</cp:lastPrinted>
  <dcterms:created xsi:type="dcterms:W3CDTF">2020-12-16T15:51:00Z</dcterms:created>
  <dcterms:modified xsi:type="dcterms:W3CDTF">2020-12-21T14:17:00Z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+IcAAB+LCAAAAAAABAAUmzViw1AUBA+kQkylxczcSRYz0+njFOkcOdZ/b3fGsQkUYmiGYBCMwdgPxBAkJmAMgUMQyRACxbu7MZutx1bsJJcVLHbR8nUZLj19wNlzUHUkf2/5d9efrqYOYt15XnJQzU7B80vqYGmS2jUhDFPkTB0zU4d1LiW9pkMcM1SecHRKRX0DDLvKSrO9X4W6G62JSR+gzy5ZTiI+itS82k6KhHZe4hVjSE2siuPoHhKE24/</vt:lpwstr>
  </property>
  <property fmtid="{D5CDD505-2E9C-101B-9397-08002B2CF9AE}" pid="3" name="x1ye=1">
    <vt:lpwstr>jsYBbTs/nmNNoAUP1xr2FAedEmpdMiFR6MBjfk16O3GECgt1bo4oXe9zFztaoD/MM+zA+FKlro1wKms0ka61uljM6iSOdIlEcHJLTQOWSYSaoHvewwVjDKToFSAQYLbocYhOjbWgMX5BjMj/6ZLCPIhjcU2aO2Ss+6LQ4f5A4CofR3Lq+KAWULb4dKD7fERpnqmbdKiReibXX3KCgxROdkkwecgqDT8jUBFqAMopyJVsoLN5a4h1HDfnxVxHBho</vt:lpwstr>
  </property>
  <property fmtid="{D5CDD505-2E9C-101B-9397-08002B2CF9AE}" pid="4" name="x1ye=10">
    <vt:lpwstr>uw9YA7eaBVHYhn1Hh1UAqsdgWok0lSuyaaxvWLiGrfwpzqcvRh5YvfFWLMzp8mU98yEamF+/ILXGj1VtnB4IV1TS/I8y5ICGCFJMtF4wvlms/I0Ub0sBrQXEo83K9dnyyPQOHle0Jy+Q6zJRX4aZOt0sXlV7Ow2/89bbgt3OfzQ7HYZfKwcRJUho5kHVMZKmZaH43PA5ulJt3iO9lo03WmGgVs3eJgSPrZufZ3LtZi2TxlElMGMHo/GsVc3Xwtm</vt:lpwstr>
  </property>
  <property fmtid="{D5CDD505-2E9C-101B-9397-08002B2CF9AE}" pid="5" name="x1ye=100">
    <vt:lpwstr>HPLcGKSKO+0uSzBuY2DFQLEuA4SOyETYz/dU5NLp8cd2LIiXc7FtusOef4rooZiEwToPSKTfB7HdICa6Scxm/GdHFw4zLPQau50Y2SgVA27EHrJ9Py5ZTmLZgkJw6n0BdyoGkLqfodNxnIebE7qhb+gO0YV/tuSOG2A7Q6obNld09ES7EI10rxxaG6bDn1TJicQ4AIeD8AKhhQEcVukcpOf1fQ0bs38WPXRRTZjCC716CBZu108dI4wj/T0ERyG</vt:lpwstr>
  </property>
  <property fmtid="{D5CDD505-2E9C-101B-9397-08002B2CF9AE}" pid="6" name="x1ye=101">
    <vt:lpwstr>gARSj9UbEKDfJL5DdJluGjliJ6MIS3+bQHan3oG7/jj0gwdl4Cg1PnJqCm8O2QSyhvMD5uaLRkujcSNRjl8wsRaGrFVFtgnx1CgXLW0W2srjnVfv0V1AwuxYL63SsfqDFgmePZx2KcwkE9CuzywDUNRIvEO1txjQDRfxuWLtTNKhzTuovWXS02acpj8abevxM79WlYuLu8Kkm6yJPycjPqrutCT1YuiI9c8w27A6lHOTjFmncIwoTqA+aWXZOwZ</vt:lpwstr>
  </property>
  <property fmtid="{D5CDD505-2E9C-101B-9397-08002B2CF9AE}" pid="7" name="x1ye=102">
    <vt:lpwstr>mLR0VgdPlv/BgAQa+6vqPvxaDCjP0gsCalaukf2svN1DEqN5jgpvbkI8VrWG2iqydlCPMd33XHn1ti1yTy9vhB0IpHC1FfNopoUikmv4tWq5j2zDmHWLNYSNQbgDCo726vgSQv0aUGOMgdtuqGlLgPDjDuRjri5n6Bio6afFssXOKtrAACvKB+eITXyeDtxFH9h4/wFIBcAAU1lVJARjxupzbs5Ua02XcWUJy4wVZK5pgYFNVWKN4E1m9PliwJw</vt:lpwstr>
  </property>
  <property fmtid="{D5CDD505-2E9C-101B-9397-08002B2CF9AE}" pid="8" name="x1ye=103">
    <vt:lpwstr>TxDTaSV+JYPZawVMzMObRh+8GWxuD7L3QJEokqVUWCPBeRaWEh4XvkaCg0ENKgyaNTSQoETJjGVtyaHwJg4ok4+dtV1Ri1LFtwD4zDyEZCw9HZq25b7Xs/5DD35YFhzktDaLiGPTIGkE1avabj1aStJPgC6c0Yyt47ZdUQ0m5pJ94TC96cV2C/C8SwbbfzcQVbvxBqB2/n3V9q5BIIYwPk3qbJEK5LihndrZa85keNKs9hkiaexh51bZcBYPpVn</vt:lpwstr>
  </property>
  <property fmtid="{D5CDD505-2E9C-101B-9397-08002B2CF9AE}" pid="9" name="x1ye=104">
    <vt:lpwstr>PGuziBB5MnWIxOAFSq7D5BfDPX71l0ZLBjx/3+Gee0nN3bigl1k5povN4ATX5A+Gf20GtHOB5LgXP28qZi7eMfcQF842FmgxksqxNt5jMQrCsuc9Mekbc48k+5vorHMReNx1FxvnqkgpNWkw4FXQjnWtDH3jmWk6oxRgniYWdExU3hBDvMgVaHYtN81sVRhzd5q39VWEyU1jiMZ48O95JnWueYl9GxT/UdP1ISCs27rl+9xTDNWrWvvQ5CLdDaN</vt:lpwstr>
  </property>
  <property fmtid="{D5CDD505-2E9C-101B-9397-08002B2CF9AE}" pid="10" name="x1ye=105">
    <vt:lpwstr>fzgTEbpeXp7A+N1KjnJoWBPYUAL+Vow0QkZLagmRi1nMPv+Lt0QcKAJJGCGGzObzdmWEp78XlYmYiRNL0aiDc2Q7zFDinfEt3a4/4sRvlx8a3kHCorrsyMrwveTpM1188homHj9Y9961SyySCk1+T85ZkvPghMnT1BwvlOy11MKDqtRhAfOj2OhJf386Ds0v4e7CYJMxb4upFhWA/aVY+xf4xeyb8VLMFLVxi663TT36q4pGQJE1vQRJiqgcwab</vt:lpwstr>
  </property>
  <property fmtid="{D5CDD505-2E9C-101B-9397-08002B2CF9AE}" pid="11" name="x1ye=106">
    <vt:lpwstr>F8cBJMEt3wMYbhe3DGvZ7F8cJi47uo92bqbsZQhtI8tZHhtQ/GyzEsicEge6ZfDX+izumlyM1yVB7lZ7CGs/86DwKYGwiZP4P11bQtGTgL75S0mCSQFRv+fbFwjcwc3B9Uv9y3+34SWTtVMbAvxsbOHZgEaA+Hc4222PviBHNa95eIKUONRS8OXX9Ik0FjMJ1kKCzmAgZy45imVqIOGtCniFAFRU2SR3GTUuUBWR0YQcrWZ0OQRlk3qsePAKH3n</vt:lpwstr>
  </property>
  <property fmtid="{D5CDD505-2E9C-101B-9397-08002B2CF9AE}" pid="12" name="x1ye=107">
    <vt:lpwstr>jh0+tDiC6n++vazBQkTAbabowCTuAKDuAnvwlQJKgC0KGv2ky1O9Dp1EOnRW6nO7ve5C34BvrZInHby8U3aS06fEjFya9psF8wtIn+qvucEOgV2OW3QACeyrP+7qiAOjitY7KoWfJWEqc+x/lAQqqcOu+C815AbUCFzHyzkJyb1oYv5AJgIGfaoqrPIfFnp04G5nuVUVPGSmAe0uR6ms5Na9uJyx7O7IW8Qmfk2WF83bn0e1HpI8FvNzQAKCVCA</vt:lpwstr>
  </property>
  <property fmtid="{D5CDD505-2E9C-101B-9397-08002B2CF9AE}" pid="13" name="x1ye=108">
    <vt:lpwstr>hCB7h1+4Q1L4+ylVeB6COUy2zW2A17lcx9fT7Cz5JvdyZGg207QjOVdMwvzPmcHHrK2vDah9Sjf7ATvlkpra5eyh9CDE2okLNixBfNGLre2vU9LG4eCOPWflaIy21cEfTa7XjwAN6buLXspFnccBVi5+pxydwqq47sitgtqr4tPuq1gIedxVfUyQNfabwPyDvFDmAMKBSbmFOxGDUzI1GL6Ig+0x2tV0VlebSk5RclB8rZ+I2KTtyJPyo/P+wZN</vt:lpwstr>
  </property>
  <property fmtid="{D5CDD505-2E9C-101B-9397-08002B2CF9AE}" pid="14" name="x1ye=109">
    <vt:lpwstr>9XrxpqYRvOEEBpivt57e6YpY1QlS1PSngWkk3JrQfjAWxMDH2uJrzOVNqX+FdGOWRHKAW0+kQ9YEo9h90rW/xeEwTL1wlqvCblCoTD18ARwth2Ix5iDcJNayT1xUPDTBnkrYVWwO6CHj2XfjeK82K+ZR7jPIdqbgZOdCMtO3caPRqkCg9nJ77xH15KWSZsSVY22rpgvR11yoLWTPZryleN/qSDgFNSRJw+znJGzUD1r3Y5k1GOwr5Ofq+R3zAaj</vt:lpwstr>
  </property>
  <property fmtid="{D5CDD505-2E9C-101B-9397-08002B2CF9AE}" pid="15" name="x1ye=11">
    <vt:lpwstr>4iab7wIFHDUt6tJLawBloqqN2HJYQY/K/awy3x0VYMXRQ9S8frgptG230sOKg9DmFGUVThilTG2YapnvqFK0HHabbfAwGt4i+e8BhcAwIfpB2CU2mD1i/jPKql0xKLMkKTgMhvv8NFRj7uxy/LQGDAX4jPnsHxEyyDZQM48jN8KIewjyaWbEn5mwheDlv7ECbpcjnfMJ9X1Vg+hE3TnQJL/bOxSd0b42i2061h9bnAt+4p4/bCwTHUGY6A6yhpI</vt:lpwstr>
  </property>
  <property fmtid="{D5CDD505-2E9C-101B-9397-08002B2CF9AE}" pid="16" name="x1ye=110">
    <vt:lpwstr>S8TdhdMHgksZquRrlzqPjctSeyvaMGggKhfJuV+2saK2eaUEC0WMxsDdYkhmro8dhOQPHRPrgPsEpAgC9dLotmgm7NBYiIuZIAw1nFrSQ4i8EVKlGjaDquPofzCN5HJEK3wY7RU7gb09M9JS7SsCFFh0fBSvlOYGOOMeaP4b45Ym06AV3/Ec0iewUdUgA2MTU7a0+BjxovmC4T4J52lv2kVEUNcDIcceOqkxBuvtl6gt3PT81PXMy/PF1Ki6rBt</vt:lpwstr>
  </property>
  <property fmtid="{D5CDD505-2E9C-101B-9397-08002B2CF9AE}" pid="17" name="x1ye=111">
    <vt:lpwstr>Nkmslny/MNhC/ILNhb+IG2PWV/iN/d4ZcIjCPN8nwgaipKuN7p6Aiant4/rfOrAJicFmhI/aNqoCwY9uEhlxNjNLH5ZWJkuE5knWeIGrzy8gkr5tMxP+/T8poBExu/lOYHYZpvZqIXPmPl+crpPPKr1j5o8vnnbGxYHV3XZq6INarxjdOijhYjayJsklq5nkCIlR+4R58QQnSO7pkEMk3HGrDr/00hh1MMpmuV6fPVctmyHc/WcHKlueAeTVL/j</vt:lpwstr>
  </property>
  <property fmtid="{D5CDD505-2E9C-101B-9397-08002B2CF9AE}" pid="18" name="x1ye=112">
    <vt:lpwstr>bgWnf2R7g2/7CN588xP+gt0xXiRR/3pU2ebt+/uhH1ZSjkG5aCl2pYrHGp4dck+Rk3Ds128mbjNGFzBv+52to4tKjASsK0z0orcGyZp7Es+2b8WzmbBK71RfE5QNWjhaKFcW5rj3yOQGaBbAtqz57Nenm+uxthJLQPCtzfgDgXKm817bx2WugPidF24oLzhXBOKWq5pArIviMAJ1ImSK2ffJn/R1O+NB0miu9VvhORPGICz/iAdY7lcOgHwpju+</vt:lpwstr>
  </property>
  <property fmtid="{D5CDD505-2E9C-101B-9397-08002B2CF9AE}" pid="19" name="x1ye=113">
    <vt:lpwstr>Cpdg2fnFxfuHgpGWL3VRL1t5Uqr9RZ9bI45GqEw5t21AH/hHKU0zMnoqfM27IS7DQK31dzn9k7gRpfCqb3KIcMPwRkCX9wI9Jwp5i25movhPUtNzHo0/WH6fEVJ27CJROzXQXfyKu3mmvRffG1OwyU+siSuIt/+x0q9aCcveR6jC0yOyH/lUAbx5lUfPp32o+Qk9dJomn5XQ5d1udPP8lXXcaPV3RVMzoNB35vhX4ptb0e1kmd/d2WI6EGWhz3G</vt:lpwstr>
  </property>
  <property fmtid="{D5CDD505-2E9C-101B-9397-08002B2CF9AE}" pid="20" name="x1ye=114">
    <vt:lpwstr>Y6dOGSiDj4p98BTw4kPZlt7wSfXlp/b2sanUlUEwzhckCrTRCKftjbU6MyRNBpIANlIjso+bi03vDbTz4zMj3272+ZS22qTlaURDx1B5kb4h2cb7W3271zcmXOer0Crg0HcBNrVNvtF9rMAAg6FRz2IYLD25tY7Rk9l6m8Dtq1lgL/uNw90OwRuOu6/yheipHW2aH0A9bU36MBOMWWP46mTz+T0gO/74efeYyIyQcI6zxg3IL4eTyN4O/h8qGh9</vt:lpwstr>
  </property>
  <property fmtid="{D5CDD505-2E9C-101B-9397-08002B2CF9AE}" pid="21" name="x1ye=115">
    <vt:lpwstr>FzigvA0pAOPsSO42yiJVzkfKooq9vleKnw8nmL6+jwogaMvAKHxqz8Jm9u+XQjDcvqKDVzT5AvNzv1OLq787BLS+id9F+tie5n5Ni0mUpCEGQ/ekPml+2UI8jbafMITrnhZ/VSNkjPy96ynRsFP1hMHH0KmC0Q1QQvIzt/FNPOcKarvl/OgxrjvmZZGxis5brLWZtdRATBwtusOKndpyFz5RBU3m3ToE3JAt6IyyUjGhE9PSRcZ9EUpIqpB5Gax</vt:lpwstr>
  </property>
  <property fmtid="{D5CDD505-2E9C-101B-9397-08002B2CF9AE}" pid="22" name="x1ye=116">
    <vt:lpwstr>mCAtY9Fcm7Z8y13/nSWzvLP8GDAClbw8Sj35Tla/DCEE+fKslTT5Se8h6l3QJ++9lW8K5SGnvfy0K0xdPNOE+WNB5+JiGvQVzR1Za37FElBgocG4jUWSbjNL9vtbInnuwzUCFXzpzs3tpmPtW0z4QiK4rW/T/d0tmQh21Z8Sq+QknzxevdIeJvQmr0LCZV1YRMx2Wh9QJ22GseqjfJeeIJ3FjSBBUmYayfdlm4Zw7ysYs6y4CC2nmRKg8dIx2C6</vt:lpwstr>
  </property>
  <property fmtid="{D5CDD505-2E9C-101B-9397-08002B2CF9AE}" pid="23" name="x1ye=117">
    <vt:lpwstr>O3R4JjKpDIRv+KXguC/hriEY7eL7zpMum7S3cyhn2abgQhaxq4RXy9UK4Qai3ieanEeXNHFQBzInrZ0mWDYbu1MP48CzGD0bPa6heNYVXQuuSC0GbZ0IP5FfhNRjBO/jgEvh+wg27ixT0BP7NZ13PMkEUf0rDTu+erpI4+VspQGmCtSFneE+OzSgL+7MN/cTjRPnl5/qFDQeEEaWcar0Bm5Ze2R9i4pACegU5eE5Hs5dQ5HzORfU2TmKSW2iA76</vt:lpwstr>
  </property>
  <property fmtid="{D5CDD505-2E9C-101B-9397-08002B2CF9AE}" pid="24" name="x1ye=118">
    <vt:lpwstr>9J68QqlkM4nPLQ3HxHpLe1GuHgEruVhu4JY2DpGUihR0MmgtyPvtMK198G0GEE9EmITxA4CVucKtDa8QFO30/4qaXO+jLWl14ywWj0a4wRHSfj3caNny3Y621lxPdAthziY148iqMkNwF8K4OtFveNkAgUfzpUsEnJZET4PB+I+nl6ZhnAbyI9tgjAgPPWXqP8cLRPG/1UJpbPPHsJP5+lJfHZqfaKauy32gayvFaD45lIlUoKoNp692jKNSfLm</vt:lpwstr>
  </property>
  <property fmtid="{D5CDD505-2E9C-101B-9397-08002B2CF9AE}" pid="25" name="x1ye=119">
    <vt:lpwstr>Y/z+fDymlWBvFMMZuz9chFPVmPBSnFTi7HHL25HACm7t9eDSEjfvx7z1onPf5MTKLoma2N+IB1rZc5yB1SswtZv/WksbDjHGCbmABJiIj8h8e1O8kSjmDVLXYttWd/12ObfeYUIJTIEPOak2xMslQEk07OR5eUUKEmCxMcUBkJHCs/5PVKPFkjbBBcy9ez1LSYgJwvkt6OcDcoGTTu9gKVLx3xlh/zmtyhODHuTHG/6Gy1a+WHNQ/OC3XQjl0pi</vt:lpwstr>
  </property>
  <property fmtid="{D5CDD505-2E9C-101B-9397-08002B2CF9AE}" pid="26" name="x1ye=12">
    <vt:lpwstr>ueSID2IDEFE+JEjKaCRFvUYh+gW7k2yahhXEB4hjcN3TqaWPI3XJ3yk0ou9gLSnrQeMC+6wGecl3TB91Mu9wlZ/SGf4hGwprUmuQUPqsAS5tkz3PsSSmo5senav4LFX4ARE12wwimpJspdVMV1msFnl4thJ0vtTu0ixnQBVfik5ByezxsToInsu0Hbr6OYsF7Sm0++XHOiYa9gr6lSy3/2Xlqajh4Xq7lrCvG+fVc2uNaAD9LX+ab6AdUDgXuX6</vt:lpwstr>
  </property>
  <property fmtid="{D5CDD505-2E9C-101B-9397-08002B2CF9AE}" pid="27" name="x1ye=120">
    <vt:lpwstr>lWkgtCZtlA7nXY0oC5yE5vJ3k+jVTKuzvR1hybGsIRToTBfu8FVoWb77KVMblepVCQuZZVoiPsPwQtNwUvlJAy/Zr5BTEbc5BJ7kQ2v5IWmX+fs1C/vmgfJEl/j3QLNOcSW2oJGlUt6p7V9T4Mst/MEv4A7NWez+gjxcThYJQ6rl8HxYGhS8IGoZA/zs5HEEYn0USgei0vnZfUGoLNN89BgcmKR5yi8giOqSIq31e5DGLX5BetJ+phryF5jGBcl</vt:lpwstr>
  </property>
  <property fmtid="{D5CDD505-2E9C-101B-9397-08002B2CF9AE}" pid="28" name="x1ye=121">
    <vt:lpwstr>wT7eCCKFPFamHEdx4OvVUd73v0jfz9IJFenWNlwdHO1pz2+PLSyc2c9Gb2xpHS8emak9boJBP3iaQ4EkvVt6zIs6G+OEFB356PjUWrD2HYo4K3/8xAXXKv9d5VQToELBF9l9O44N7HKuM5ObXVLt8DiYJXrkOyEzO1N5YAz+9wMEfEFTv3ANjGY7oOU2/lYTLrz7bQMyeZV1zkMKJhOYm88hD6pVdqtTkQFugvc8kIVvx9333phMHmKwEPcNZH6</vt:lpwstr>
  </property>
  <property fmtid="{D5CDD505-2E9C-101B-9397-08002B2CF9AE}" pid="29" name="x1ye=122">
    <vt:lpwstr>0brWKSwtqBdZqaJT71ydFVnYQonSq6CJw7dqleRjcv9ek5v5oH7WSwcGlDIXfVgFP4hRK24RGilo6t6LYYJygKdsI2G9cvu9eOEb/NpQ8+ZV5tHPywk4Kya9Shm+Fpc3+FHwf7EVjsf9s5cRTCdAYurR+/v9rlNHKEY2XNiUYhFrHmatFqB7+EzW7LoFowta5t3VtA8V5CYnRV3ZfMVWY2HWhvAqwzUwyFgJJzgxMDeROmuECxtYMrp8UKXg3qh</vt:lpwstr>
  </property>
  <property fmtid="{D5CDD505-2E9C-101B-9397-08002B2CF9AE}" pid="30" name="x1ye=123">
    <vt:lpwstr>rdaKtHXUQwWl1DXyN4yuw9Dh1Kfs144dKkjrfkrrA/rtUgLVcGQRl9aeW1mc6Og0ibUhh7CQeFl6JniO/OfMkYrRVy2yZRX4ycKQMHEc/zoTmh0q0Xs+0hgjw7SCVWYzM+W5md8qt92NA1k/6CmbbVOaMPLvlmT4U9OFTN8QuFCYgTxQjdy7AYz/n01XKNGQDMdKdbN8NPwFRKzimu7AIaLzVsc0JpjERM79IZtL0S8tRKXUMl7DlyOySdoZZxu</vt:lpwstr>
  </property>
  <property fmtid="{D5CDD505-2E9C-101B-9397-08002B2CF9AE}" pid="31" name="x1ye=124">
    <vt:lpwstr>cq/IE8IMA2hEbfKQMvsQqEM+jG+cgJQIVGYOyFGRWKqUZzRdoITIhiLfcNnVHX5lR/ewSmVzqsWBD0ff8FnjDN92ype8UQtc/R4Mwc2/5PrSVyTPsIqoYlV7Ktmfq9/JgB1USEB5I6O4yJAFZRY1LLJmrmsiWXt+l0CcjdACupW7KXm6bafyhapYFVrTAPQH5KDbORMDrF8jWagrxmp4uyOwPISsCxUK+eGUEaFwaqej0Hr8JNIhaLTEL40wnas</vt:lpwstr>
  </property>
  <property fmtid="{D5CDD505-2E9C-101B-9397-08002B2CF9AE}" pid="32" name="x1ye=125">
    <vt:lpwstr>/kpd+TlS9u9rta/KkZvg3361pVlqtpaUNAssKNEYpzYBbo9XG51dMojQ5JDmpEARThp6YGz9Y1tKJcGt6+ia5sIRoB/euTcDgF7doplOXGp+szUPo0hTr38Mx0oJDzHczUVJ3CMInFf6UrmcC6ads5WC0higfrRkan3XIto3Ys0ULfugOnZFhJHyzQ4gvnF0d/gTCkOFerFOIT0paLFwQT2El9b1qtHG1+3DcJlIxizI6mwpWhEyK7NsddoQV8g</vt:lpwstr>
  </property>
  <property fmtid="{D5CDD505-2E9C-101B-9397-08002B2CF9AE}" pid="33" name="x1ye=126">
    <vt:lpwstr>IaWfLdCRpjXDWbQZn+OJZ2mfvyASmoMFaIc27eK7ZqkPyOLPlt1xc9ty4viazx8bPu7/7vPyFEVOdv8s4+Wd7Ss7TxIuqaRYR+Xtq5yFJyXjGOghnT1OopjKrv0DnR57Vi2qd3uHEa+JLeCLvNwUh6kro8fwvP4h4OiMXYiO52h9coa3P+pr0RTITK69LEdQW/IEeuwq7NDVgUkihO30m3C9lvpZJg5KA45nlruSecZYAv4txZZjEGgnIFlD7cY</vt:lpwstr>
  </property>
  <property fmtid="{D5CDD505-2E9C-101B-9397-08002B2CF9AE}" pid="34" name="x1ye=127">
    <vt:lpwstr>YekEM64yyzCFW1+3zLZ3IWxw59YwtidZlhBajGvjDOfs9BRbk+6mPVL8JuJJ0fi7qhQJocRjQt54+SUJhRzmMzjrAWqQ1t0gpVur/HcWJHBusdIXk1ZVc3byo1Fqy8yDhWCIfBapX1/1qCk+srP3Qiq4KX8VRQTjMP0SZjKDAaCd3/Dg/JhMTP7mEwgGyiIV6JNpL577dXZdcdY8fmQ3580o8l6stCtNUuTAtGAsL9wfbRFKtvDMJ2c/m3xbYp9</vt:lpwstr>
  </property>
  <property fmtid="{D5CDD505-2E9C-101B-9397-08002B2CF9AE}" pid="35" name="x1ye=128">
    <vt:lpwstr>88YQiX1QRT6CJi4uSnoeDRyNvVV1p8wbZG/YQMeo1sZQLP2lc/SZG+miKp6JGEjL27zxc545f5TpYsWBrSV7pV/ZiRa/W+Wdvh2WRYREBN2qIIqAeIikWKsXhrkfHtYYKR9kBUhzD6XfF49vdivQDULdcGbpE+3GN1HUFEOD4Oc0mfJFMJ3AsIW27zCzWrDeOknMYxh6UPKLB/nuIeouYZmtOvhhi8FUXJr5fatZ4hO8KJ0uX1DV3KGrhtufrPw</vt:lpwstr>
  </property>
  <property fmtid="{D5CDD505-2E9C-101B-9397-08002B2CF9AE}" pid="36" name="x1ye=129">
    <vt:lpwstr>AA5hqmEmw5UZyTtyOgzrgM4LPmCf7lvjAa0SqX4SOhAXgFTD1pRGle5G+ZgJjdOwGm37EknNzJXa3PyYMQhZeb3Ljn5Yl9CFIxP6vsYcRiPCIJqc6+yo44i0N+GgJAYiY15lnSLLcxnxEbh1dgE8iUI6USzI9bVuN1cJZ6gcDzuOpO81H8JrrDm6t+gfvuIyYJaP/JvtMVBs0MTObal2eh1Eflj613vauQrY60JX3dtJRpSJM6+Lm5MC/D0Mls6</vt:lpwstr>
  </property>
  <property fmtid="{D5CDD505-2E9C-101B-9397-08002B2CF9AE}" pid="37" name="x1ye=13">
    <vt:lpwstr>54/J6Fw1Ld/uIxyzRVB1cn2eXvDTL0eAGqfFIp7czqXou1epowthIfhdV8vQ9tZTarUVEFLmmryNJvHHnY2sHFBe3XZaE0Fy4ax6KnPRuZItfIDrsMRfhMs+Td6Af+MEcqOMmff8X8EXWSXlSmUq6XxOqBMgtJN4DvJvrq7Xd1T+UYcOhtuzS2eOjl7BKhBH5FohGvfl1HD7tEK1nXmz+R3OdNptyYhsJ3ejmVO2DBJ4UoyZuQrVeTKCnKYZy7E</vt:lpwstr>
  </property>
  <property fmtid="{D5CDD505-2E9C-101B-9397-08002B2CF9AE}" pid="38" name="x1ye=130">
    <vt:lpwstr>3dQKZ9NX5GKs8Fg4k/RZDQ3VcKud4ze3BtmqawDw01P/JvDXtd72ewlP7uYUEjTpKt1HVCPFY2THXfH05odFgjS0mfmi91l95ueQAHgAoSEboXI3Mbu+zPnL3KdR3UqZnl0t4jD38FGz1040ECpQl9QKip7+pTdV72txkz3RENcLEn+Ze5QlshBOWoDGqEJQwJsHOCwgJhBu2rs/4NziaQ9OyGW6r25YfPcQWWMvulxCv0fYJf/gMGzKOmWs30h</vt:lpwstr>
  </property>
  <property fmtid="{D5CDD505-2E9C-101B-9397-08002B2CF9AE}" pid="39" name="x1ye=131">
    <vt:lpwstr>zGVoxb9bO2VK/SnldQzx2aHvAGWd1j4XYl21mCHVYRijSOjIOrVae6E82+GF4BwlSaZ/tQy9Yllqr6JupzVBAxP/gGRjwRdz1fgw1jAF7CukFsLGQdSTwIaQvNcwhEOoFtNv+hESmDZ6azcwXtBCVPsefZx8cF2TEIad8k1sAbyIHFyYDRiuzyKWQ0rkzfeRvYtE9pPaPprp7UOxEREwZbStD50VTbNioySc3GlRONsPZxcK2/kObygTJ+8yl8S</vt:lpwstr>
  </property>
  <property fmtid="{D5CDD505-2E9C-101B-9397-08002B2CF9AE}" pid="40" name="x1ye=132">
    <vt:lpwstr>neFntQUwr9OWINPKTBrpqLOg57+rbZRbaYGFIvWNMMf0sLhjwYNlGoSScWRbu31ONvuugf5Rzh418IdgdawyXEC3d6ibvwpW9AENAU3RI0rGUoVIGPXg0lkgZfeBoi1AVHjsZyjRulIFUeJ2Kulvu/0CLo3OT3Z51sXLMCfDnqUWOI1vCNHhmkwxFLBeI9OzXf2G1bfDz1WW983oAQtNJvtlCAQIk4vrWP5uunAnqijLnPpBm3uEEefvE+a/+zP</vt:lpwstr>
  </property>
  <property fmtid="{D5CDD505-2E9C-101B-9397-08002B2CF9AE}" pid="41" name="x1ye=133">
    <vt:lpwstr>yR9wfRf+qTGt8ykXF1m9u/74ZxyuFBGsiU69YHjeACCXw0JbtQhAJVhHnOerFoIi+1Y4Uc1zkNBsue4/699lKqI9bKFs3IHDkpgLcAzmmYgGKpO/Zogxtl1uIyBt2M3TqBXwx/wtRPLBRnfzrEYa5qK0KJmF863edyDYpnZ6HaR9mIjRnudOPhpzrvxStL0qto28tFJGI1Y/iAZjCHndOXnI9oln/PX1mLaV/FZ03oqMwAEQPpMKACaLYgmiQAA</vt:lpwstr>
  </property>
  <property fmtid="{D5CDD505-2E9C-101B-9397-08002B2CF9AE}" pid="42" name="x1ye=134">
    <vt:lpwstr>dkwHRkk8Emn379TzHvFTNTQ8xvvvHsYu4yxjcGFVd+J47ZJAl9C+wA5iCla1caui/qh8Vap8jR8O6B1W58vl3r+pIngvfUk2CLci3qb94H9VXAnDhRXEMMp78G9FDhXYbLJkUxBaLzGp1+DOYPGEJ3neTo0UcBLSEzpTbfzuIMpkmZEbh8pNNz2svvbRuhlKgESt3bV1t6fhbJsdEGPsQ4LV6yCH8C6LcPtlOce8tphnZ/zd9SPJN8v9Kkp6j8d</vt:lpwstr>
  </property>
  <property fmtid="{D5CDD505-2E9C-101B-9397-08002B2CF9AE}" pid="43" name="x1ye=135">
    <vt:lpwstr>sT04JeBMsL1oQK4+5QIRFvBnK0jykAfPkC4DHGd9F+CChlkWI3Rd3twBuP2h5EdEePLUaeT1Qbdk6UspfpY7ucdwCK4HXt4CLKW2uIINJ8lKCwvLvzFKPI0xsdR6G2uCKPDIPlWGxAmPf+sGv6nIZl855IL7SxqtU0vNpym4NFPNgCp9nTujMWM1F5UMf++n07UC3dxaI5M4GYN9xkVl5XLKLGoamtwSqGLNRzbfIt+7LaxoMIiUurULJtOEDEW</vt:lpwstr>
  </property>
  <property fmtid="{D5CDD505-2E9C-101B-9397-08002B2CF9AE}" pid="44" name="x1ye=136">
    <vt:lpwstr>qFmKUe+f7gMKFCd+LF4KUraFzVNU81SeJpoPP5LOIjn1EkfuyhEp0+XRumOYbvoomrsP+DvFeoJdvsf0HgD6EwtEtYrXoSBI1w6ebTjYQP7Rh7NweO+GYn4RrAllV1kJ0/oe0HdBTXk/Id3AUwJ+M42My/mlYESLESEc7wwLT7ktlHxO+byb8fVxl8hP+6z8cmydNbfo6pTVxYeTA+Rl+gEZ1VTTlxIVw9DoexRBvZKOeRT2bRzzRwmGMZ1XJBF</vt:lpwstr>
  </property>
  <property fmtid="{D5CDD505-2E9C-101B-9397-08002B2CF9AE}" pid="45" name="x1ye=137">
    <vt:lpwstr>Tcs8IKJqeX5VbHWckbKcotXrXmOWVmOiXphbzLcoVt/VXS9Wtzh00i1YewqYaYmZVLV89BazBZOmsZ/T1MUDDY3ldisOLTL/w8tqMCTuWHvp/R7wuUec0FocQhsQsDbQfi3qPh7rXrjUixROdTThKFbzuO8znOZyBQNb22nWzrBS8Gt449W8ybAlSjcvXmTnphD8WN/TGs7m+c3Aq2H6MtWx4HvrjBFimBonqE3YeZnYrm+QjGqY9Un63/vv3H0</vt:lpwstr>
  </property>
  <property fmtid="{D5CDD505-2E9C-101B-9397-08002B2CF9AE}" pid="46" name="x1ye=138">
    <vt:lpwstr>xkytj4hwAA</vt:lpwstr>
  </property>
  <property fmtid="{D5CDD505-2E9C-101B-9397-08002B2CF9AE}" pid="47" name="x1ye=14">
    <vt:lpwstr>sHHbU/m6RUi8P253LALdy1Np2ExCFfsQHf34OvMtcKqaVK5osJm2IUQLxPvvUtBW33wQoP/CraKSHjAtkF+ytPK5N+J6mXoy3nMIzieALY0SrNCVJdy/3BPJZUs8INEWIFulOdTOVzEJeJZHcro0Y+bnbxIXIzRrcXHheNAN0CCqLJGb9rxUAIQeT5SML9Uz4Febw6Ih6QLwDF9mVLvaqxEm3gyVllNOw7j6U63QHCS8brnSMavSQG1y2opjDdw</vt:lpwstr>
  </property>
  <property fmtid="{D5CDD505-2E9C-101B-9397-08002B2CF9AE}" pid="48" name="x1ye=15">
    <vt:lpwstr>h2RzkFIV2sO975O21SyQ8bei678IghN+YKDZiAFnJe/Cax7AIdna4/hi2lvoUnWpUZI17FFKdeMssZlSxsODGJ0Dj5aRuQfL3Qn60Glt6PdJfHNLiCMkZLVEc0QuSVx54VwF4cYU1ihnGB6aUbHUdUb8V341QQW3AWzscKuqqnXTxVFl6WJM4+GewA56wFQjq3M3o04BkPOs34hf2bYpXvmhwisWkn2AfZwQFjS8ON1vGkrXvbMG6tRwlPOmt9N</vt:lpwstr>
  </property>
  <property fmtid="{D5CDD505-2E9C-101B-9397-08002B2CF9AE}" pid="49" name="x1ye=16">
    <vt:lpwstr>8iOJHEqhjGwZhobuEgLqfBVUb7kT1mEWRgADlwkUzfijanZGZhff7Px99qnn+8H6MvS5s7z923ArbmVl1D+/El3z2L2waNp+1FDHXX1+skc5M+XH6qgLXofpDugRCfbHY8y++l3BlUlQKaTIoh4dVgZyXBPRVnlu/8ZFIdkmH+2hxsyP8GPCsq75J3SvpDmvVhzoseoffpM+/C/HU0PC8kImQwnWXRplmcf369RepdJ5LvxjjyOgqDS2DY25E/o</vt:lpwstr>
  </property>
  <property fmtid="{D5CDD505-2E9C-101B-9397-08002B2CF9AE}" pid="50" name="x1ye=17">
    <vt:lpwstr>wfhJlbGlOe51x4KA9luPrbaXfmmWY/PWx+t3dz7ixaowiNJpK4hwzxG8BkIltvt6Sm1LIUs9RMe2QZXwaipyqwBovhziBP4Ueaso2r0tF2AvbTV+Obu/aTtbfJNCfyG60QPew+sLLqa4EsMfv6Y4nis/rVITRXYki/HbjxEgLbQhe8cebaDF0yYiCX/pldgeirlGnwM8SL2MMKDFH9T0hHfeYLKRMOGPSYPo1nagM85smwl+TEH7QYvjZTzGp8B</vt:lpwstr>
  </property>
  <property fmtid="{D5CDD505-2E9C-101B-9397-08002B2CF9AE}" pid="51" name="x1ye=18">
    <vt:lpwstr>h0FXjWpzo+xmcHmjzOlLNkUdMgUHsrOqCMPoIDGKPW2+4wVeGPi4xsplSolOIHAH4Kznwrpxc0MYK5smde7Hkt7Aw9zAAfR1BH8FP5JuKzIlgSWPZlFMxvRHEcYGqJmeaB8prmd2dEtQ1Jas/99FoleuFCgABgRB+55q8sqEjfKxT1e5GGe4mGl3D5kIzm8UMx2RB/YkSqysH8GmSiA0ZqLn/IK+oeRSbH1qJIMEPglmtcSyVMpCAZ3OhiByBSw</vt:lpwstr>
  </property>
  <property fmtid="{D5CDD505-2E9C-101B-9397-08002B2CF9AE}" pid="52" name="x1ye=19">
    <vt:lpwstr>q9Tv8kgVc131rIBnNDyEndmFT+VPIKWuv6SoRcFOpBhDKW1EWYtzo5cdTu578K6loOKGyiHMRVJTi7BL2TZne2W5p4t0uhImGj+9j2wpLnFJIbqPFy5nkPvMcYEgDr2f4JRHkzNWQ7IeKn3ZXsmASV2RNOATrd7YqrShqd5Q1ZET9t5pUU0GOmR6PkPDEfWZxKmzNwIYIDurmzHH2c56ROT5or4a7MR3sz+HvYbwCsPctO1PpcqEDxybiWGKhnv</vt:lpwstr>
  </property>
  <property fmtid="{D5CDD505-2E9C-101B-9397-08002B2CF9AE}" pid="53" name="x1ye=2">
    <vt:lpwstr>HWjo6y357z5ag4iKDemjfLL2WOy+5NeZuOv/LHZ69w7Gf9c2qJVUm5jek+3wEJW2Y8zbIYTuaSV5UUwguBktKLJEa++Ym/n71jRoiEMC6z73PaXmmrbhJEF3tvK60YPth6clftPHmwu9emdb0ge57OQB48istMAEO80oUqHPWMbM6+HBoyOUi9BPSZ2T0BSpaXQ2uORQ7CRO7jvMUjw5SQmvNtz8EAtn0w2/cR2Yz76UKDqyXBRkCFL2E1E1L5G</vt:lpwstr>
  </property>
  <property fmtid="{D5CDD505-2E9C-101B-9397-08002B2CF9AE}" pid="54" name="x1ye=20">
    <vt:lpwstr>3PI3NFwZD0v6KoALcl7hF6aH5uu5QyLcvqFUGh1TsYbfGryhxTlgbYCCy+bA1I2RNu3ZS3+/Ty3KfrLzDoIO4KYkdFu2vdsGd/qscJvgxvHwIpiYiWAyVP4wUY1beol46TGIaatG9rKI5QEDwflBZ/gn/5NBdn0jMCmWx16Ez56OVzapakl7Wyg/VN5A1GFqJBwW2GyxbhwLpxsi8LgKKjUUWvxwfDFnL6vmmN7+Dm6ClQNBLWj0jVTJ7Sin4Mb</vt:lpwstr>
  </property>
  <property fmtid="{D5CDD505-2E9C-101B-9397-08002B2CF9AE}" pid="55" name="x1ye=21">
    <vt:lpwstr>Re26K/cZxpE9fzMLRHdwc5dzI9kj3t+Gw/mEmMuQqTaUmbXx9Cf6EnvcZX29GNIF/eTPX/GIbCpYDjQ/Em8mwFmwI2PkvzSGZyf1F1pxUSeOPyds4HPjnwQcvi8LQrKvrgQMcBpM7rt7ZjGRfDCcHXYTb7veSGssNyYC7UO+HywDF83cxsUA13MhtGRiwELtSYULEioN2ke1XzhOEC4Ka00xGIHuAADxFQVc7QNDENJMcqy7wtpfaeZAoBDdmv9</vt:lpwstr>
  </property>
  <property fmtid="{D5CDD505-2E9C-101B-9397-08002B2CF9AE}" pid="56" name="x1ye=22">
    <vt:lpwstr>b1sJr7xYd4tDfv9WoNtG+F4YTbwHrF5Po3ULlHw1yijVRqDkfIInqyZ/V8lNvWoRmqdwJl6yBtKWWvmYpX38YkclN+z/Fkd35164lItMo2B4cU2M8cMVzOW7ehjh7J4gQ8rDYTJW5NXeHoxFE0soD9q+3zpCYYO6iOQXFgk+1zpCZ7iB1mqAlfRBu50om8xBEslo078vp66RZ8zSX+ktfOQfQnfSxsP9tX5HEgZqMacxmj7/eEtb1gw7/y/pJlV</vt:lpwstr>
  </property>
  <property fmtid="{D5CDD505-2E9C-101B-9397-08002B2CF9AE}" pid="57" name="x1ye=23">
    <vt:lpwstr>g0sKd+ejj3mN7oG5isR5HgRVu8KgFFgkfrCla3XbkcEGjKZ3KnMsvCOMEfKyffbFI3a542Cet3augo5de6gdjqSe6Xgu7jIW2Urba/kBChX/FRv6oCOiaodNzx2//hExMB6m+YdnFc6mUrYOkRFW0PY1Nf0dsFT5z+tc5zT5gYjyt3huKqkkKxZkSUs++qJt5mRX25rSA5rkxAhPLHyONbg6klt9ahg5pJjYmPTads6/qOxcfDd6ijDszpFFTji</vt:lpwstr>
  </property>
  <property fmtid="{D5CDD505-2E9C-101B-9397-08002B2CF9AE}" pid="58" name="x1ye=24">
    <vt:lpwstr>E1A777or4lipCMmZwnPh2MLemmxCPIcONvJ+h+ijFxSjSvrrQMjDOmMn54AlqKIocHa59tVPQH+SjcVb4oQD9NEde++l2LxJdVjrSLjB3p9IDxI/s0EUjsR6oAhkPswH0pvmisraM8EKyH6Ctkq1jr2KFMAesbzyXUDYZnEby0alT12L6D8orZNw0bOjYlLHnmQvolZsMnPfIbP7LyiLvxXtn8LyeTzQJ5pPU1WU4P3Hp8+SjE8Eds7ls5bB5OA</vt:lpwstr>
  </property>
  <property fmtid="{D5CDD505-2E9C-101B-9397-08002B2CF9AE}" pid="59" name="x1ye=25">
    <vt:lpwstr>loB8Lol320ogPcXetPCZqJn3yfeDcD0zRNUfUMgnf87FErZ+BEAeL4/5LxNY2UHT3nJj/LN6Eyr3FW21eibZob0r9vQwBVJIEGGmKlHHoUyTtt31740Dw7kNC8TQi1HhHOuV3q02vURXOu1GtWoODnwGLBGxSLFr/DWEKjxMFLhIQFBbIz1/oxsCg4wV0cx6J0aqbVrg9XaCdTi+PA/k22IhFoIHSfmdRZ2kk7FsUA0DVMOvBzTY/NchNCqAgPX</vt:lpwstr>
  </property>
  <property fmtid="{D5CDD505-2E9C-101B-9397-08002B2CF9AE}" pid="60" name="x1ye=26">
    <vt:lpwstr>k0AB8ZDN368+NFWKaNeMvtNq73CJwJnLSdcPMKlsJDIircJNzDIttmC5MgRKjQDfjWzsfGuaP1v1a9i1+/SloguQxxEsiKepN641Fm9wTA5YmLx35YVnyUgCoheowkXsPQwiAImnIfLyI9x/Qb/0xRi/rFfpuroovmh1sZtP9wYB2c9LwqdkN0PzWyG6xq9LU7i2ny1rNEiSV2Et8QZoWe6Uen5cF/Z4h7dROxx+onawiuQ9Fxaix0wlOWBGtrH</vt:lpwstr>
  </property>
  <property fmtid="{D5CDD505-2E9C-101B-9397-08002B2CF9AE}" pid="61" name="x1ye=27">
    <vt:lpwstr>IC/rEkBWIfmGKpgKe39VpHw/qbKSW2Msn8SW3U/7MreaHW2Fsh51Z9SeflqiE0tRmOrwJzfYn9hpp0FIZ9+ddSPpK2MVN5+uN3yf1VAlyvTyjhPBqf8tkJl02a2s7nrvt8D3GyD730MNFIYID5SaQouGr/HNldng7Kco23aCfkQbLUBV4UjjbqQ3/0c9bq/pKvbjEN1+em0Ui86X/T/PdfhtxZEvcMmJ4p6dXDQi1shP31rDbVeZm0yhIwVeoXZ</vt:lpwstr>
  </property>
  <property fmtid="{D5CDD505-2E9C-101B-9397-08002B2CF9AE}" pid="62" name="x1ye=28">
    <vt:lpwstr>0jzuTbKcK/gpUIj0WY2K4OfOc81S+TECA+Gkm2nnDwCWUS0mQkaQf6AjayMNblU6ImQAaoT3yT8tLDP6k2aYnv2eP+rP8kM5tdOVPbZgfdL9/Hj+LWBXOmJdrNMblEaRHYO1JF0udPGNO03hdtdN/OZ2BhjEi5XfNQugvej8iXqwbSQWL7bGrfcvAWvQnQdzT5dngbtsySpYrd11n4YHQw+xdOGi1cnYVr75NemJzhrXwiTo5OKD27vgpgVHcty</vt:lpwstr>
  </property>
  <property fmtid="{D5CDD505-2E9C-101B-9397-08002B2CF9AE}" pid="63" name="x1ye=29">
    <vt:lpwstr>855yV+HPhS1KABUYrNTbmRIXkDyH6gmQo4TOMBl2iC80bCQPy+E/G4v9nftvaK9+TmiRwoGCtcsm5GDZulOUhy6f3J6j5oMyIezVNSf8Oj6ebunNpsbFepcOf8aTIVOw+dU3RTUmC1CCp1pwLTUPKj/p5+85oIrwbTZIiVIOHW+z4ZUHQsuFHgxTLT5+eRY6GQhIuvsDrEYNGBlMfeO/Yan4yJ+ToqpY+XBYtWL34pkadRM9H0fpu/vgKO+bPFC</vt:lpwstr>
  </property>
  <property fmtid="{D5CDD505-2E9C-101B-9397-08002B2CF9AE}" pid="64" name="x1ye=3">
    <vt:lpwstr>h2gMdck3/PWpMCesobE881qNuI9pR2O2iPFSqzY5fzzsjJhEgGxbxqltGIDKVSgdROplnYknbHBIKyZienVK3VC+UzHd2lctvc9y19XajSdseB4PL1pDaZdRfdfxw7wnGIBJWSK6S4jsTjqVR/gOGBD9mqc/ixqVZp3RQ3Lfh6xER9u+AS7oafWwypxnXt44MpwOq31WzIh62HYkWT72obDvXCtODqgYHS8HkneELsF4f6Sv8O8VApgv/u3W9y6</vt:lpwstr>
  </property>
  <property fmtid="{D5CDD505-2E9C-101B-9397-08002B2CF9AE}" pid="65" name="x1ye=30">
    <vt:lpwstr>XqBSz67nw/6a0C09O+SivoSeP2F7PNC6iJhfLS0i3gS/a7/+nG6E5yPtKWxDlCSBCRuQDXxdpth5EVhYwoG+Hg78G0ba8o+a2C/9wVNyodRqdg3Soyt4MfF8Q+lJ6Km61lbQniFJIt4P/gRjz6zpQOJSdzr68k86atX5DdDg9j4mKKGwbWzpFNXhfR+hc7sOpTsELMX0PnclDpS7bP/PQzI1AIM1N5Au4k6hdfx3q8bDFE6p3Q/uYUbFeSyG52e</vt:lpwstr>
  </property>
  <property fmtid="{D5CDD505-2E9C-101B-9397-08002B2CF9AE}" pid="66" name="x1ye=31">
    <vt:lpwstr>X+djHqYUtv2xxhGkw1d1AtwGjhJ/FuamVW9vrJWL4ompH2x4yLlDF0p6DK7Mvwh1Mp9R+cJvm6C5SyMbG16IHyhdxW1ed/PbzxoMZ5tbI28sZmgW4nbLRpX/Hg+jEocLXQCNkgIvpkPLTteTduauE4rPyX98WUj+hAd74wodulU5+3vrBrNbvIzmbdu9KZX3zFXFH5XiUWnrwUrUIkiNwf/M7HSNNUaBOm5eOyGC5SPmADPYRKJCfhHobI4hDWG</vt:lpwstr>
  </property>
  <property fmtid="{D5CDD505-2E9C-101B-9397-08002B2CF9AE}" pid="67" name="x1ye=32">
    <vt:lpwstr>v5MyenGfr0/NuccHrGliFvUGLJ13j6XwX1Lg9/hkG30JOJVT+qyd610WBPOdlyn5qM8rzoBNfNPpBTSwgv1c5omKxQbQw2vf8yvENUvZ//7Ou5+IPBr3r7N8x+gAZ6iz8h0LPsxwrYQGMgL/IRYdJ0qsCgQy2GfD8VPBA7+4xgv6Zh+GkCor4HBR8CUzk/Da0rtc4JBtswENG46UjMHGuijjiEq/iD9O0W7vKFEqWipN/oaaYL9w0YcAK0Ttw3Y</vt:lpwstr>
  </property>
  <property fmtid="{D5CDD505-2E9C-101B-9397-08002B2CF9AE}" pid="68" name="x1ye=33">
    <vt:lpwstr>zWMKyzHP4UB27KJCSCGV8i1PEIu5WE5dvwI4rDTmXdDRQyHGX0DIM4TidZtXvMVbegBGQynWnGI8TtbCKfucvRnA1JqSDT3f1aSlJpulblDGLQ6+S5K7j2Q6zbOmHHSrCh5tIjvvMYgKJVNILBUAH2teinvgMWSxdl317UWKiYvl27cjSJWMjmDJ7coD4/Wl5ihEv5ua/hRdfkkVH5AdT15V+rY5WxMsc9bbJb+OjzubPAUrvkNMrlzDQoaBkVr</vt:lpwstr>
  </property>
  <property fmtid="{D5CDD505-2E9C-101B-9397-08002B2CF9AE}" pid="69" name="x1ye=34">
    <vt:lpwstr>iYT2OTXblMSaxgv57XuV8NuNGL6DQTBRV7UPKKB0GVY0FztS882pwzydFlcc43fFzdPxKDUd5rq2h8EggOm+veS1l17uLvi2qn5s7N8hHX0G5q6rimpOundKb2jHUJRcYmkzQ02HZ2XdKn4gb533o/EMFXv5Vyj4kK7Ce0wmzg7nqvAOzSMa+94krmzR6c8O6951VUtzkjNst7E/H046vza1cPE4Z0qqMgo3y00Q6imewniDN1qEJ11esILZ5y3</vt:lpwstr>
  </property>
  <property fmtid="{D5CDD505-2E9C-101B-9397-08002B2CF9AE}" pid="70" name="x1ye=35">
    <vt:lpwstr>xbL+XaoNeeOuvdHcIfL9DDbr7Wv/wGscp6Vrpe3Z2RPWjim20zKrZiDftnvugMMGqUNX0f1VL/SA2Wi3xj/5OHuO562KEd9XfQb0szXcHN4MnDlnB4iRr9Gn2lNdhxbIZUOIIQQ+gTSPlDhfW8sNqPgcsBL8Lm+VA2SXRrZRL1O7vLlzONqBpXZFcCAbLm87WrXRF8LxWjO44uy6nmVLMhOpypXUPq3TxPu+LzgRxwkc8X027A+8ij7LFaUHKtc</vt:lpwstr>
  </property>
  <property fmtid="{D5CDD505-2E9C-101B-9397-08002B2CF9AE}" pid="71" name="x1ye=36">
    <vt:lpwstr>7unAyMIaNsxrNMqh7ePHX6x3o2ZMqob1DZ5OBLeJdrGKG86Q7uLgw1LSnAQED5swOH8Wib5iPqH2OoKi8hNUVrRZb9bySmMEmQm1Zl7XRzSxxFmIUK/kH0GpY9Y2jv7TbjeTfOG9/M1bs7NNLDAHpvIgWrsSr/Cyy/voQKF6o5M3pXRl5riXek/gsBRNl9hqTt3t1mSZXj7fgQOM7gmWum+NCDfutlpZJN6DRdTTN8eIrMjrHnr4mdHYoCwoBqC</vt:lpwstr>
  </property>
  <property fmtid="{D5CDD505-2E9C-101B-9397-08002B2CF9AE}" pid="72" name="x1ye=37">
    <vt:lpwstr>aGUJCSBnbqcDu5yRCKiCuBYvDDd0SKCGHc5SlmVIoU61mRaZC8sPeKtdTXz0Apv18zdb7McU9ZQbdJt+fvbd6sjYutsz0Ks7p0mR20TNhBSqX+hZ7jInXhMXrTBRgvYDbsznrGFi6nSTlb3fnN7B3cvDzUyvt80Z9dZ0P9ec2zyY2JjjN1UNIkVZv0EsVT+L1mDiH8shzPK5+P6I33t1Bkrl8EjarpyTEMyFU5zFoj/VA8xzmdI9Z8uQr1F7yG6</vt:lpwstr>
  </property>
  <property fmtid="{D5CDD505-2E9C-101B-9397-08002B2CF9AE}" pid="73" name="x1ye=38">
    <vt:lpwstr>4s6TmWHvzB5DA/BwsSzbC9pERo/6YPe4mq3wXpVFQHBgrx+jXAju8tSHZVECHZ31I4DacfABcM/Em/RS+njgUgWIZPZjPemOUTrtqW+zrXodb+uqsdN/zYgy/wwayrFjsYk80vHxmSwkE2BZFdPjNDL5J54Q1kwC3LYkFWojdgf/vpuvXMXujE8K6wKYmSXYYxsD/oLZ62ODE0MXlpezkDHqGGL/S413vydRx7n+GcmnTb24zhuKznFmpHR0PZg</vt:lpwstr>
  </property>
  <property fmtid="{D5CDD505-2E9C-101B-9397-08002B2CF9AE}" pid="74" name="x1ye=39">
    <vt:lpwstr>DDCVs3ziDqCMTCeS38I6qBqVIBHI+Xpe8XVm7madRNNxXMDiJDwvsg+XXWFTLrKnPBbmeq3Dyht/pJDCoBDpJvwq47s7xfV5BkgN0E4Ffl1+bvOpzOHyMURhIWbShuvEFFSaXzWd0PgruAZbJ3Zn2noqgYgD7crDpCdHLnLscj7QbzQb+Unv/PYiBZirMnZBR4DMbxM8hNIQOygEiJOzF42jyhoh2i9W0msznkDnZrs3ZPwcxqHU/BaA6lvvnaQ</vt:lpwstr>
  </property>
  <property fmtid="{D5CDD505-2E9C-101B-9397-08002B2CF9AE}" pid="75" name="x1ye=4">
    <vt:lpwstr>gYWLwffw1UAlmmAnGQKOsUGLiE5m0jFd8moYQrB2C04jxX2AGcORoXKuBzl29zzo8z7+uQMnkIGYV5SHMQyezZ9DLYvW7iOYtbKbKCQI8emNy3l4v4Zi1C1vTX8AHw5TOFSbp3EKajjfsSYw5xR6n49fHhLZoiO8dj3hmedAB5UqouGN4xSqcBN0CvZssimu47D84FAce+BqoXtKI5bGK4iBbjmEZssQNNsoQkzwdnOjLMsk+ABandyCzixYCQY</vt:lpwstr>
  </property>
  <property fmtid="{D5CDD505-2E9C-101B-9397-08002B2CF9AE}" pid="76" name="x1ye=40">
    <vt:lpwstr>0Ity4swTsJNBZvEybA7aIpCsIi7OHlryq2Nr8NxXe4L5DRolcFYeMVK3vE1fErZW/Xj87XMU93VYgrYOjLls+EC7JKP8ZF1WO6f62Tl8SIlP2l/1YDO+cXDn+I82MfklyXzS7hcMfxCxPx/39f3V2DSKmn/UvfggMSzSIRMvmkZXmVF375xBwK4NC6NXFJRJtgaMYh3VInztTt9cGug/UF6m2jOV3gfBuMmCj+jyWgILEmb/sHDkCsQhAI9ae5y</vt:lpwstr>
  </property>
  <property fmtid="{D5CDD505-2E9C-101B-9397-08002B2CF9AE}" pid="77" name="x1ye=41">
    <vt:lpwstr>18frW/wbvacmivDXIDTxWZpXSLf8/FICbpV9lJkB0FjTraRjZUDF0EVAEXecQJi/rKLwkqdIg0iurDDSnvfqFGH9MmiPmZwiTZeOsZEezEMAv7Wfl5SdIfuLUJRyfPEdoghBj91ap5+p6rraZc2qVVO+nXi1XbLZ3i75NHJqJ0xlL8KrmyGH8VdChVWlpsFhfBN7mhnq9cZskVaovEbeCMhwRAFcpL+5za6ysjcRCmWUbUTHCG2svxIcR4k2/Lu</vt:lpwstr>
  </property>
  <property fmtid="{D5CDD505-2E9C-101B-9397-08002B2CF9AE}" pid="78" name="x1ye=42">
    <vt:lpwstr>S2n89sFPVjbQcOlrgWt3s1Qc3kB53Gk/nmqRhzdvjenpZZdoEurZaBsVARZZLzu6HVvtuoy1UPM39rMT2EbJZTKo6/Z1YLKksDuqQakBqdsrqU1T22Cr2s35zNVnD/RE2jHbfyckQjemkjGmM+kt0Kp6FAfeDOrD+/5tk1MkUOx47BuvJRzm+XQFMAP23XkUcA0C+dhnFbhBLbkt7BRUVqVTe3DUcOWbU+ZogszPcOT5KEZJu+P5OdPqOnyqFyX</vt:lpwstr>
  </property>
  <property fmtid="{D5CDD505-2E9C-101B-9397-08002B2CF9AE}" pid="79" name="x1ye=43">
    <vt:lpwstr>7/xnwq6+hgWGWx0WR6fqpGY31E/ZFoBRIY4c8NWfOKAacCV1WK64XE43r4Umrkin/JEHon/rdk8cTPXtqz/sfL3fHfv6rzsiVI1Zi8rWSWzsQDLqlKkU49BELs1VwSrRtsVJ9GDnnL8Cg8aFgWpBBgtBC9MAcyftn738NcZe0OmJsZWoogGFHJNB4RCa7/baaM1BdbgyZkL72vyd01BlPhobf8MQg7BCWiOTW97630XImf2I6eiVMETnmKMx3fN</vt:lpwstr>
  </property>
  <property fmtid="{D5CDD505-2E9C-101B-9397-08002B2CF9AE}" pid="80" name="x1ye=44">
    <vt:lpwstr>4ooereTc5Sxu3rj4FVMOOUSLKw7euwvIE/WVW6ZUha02IDl/KBLs3b7TVlsCUmetLvba6t1HQ9XkTUIY77HiQugpKmbCuWr8zieJ+fQ/3h/Jc3Dk+uq/rGPco3Qs4yDjvgUlQViQiA9OPXocgetrtrvBBBgzSNi2WeZ9wshEoxJ4YVpwHHBuGPHLUEhNtShevq7Oc7v8b7CdGUeZzJyZJaSqPLRfUtLxniTHRO+cWSUDY4Uh1ovOemBr2qFfjJh</vt:lpwstr>
  </property>
  <property fmtid="{D5CDD505-2E9C-101B-9397-08002B2CF9AE}" pid="81" name="x1ye=45">
    <vt:lpwstr>0FwMYtHYuQYlNTfwAORBDNL9vHYZ7HKl9aDlGdurlEb1fKhbAa/KqghMM17e/uBDlf1Ch1FSy0JWWtYJb0kIw+qt4XGZ1A6rAoLO1F9QLgNrQ8yUvmJJ3Rts3su9f5paSICf5bFL96CLoWNaff1OyfoVcWC4v6Zg7xIf402M4xY5CbyzbbTMtWcc+sLbyySla5baZ1BTPqVw7QeUTp3RwJzmeej6qZFw/u+YCIN2AF+WwAOk/extv247CTjdIev</vt:lpwstr>
  </property>
  <property fmtid="{D5CDD505-2E9C-101B-9397-08002B2CF9AE}" pid="82" name="x1ye=46">
    <vt:lpwstr>VRL3xKFHiFUFHJN8iJs9i5wDf5zGfyLaTCFXf93soc8X6bHFbDF58N/u4DpJPNh1YqfGt4XCrYnoxgOeRTPGGvbNr8qF62DIe3ePtas8A+Z2nCDqh8BQ0qWHKjq4GC1YSS2Mmk3iZwodvNBgsouw+ZkDjLrdbX/08MSv4kvPgLqMFqH4nwDiTRmCUbXtW6PG+cxA8DQ/ZNdPhnnkhy1RJ/xUZLTOvHlE18CTNoioPZimqVWhvJ0nUXMsOhgUZzZ</vt:lpwstr>
  </property>
  <property fmtid="{D5CDD505-2E9C-101B-9397-08002B2CF9AE}" pid="83" name="x1ye=47">
    <vt:lpwstr>9F6/qCW8pHN0C+vQMTnnaIpMsye2PIpZjg23p3SHUDRyJelN1pAbvUyOJAlXTUNqT/AmnfhRAeWySWqGSu/QstGhjddSnl/kgLvAS09LJJ4eQUiMHDUzBcHEx2aPFHws4lml2DCUtqd2rUb0Wo8UK4Te4ePEQbxMzvNO2cxfyknyxL9gnmZwae2KaZ7QUkLVZUtmSc1m8nXnFdOnQABD4Zq3ULTmoEUtGOPq3biNdoVZvXj85NL9uTxX/iCHceu</vt:lpwstr>
  </property>
  <property fmtid="{D5CDD505-2E9C-101B-9397-08002B2CF9AE}" pid="84" name="x1ye=48">
    <vt:lpwstr>G0wrOZfCdzCXykdZSGdGFCrUXzDtrxf+ToWPaFKFlVHlphMh6xhsFruf7M/DHbrtl2ZTTf1zDYuJ1FP/Q2wPYRN5JW3jhhFSg2XS+cm7+VXlGzc8RODtYHeHH4bG3OLWN3cVubZ9EexM1y9QUZaEdRcGfs4+eukgH1/PXAA3rLMW5d14hSP0XV3FtqyCV/3UHuH8S4Tq+oyVjAMdJz78YpmI+voYyr5m9CJtZOu3iuLf+019AWyJe58CUZp12Qh</vt:lpwstr>
  </property>
  <property fmtid="{D5CDD505-2E9C-101B-9397-08002B2CF9AE}" pid="85" name="x1ye=49">
    <vt:lpwstr>H/uS9S8NHoYoeNV4/OlwUNW52v2S6DLbz1UJ/LwmsqnGYOUub2pR1z0OVJx5fpIQtLIMtwheDsxNrwmDQt5Wek5mHgiC3nlzQ4HxgZ8PUlbjWLuXIO7aYoBkwibOx75ZI3XBkJ50H29j+BvTOPAr3yl/x5hTZnjvwF60iSZ81A3g+GCBjFAf0XB/9MeTVlMZQzHnhZyQhHdfyA4TyN8u/KQeauzXCDhmykhf8xjDfwAIni1ibaOZO1uoW0RtHtR</vt:lpwstr>
  </property>
  <property fmtid="{D5CDD505-2E9C-101B-9397-08002B2CF9AE}" pid="86" name="x1ye=5">
    <vt:lpwstr>pLlz9T5hwnAqIQBbko1hOoeuDYohWu3lqXduRFh2lCTl+eq7xDtpBVAhEgJ0lwNOdjhuIsIGCKcqQgNARodFQAz4ZKtn40vMIRPNDcR6f65CzwgwaU7m5OVzSCCRqFepJyLOGvAwNQJN8+TkypJJH4MAZgEQ82Fjvcei7BMergqRq7c85Mi4GU9sOLffbTh+AW3uB6IUHUuNAPXy8xQ4338RYsFuQ8MayjGSdjE5H8PWzTG0eePntC0HLsuE5j9</vt:lpwstr>
  </property>
  <property fmtid="{D5CDD505-2E9C-101B-9397-08002B2CF9AE}" pid="87" name="x1ye=50">
    <vt:lpwstr>JBKdhT0oiTVDw7UR6FWbskePbwS6sOwL5EbrZmS6wuONnqXyc8Py6qAdB3HQfv+IoeSS6ZzUM7hnxq2wm/uZ6Iu2ZcHg4idVz4UbolzCLGdwTzthGBMRQ2YTqIHpSnRhnrlsSWcZmdYPo7rvn3p3XT62/tI+6n44tfn9vDaWATHtnnz5emEQs/RzjwMcPAIoZ/15gbMDW4AXfONu5iXfaF1I/DTXCBaVXu/LIioZ7Wvsf82ZuCqEE+rF8q/NLwA</vt:lpwstr>
  </property>
  <property fmtid="{D5CDD505-2E9C-101B-9397-08002B2CF9AE}" pid="88" name="x1ye=51">
    <vt:lpwstr>EiOqC6aAtpyUjnbpSx7VCww80UgvmzJ2w46lAlbjO5a14AItwSP5edzU5czKuCvSMKgGvzFrYLqJCfE8JIGeKuFodqLGRxEs7CyKTDsn+aRrVB3uaMgrPLQkhrOw6SHMSq06R2CVJR0caI3qnCKlsrKUAaqAuBZSkD+SN23SIkT5l6cC4KJBbtiBt7YI1hFVn/Gr357RqXYAqWJN/gSCYyh38cyKsU6KXf9ztMPJAPI85aVytMbgp5+EZ4zpnNE</vt:lpwstr>
  </property>
  <property fmtid="{D5CDD505-2E9C-101B-9397-08002B2CF9AE}" pid="89" name="x1ye=52">
    <vt:lpwstr>CNRBimzcPJ0rOaPFvTBU/1puogaa82t1OIta+WqY37YK4Gcl51vz3HKKdmZQ4H2Bohw5YK0SWgX9sihWTvre8uDnG+mY7Z3+fOrzWLb3AuFNGxhXo+o/hOnRZWamDVKn9MrAzO12UNc3MFupKMK+S2675iOVcPbo1daD9gXlNPJ7LbCds/V6fGRRj7R4KX6FRjHoVl2E7uJ2+tYmr/lrKqb315pSSsWVpXK7TJ/Jx/Opg1sRwO2eerhdeP3w0WA</vt:lpwstr>
  </property>
  <property fmtid="{D5CDD505-2E9C-101B-9397-08002B2CF9AE}" pid="90" name="x1ye=53">
    <vt:lpwstr>KZ9S+ibqZrg5Y+axtyA9vs44GKNepW+jLaLsQeCe5tj1DXWiclVs05wVJ4KfYlFVLim0Nn4gD0jpU2zM4jUgucNXIiLbF0N+M878B3gJ2TvQQeyCxFGhETP8qSbv2O8jD+OzcVlbmi2WOHEsrbTo+pamSF3lfwZ4Amp9j6+oVM976y3sBKUevlTs3F1lLyuCmVOqM7sCEfT8SWyxJFMkLMikMycnn2psZerfPOrT9sP/eU3O/UB9Q2GWiEPBZqM</vt:lpwstr>
  </property>
  <property fmtid="{D5CDD505-2E9C-101B-9397-08002B2CF9AE}" pid="91" name="x1ye=54">
    <vt:lpwstr>LmJuraBX9o2hooEdnjAfIrTHijILV5pQQAW8qMM5ZtsYR87SHbeNdse8+poor9QFSVBZNahH1QY+0ntOzueizBBgQXNTMWFqP84JW8JaYP9OYnbe55+2WiMgYJar5J1vjZVRkCJyWrbp110m/oQ/a4NkZHDMQ0UEtAy9qvjfC1VN/5tUkP6m49Omc651BEkz/pz4Y4pa3vP5hXW/cZpX0DumJxX+T6lh45yU882EsA7S0qhZjf3BUXUdwk+wKsx</vt:lpwstr>
  </property>
  <property fmtid="{D5CDD505-2E9C-101B-9397-08002B2CF9AE}" pid="92" name="x1ye=55">
    <vt:lpwstr>hTVGjb8fswJ34NPPsDr5IhrwZ/93rKHsu1+E9qH2jHJoIDgDjdom/FURMixQhrab5A0DXe+ukuLMHlSBujUXZ2hH2kT2VSQjHJlYkGXOVRS+5/g3umB4S3rnAwzp25ZuQAnQZp1zOb1u/WLQtp7KeUsWU4YbexcL/NK9daJvv2/PwtbV8k35gNLOW02sym7gjPYiCwB1R1XXln0vCFzn/sTEtqP4npEKUVXemx9Rn8/+YrCTOPJkyxcTm3eXAd6</vt:lpwstr>
  </property>
  <property fmtid="{D5CDD505-2E9C-101B-9397-08002B2CF9AE}" pid="93" name="x1ye=56">
    <vt:lpwstr>XUqghE9gR+cubssFO1XQvw4gz6/HV/+f88pT83dbzB1R3bUwbrvF5nGilql5Ruwe9Bn+zdbxjprSoGlCREwAkGOpzgpojItFFsjsDJBAchNPmFAwzlwKAX6AhQnWzaeTinSAP8bhxayCa14m1rVzRp1hvyDVnC9Po48Or2UDkLkduUwLSAaZQk3BYrERrKl08AP5/9WvX/7CQn04c6iD3Jmqc7NclfAR4hjwW2gKAT+Rx48uQU/IDb37UPnGfvn</vt:lpwstr>
  </property>
  <property fmtid="{D5CDD505-2E9C-101B-9397-08002B2CF9AE}" pid="94" name="x1ye=57">
    <vt:lpwstr>js5EXfFCT5PXv6K2zeZxfnexSsNo0N2scvCEYLgQqx0D30J1rNQVorxI7qMBYNHqPNklesOMLcwiOCJqXKmKVRLUHQzIM271M+OGNSM8NTxC48kWxbDFwprT2Lj+zK1peHOJbgHO3cDS0rMnikJPOUKYXeIsAWjr2w9hC1F56t95m/d1aeXp2Tsd/cDEGND14WtVKKxAQ6DHP+WcdJm3lXOCjQSWigTVwAlV4jgeGJkdIPb20qwmc/lbdgK+DK7</vt:lpwstr>
  </property>
  <property fmtid="{D5CDD505-2E9C-101B-9397-08002B2CF9AE}" pid="95" name="x1ye=58">
    <vt:lpwstr>c7o6DIYAHGFh9hofuCWk7XsH4QRb/fxqS18/61rUkSu54Xa2dkyTddq3OQhMOg+Z9N3QAZIWok3CDgATD9OdRYfbCEhkwr0aXyctN9x3EDPPyN+f+f5DMo6YtgavzyLEurySy2A3Y6OGoRfEP8SO1hLOY5DWlMWlOC0bcIqkCT1BQc0GI0EoZuVuSIC33g4l05ag2C3T0viyvzO1ZPnMi76OGQ7kU9fGEAadVIEf7qEO3TCpzZkIyRyKcmDjwqJ</vt:lpwstr>
  </property>
  <property fmtid="{D5CDD505-2E9C-101B-9397-08002B2CF9AE}" pid="96" name="x1ye=59">
    <vt:lpwstr>qmN3h0fdpdl/0J+UNBCqSHI128lAfyaDdxI8E9nQBgiDVxGvCG1NGzq8MkmBTlkXnxlJt1QfTlFcX6d+nh1NzZaa5s7kH1zAbUfXrmPCwXX4NvFBYsc5p2iuPksR9h8rGUTsPFRPrD3jGeuL4GcKN/UrQER2VKHjZURDi3ipfHtF1BzYE9k+Xl8+LA7lZbyZsO4U9CoPdIvflogm1rVYntJmtCniClyMPHGZ0wXPxOQGePGV8v1V3KzF0zShuXT</vt:lpwstr>
  </property>
  <property fmtid="{D5CDD505-2E9C-101B-9397-08002B2CF9AE}" pid="97" name="x1ye=6">
    <vt:lpwstr>SfOrClzz5/K0Vq5w9r8oE2ITiq9ygvlTaLUfshU/2kL2REBcmRRRi+u6IJJazvZkbDQEfkmd74fqdhaXVwHfC0BT6Jiz4cUSnDtWyOTGvxzAteiOInSBiJ6qAdgI+FdPLLKoYHJfp3EeZ5NHeZUY8lgl+GUCBdiBHXRmMGSTEUoKzuESf9wq7iEjTk6zxEqw7ezj9EscGNaQ5Ogn+gOAQS9CSrYxg3uks+gEsRqeiWQIGXdVVH7rStz+9FZRgWs</vt:lpwstr>
  </property>
  <property fmtid="{D5CDD505-2E9C-101B-9397-08002B2CF9AE}" pid="98" name="x1ye=60">
    <vt:lpwstr>mQXlNg1ym3jYHdfpMKLsg6vzFMKuReh+/P6sWuCsxKY1qvMQqMeuoQ7Xqa19zohkQ9pyI+gnL0rck0MYOFAJlEnk2IveDc1abNCmIOBkdC9aoLmwQFiz7CShHqw73S3F/WJ5GK3/r19NoxpFpd/Beb54Ae5t0fVmv0WlcrAR98scpQTZdvCppPZKeOmDHlLLphyHgcThouOnC8+FMCgwk4KuAaGFKAsrZzeqLq5IxqHXtS3DhEvP2lgzYc13ABs</vt:lpwstr>
  </property>
  <property fmtid="{D5CDD505-2E9C-101B-9397-08002B2CF9AE}" pid="99" name="x1ye=61">
    <vt:lpwstr>uiG9kBNLgLJwUFWaABVtRgAxWL2qfXWT4G8ntV22upMO0IASLDGw/YLDsl3wdDnTiHRkJMCHmiY669S8d58k/PlZSnCuqFCmk+tXBh6Mv4y8hg5rbm5S64ukLQWck/dKKNBNOgJ9UKr5xU3PSbwRMsEsev+/xMc49wb1/Gs6RiZmaYxdAn4qB42REk+mOkxzr2ViGUW9SENvpBCx5pUr1TwxyifE7Mk66BuDerBOGVTnwNT9bGn0Lar97X5I//R</vt:lpwstr>
  </property>
  <property fmtid="{D5CDD505-2E9C-101B-9397-08002B2CF9AE}" pid="100" name="x1ye=62">
    <vt:lpwstr>bCLsMVKpmg+IQg4yxI0uxFGY4Q2Z4Hbh3BHUjhWmZMC77C2+3wDumzR6qMOmo7GpjIB/D17z46lwUhimJAFQQHBkznaS3zLb0CNXxAv9DGJy7xkxB/tDLuCjfuKzi8Hij9HN2nASeHwiOswpbo1NujHpqHx3AyOA6AhZZCTLlzIlYNTFQ9k8E3WZZIkOT+z7GVGKm79lJ2QQ+ZFUDw7k6qcza6RFeBjwddU65ZbMcZzY+xtsayzptT6ysip5y3+</vt:lpwstr>
  </property>
  <property fmtid="{D5CDD505-2E9C-101B-9397-08002B2CF9AE}" pid="101" name="x1ye=63">
    <vt:lpwstr>b3/kutHhjscJIoWx8Y5RkUE/oJ30AqxP3zC74I4n/iSAhd6L7J6l6gq2peY3nmwwjyvuorfQL4xpoHjvwoiC+35pZdvuTTL7DctKbHU7Kn785NTQ5ivwm4NI+hXw9ejY+Bb9KqNpeVcWXLPnEfb2wi5hNB2o6eUNN7xxZ5N+gtjlus0eLJ858TmnsIqrMX+DddLs63x6+zznHeorKpFsr2OEV9//smu4m4FukQkNazcp/iApnpkZco+bHZQlI1X</vt:lpwstr>
  </property>
  <property fmtid="{D5CDD505-2E9C-101B-9397-08002B2CF9AE}" pid="102" name="x1ye=64">
    <vt:lpwstr>myFDi5/f4KH180ulA1lTTCX1yW0FWsRC3RJfhQPDKF1Ufox+E5G28NgtROpXrt2pgBviGzyYTbatFmhS81uE2OdYoCMYePJzm7jz8juj215uDzJ5RF7kr6d95z2k+7/q9ldijBPk050kLP30KDFPaeDZd2Ozj/ns7UoS/QKSLtWgDeM6l7r2BSdJ31RO4y8RpeuPPcD2CnRrkt6wYNZ9kMwESrvXldgl3eHWsTrRc4xI7dNeMiwenCMfMENGyYp</vt:lpwstr>
  </property>
  <property fmtid="{D5CDD505-2E9C-101B-9397-08002B2CF9AE}" pid="103" name="x1ye=65">
    <vt:lpwstr>CIkBs219cJHbzTQg6Ib1yUfjfPSyiEd5aPYJe4ZUZ1JCvvPaWQmNwitnETnHh6zRrS1hOWq23KG3EStx/i9vCjNpvOT5tekJ5dsa4DSd5+w+Kj5EQG1rA+Ed+h2EosRlsdBS3P9rK6OON8ODgNDwWuyLTPaGB3//fYfo+8RrZm0sVsUxaX/9CeksgH7ZHv1apuY3/IBfpl035oalAVYWQ7WLtM59ZQmHQvYR+bm/xMguk3R2eq5cmL/2AibDBL+</vt:lpwstr>
  </property>
  <property fmtid="{D5CDD505-2E9C-101B-9397-08002B2CF9AE}" pid="104" name="x1ye=66">
    <vt:lpwstr>OxVLwwNf0tlvhEU9XdJWCSqMAGSoPOnbQT5qz7LATEXPhlXwwGSq5h64HwfZ0fqjYd7cWP2U7CtcmI6RciOUIX378l/3qkuho7Fr65uRz5pU5HH8lBDi+mPyG3RH0sKA10f8TVM/MW6lEfUgR/9pUYexcSmZCthiz354XYyf45cP294uUtshTZlWu0D/FO53VBB4bD2iH94+g8FhuFoSj6QV7Q25Lee2dH7wbT4euHzDqxJaSn+85xMGFMwWY1+</vt:lpwstr>
  </property>
  <property fmtid="{D5CDD505-2E9C-101B-9397-08002B2CF9AE}" pid="105" name="x1ye=67">
    <vt:lpwstr>swvveuNxbWF6tOOlhzrCXxLmzcOx3hIhHUr4iTnpOREr1p3tTtQzyuNu0QQTmxyHpqfQq7KGmUueyn8hi3j1DeOemo81b0auuaLrgiXbC9NUUMYwcYuOEx2gvQxxUJjjDv48ay7hWg+VRGK65AG/8XEUz1DeMZsEWwf3Txv4Q4jCTyR5UNpv1sqHURxUtU5LCUuVclcMcBkZicXhOu5qdC8MBTre/ZZAr2ESfsbRTjA9OsE6Z/cKkgWCK2OFIRW</vt:lpwstr>
  </property>
  <property fmtid="{D5CDD505-2E9C-101B-9397-08002B2CF9AE}" pid="106" name="x1ye=68">
    <vt:lpwstr>WYnvoq0dJ3v4VMwehn3v5xgDd00a3JivTyzEU3Cqn8CDHVenpSKIpLPB4/FlmzeZZ86ivWLQgQ9PKY/BaG3hmal2/uCx6RP059IUDUoCdVVbkXke0aOW2RTkEPFpYfNoQdOA56koj+c8AHR87sHLs16FhQXGLdbaJ63uOmuegZh+XGx/Qx8sEFS999NCff9URnSya5HRTnPlJiueMDb7DSeBcdzYmdXqZcgEXjm6uJ6uj4wjb8LJLjf4SKzsX58</vt:lpwstr>
  </property>
  <property fmtid="{D5CDD505-2E9C-101B-9397-08002B2CF9AE}" pid="107" name="x1ye=69">
    <vt:lpwstr>6B8fHqfPMtTw3H74QjaRXkyi6egLVWOHZHoS0QbvZR9OZgux2s07yyFZDxnZTlBg5z0GeaRE3Pwzg1DCUlMnuQAri9Q1beQdfm2WRpSHCA7/85FjSx63zAlwaNk7Y2cIen0IYkTn3H/Koqr4vtMiJonM41+PVpu/WbNl3Ni7d81NILtiyVx9ljqHDE6F1lCkFHlkPNleKieHM08g3fIQaWY8emmY3PnL5R0pDvQqXdrNncCK8jPzxy9/385Cgjk</vt:lpwstr>
  </property>
  <property fmtid="{D5CDD505-2E9C-101B-9397-08002B2CF9AE}" pid="108" name="x1ye=7">
    <vt:lpwstr>e6HPLF5kt5X17blYjBpCNGe/AXsnKJA9F3tiNRXYt9dBJrtqcQ3vE62B4XUwstUJ253guCCKJo/+0Es5YpP66l9ZUFI0XEf2/oTF6/LkLEzB5mZIGIAQ00TfIPinfcjjLuinYS1ZweP5BfmC2KdLjO61ZRxZWkaZ0laiPTezRgI9UWB0mm0cDYRkOTgIRxPShJkdsy0pR445wGlfWsGQWlucMPEdlYL1behJBJdcGqgD+LxSOTmONr3cew7B/ex</vt:lpwstr>
  </property>
  <property fmtid="{D5CDD505-2E9C-101B-9397-08002B2CF9AE}" pid="109" name="x1ye=70">
    <vt:lpwstr>y4Rte+wK6rOAxojsJbBig8xMWoGqlgYAhm2C6k6PdCQlyrqwvHBaKyrttUkq3NV3zUpCaAynAtF4D939N/7L/ADTzP6SsHlxTMtU/DGgs7CJ6eCHG+cOW1vIqodfvj9XrDSQ9tg6Mw4vO9gSw6CIxRVBz0mkv5M8T5V8xPO3KeAN3nlaf27bclCVRQapRzyUB3la1Pj84xjmgTZ++1n3mLvZC3dRR4NtV2INJbOfZUsAzAj08UAIQSmJcJnBAdS</vt:lpwstr>
  </property>
  <property fmtid="{D5CDD505-2E9C-101B-9397-08002B2CF9AE}" pid="110" name="x1ye=71">
    <vt:lpwstr>EpXtJmSerPF5LPxoTnk0R10wxDmszpoNOkumDt2B2PtL5kHVPuwjJeXObsvyS0nN5RSxrx2uOPrmqz6hS6SRGWJGWRvOhJ1wpSNbqeMePLsNl6d84nzXnbOd7BIX4p5qMdLwteSzMOJXKvuxfhji2YZrAgAmXB/P+vyDTeALrSp0inyecUNB6hB3n8HwKbDI6FQvAXbJaA/xCcAUoq9kfX7YWliqYfggw2Ex6w9rLumSb3lduVETvEaZsvjLtms</vt:lpwstr>
  </property>
  <property fmtid="{D5CDD505-2E9C-101B-9397-08002B2CF9AE}" pid="111" name="x1ye=72">
    <vt:lpwstr>hXvDr2YE661ulqSymrUOC4MP0Qtvs49vwV/SnYv+bmc1IhB91n20irSmjl1xcXav0oVeanimenK6uw1eaYulPurR2orzmYkoGWXD2KNmaXvTCqrzKhCrGoSkux/UZjO9C3vdV7bQWKBatg1+cmtzL1H366ZvJdC6nws/R3CFCuAZIyzux3kdvXWYgFpnjWMqZxU5YJ7lpG0+CFgW9j5qybTfuJkWAO0y8rksi/8TEVwc/AELC2fjmJvXZkYxx4a</vt:lpwstr>
  </property>
  <property fmtid="{D5CDD505-2E9C-101B-9397-08002B2CF9AE}" pid="112" name="x1ye=73">
    <vt:lpwstr>KE9q7Pyh7vJ2bxXIGoMzHBjAwsFzi5JXCFzWZ9fV7/SXRD4fhRR8/nNUpA3IGTCadsqna+PrhEAr6CO9hvFaT7o536WdXQFRCYOMBPlengX7Or3oj0M31boqGgX100KZ06heYt7vAZIjV34qTlsTdL3Cc4ZJGOD5tManr9poO7ijne8GoO08AH/kr7YQzzdt5eBcZslESvX3W9ehOf2gp33pzSQ1kRXIDjV+czBLYj3jIReG07yxcJ9AxgXw9/s</vt:lpwstr>
  </property>
  <property fmtid="{D5CDD505-2E9C-101B-9397-08002B2CF9AE}" pid="113" name="x1ye=74">
    <vt:lpwstr>TPmXxz5IvuLcHtmddBWEWCn6g0WcojeaDnAEB3RnAMy8paOZ6n5nLVUhzaVqSwQMeBDGHPLxMUXwrrvkodNFoGhi1JEuBMUhDTmitsdW5mczThGj+rnU4SGHqay/X6kLzZRkgNgZ6ZvnXNF2ALIZ1OcTGky2OGvY1IypJfsjvXzYq0E8UFxX7EaToZKGHMsnTVg6BMHXhtZkdiajAOF7jsr+vzUZrEf1/FMI/zZWAnGNsu7i7pMfTUhgde6D06W</vt:lpwstr>
  </property>
  <property fmtid="{D5CDD505-2E9C-101B-9397-08002B2CF9AE}" pid="114" name="x1ye=75">
    <vt:lpwstr>cSqhpfYyhJilLaCuBSfMmUtVkw5fbH4IE8QJM+fin6ZcQDQ8aHDfgyMr2uyrNC1XnJ8McBhc/VMsLojj9NoX75wP5bbcd05bJNGlE32ppdcaoCI9visIBAyI6J9PJepGiZ8lFk8b3RzpV9ngfspsTXUG/cBOOMyrxeHawNd9GKSN52lxrUoBntErBTmtzQpvkBnpdXbzNUtArfwSdmKGoezGOa0Z3msX8NFPq9CTr4wubHMSzQVNARmRORQ3wNs</vt:lpwstr>
  </property>
  <property fmtid="{D5CDD505-2E9C-101B-9397-08002B2CF9AE}" pid="115" name="x1ye=76">
    <vt:lpwstr>TV9pIrezna5xCQPE6S8QkP5UdU1cQ4oq8av5m8TntuykHnbf1K7I+Nn6NLO8zBkl/FasygxMrTDWj0WKk8f+EINsmxKxNL9LSqAYBQpPbGfn63UjbPkngm3tJ+8xiWaSASAJzpbkx06CEwRdilNcvp1RBRjJmgAZLP9A8niaAQXY/4+iUboSlNpyRXHnhW4KifO9Bt0poy85N90h2kpi0BMgBU6AMWZ2+B5Sj5Xa5ALZyjndu+/CR+QE+fq0KJf</vt:lpwstr>
  </property>
  <property fmtid="{D5CDD505-2E9C-101B-9397-08002B2CF9AE}" pid="116" name="x1ye=77">
    <vt:lpwstr>otiCBWJXit/SVdVT3t7b2BltlLEBnncn1hcIQOS7JdRZOCzRIchfKXncT+dTr6ZyRhUpjkt0lyWYsK4NrPWUiAF8gfTwxNb/YGN9VXO+oVpHBVuLcYzMPFByLy29H0J89jNGdxRG1RqpAw5F0/KBnTKS+wCC/B8LznND1QVCyeWzlyLMUXC2sFu130I+M+eAtkjTJ3wXv/WggGEYQ9epeOm6kL13BRoZ02jR307wUY0VAPucP7ScUew8g4n76um</vt:lpwstr>
  </property>
  <property fmtid="{D5CDD505-2E9C-101B-9397-08002B2CF9AE}" pid="117" name="x1ye=78">
    <vt:lpwstr>/9/e6JDyuwxTwF42VIFynRSTdLW7pbwZWPHsO2jqOAYJzHuD9Y0o+LYrxa03YFs4xJ4KY/zg1q8znKtMwn+/TFSBHnsNvFDZiPCeMjIgU8CglV+eGKrbUEG4CWz/QlwtYmPyWIy+0Sz6Hf9/O+Ws9WtyfHK7bWdAmEFfR9ansyKr/L8z5feUnT1ATalvgWB7Hunh2+VTatC+IKNahkqflK9tbanFpsz2DpdvhR35J8dcfGue2Wj7I5OC5XGky0h</vt:lpwstr>
  </property>
  <property fmtid="{D5CDD505-2E9C-101B-9397-08002B2CF9AE}" pid="118" name="x1ye=79">
    <vt:lpwstr>OfIQRxAPs7LVBVyzq3XXCRHz/JTvaer/S5y3ZPXGKNzwy1QjLEvJn4blg/1eaGEOuYmjM6JRkWjYR4BVMSc/RzeNyg9C/Mq5LV6LPJS4tpXPZQ6pyu/ss35kIKxh7lpYd8W9AGXobguLhFd4xHuWxHTC/ZJeCjX9PDcy5EFkXsEyWduTjI4CCl8ztSErkBjBhFUe1nsgksLmpH5aCy+PB/5RnBHBuwnKEjN2U1bRXUiFxxobGxANkrFTCVtnZnN</vt:lpwstr>
  </property>
  <property fmtid="{D5CDD505-2E9C-101B-9397-08002B2CF9AE}" pid="119" name="x1ye=8">
    <vt:lpwstr>7GMeuOBSS/mu1C0pO3TOhFLpxgJza3sWXdfmGu68FV9ENIK0rX6cTebLUFB2+IXf06MV87L4aeBO34OO0EBIj8TamtHb/sw8tOPA3YuJvzR4bOebS39JN5lLDwo23dVn0hUM5qt3HUia7hn61cmD3y5ADRO5xSobXEg6657C9inaMXVEDwzh3LIrpzbJqtmN17HVsJDYyOpyuAmPijqH+FAZXh/yY7S0b625bWIYZMvppyfGDcge8/FJeB4TdwA</vt:lpwstr>
  </property>
  <property fmtid="{D5CDD505-2E9C-101B-9397-08002B2CF9AE}" pid="120" name="x1ye=80">
    <vt:lpwstr>U9b0gr0Hki4XrUpXOnzYvI3KYPkPB1kovw7xupBc/zsmnTuv10X8+xEzjBirrpf8ArXLRbuwiiXGA8ytB+zr1eke9ePYt36ngWZY4VXFRpJ9qnapJyijggmSHrvtQX4U1r5NIfUu0lAbIkZW7cGjaISXetaHv1/7Y4+QCFiVbKN3PX0bLDU+Vc33nUzafqxW2A7bGL9qqF62Mvip7rEqGklNdcQDU8Edd3Io+REui+yzuyaX1AsI19+kbSflYfB</vt:lpwstr>
  </property>
  <property fmtid="{D5CDD505-2E9C-101B-9397-08002B2CF9AE}" pid="121" name="x1ye=81">
    <vt:lpwstr>VzngKmjqAhzUD6V2Wa7V5/LzoWBchr2SugB9CjnPxZOZeKm35dhTPTnWAJyOHh5nbngjYt2PI0UlAFLrXbXH6G12K7wH2Qaw58bdG2B9MfhTudeebsmIEzj5f55UhDM06eQ9bgmUru93ykmVxPw7PdIBLPYu17mCbMYJqP2xK/eXyRAhTQq2rdwePtwc8q5stMp3j84o6ENw0rK7Ra2Z35aVLckXpEHvJio03Xxamx2N8prBD2q/jd92H3hx+A7</vt:lpwstr>
  </property>
  <property fmtid="{D5CDD505-2E9C-101B-9397-08002B2CF9AE}" pid="122" name="x1ye=82">
    <vt:lpwstr>4s8mITMRU4VV8ftHOs8Q6diEUMvnUaqqQsynmWiolkdS3JrhLw5gfUlu7GiiT0cpisPj8qTRABeiIn+a3CUrPTgq1tfqGxP29BTi/iPirECLnCHakAYengSBalNcGj2fppblQ8wTVn8w9Ae59OORM0RJlfpLTYXvjWg6vkSukjfkKUgatG5Cm2SXANMM3v+HdwK+uK8qAOhtV62sAwv902q4DO6a+myGnStL9T0m9RdGldRyJO8/vNvIjCgmDci</vt:lpwstr>
  </property>
  <property fmtid="{D5CDD505-2E9C-101B-9397-08002B2CF9AE}" pid="123" name="x1ye=83">
    <vt:lpwstr>IKM1e1AFiW3A5lrGBft+0Gj/Gu2KJK8CiPR+u0hY2p+NUssB2j+XLzKcvFZuS2mUXZQxbf4Y4VTaVmi8ozveofhDWr8uN7H8uHF6hsovybEFgJ5c+pFZ0WADz5ZCnWzhCDniGdtdEWb8t+nh/E4tmmfWTB72jUhrTjZ3r4nM9e0AsyfaHU9fjlby/81mj4Jx11B+lR/slJ+pyX8Pp5PegvXP1MVxdkpGSxSiT3aXqPZr67/jIyMCfSiizrmnAmZ</vt:lpwstr>
  </property>
  <property fmtid="{D5CDD505-2E9C-101B-9397-08002B2CF9AE}" pid="124" name="x1ye=84">
    <vt:lpwstr>tgKkvhIGxmwmZ+Uhd6JGo1A2xOpMcXL3uy6FHuFB3zy02gtgVeQQ/K45jX6lMQ/IejoW73vD6mOfqxfZshadwFpxda1ByrnWgI8IcXVBy6vNnBtVxrQhSD6GnNWvzaXT7uFDMm2oe2NkXCR8yuocOGviOdrMf4l38ZQPfTQb8ltTihrF0IyvqTs6ld0KzYIugVKPQ4I06HnI6zy8Q+sTqW0S16219OuvdJNF+UlPkPk8NdTceQtYd4Smbe8gLH7</vt:lpwstr>
  </property>
  <property fmtid="{D5CDD505-2E9C-101B-9397-08002B2CF9AE}" pid="125" name="x1ye=85">
    <vt:lpwstr>KWZ9a8YFEUSO1ssMIJGh+VtuQ62SJR4ryeTin0pTkUU7HIoy+7ZwWYhMdvyyu+ar5WCOIq/zH1PRXjbd+lw0oIJED5MVvgcVMftS2XzgVAuzOSUEsk+2N8tOSY2LQDzUVe11EhPuB7tSAzyTLbXuyPiLfx8eX71AufoNqnbwY9gcbSdugAuC+nJ0OJUFkqrGhLJ+R8PMTiq+a6fNtNUwQqGM15cGoCiXFRQwZQFfi5wyfgbyeuv8p2j2kxwjWsl</vt:lpwstr>
  </property>
  <property fmtid="{D5CDD505-2E9C-101B-9397-08002B2CF9AE}" pid="126" name="x1ye=86">
    <vt:lpwstr>aU3kMfs7MvZ3jrmbjErZYWayg4l9wgSg4Fdi5VkPDVPZ2zjmw8bl6CfcEhcXoVot8dQGKOfeZ+xBhs3CumbvvnwABlSQTDQZjjcaKjNuCGzYHvu0/S74KwckanK3qEDDxdb/cu2hUS3ihC339XtdtlJCA8GOdXJ+K0bMiCwd84yC/ubjQKXOSMPmjY/pcVLgsYWuOmbgrTF4iANQY/K1cwrkyqVIE63Mm+I7o51HxNl8UyXsKHBAmYBfokAf6rQ</vt:lpwstr>
  </property>
  <property fmtid="{D5CDD505-2E9C-101B-9397-08002B2CF9AE}" pid="127" name="x1ye=87">
    <vt:lpwstr>W5CmPDCRgSJaEj4AQBO2fjDbXvq7ckaAL+wiaGl+EEjuJsgsevU2gMGDondVQw5LE4op+lvMRl2eEGsJ9BnbJ+lTWJ+74q4vmlUWuCwLq6n1xe/FU6JIch3U3wqiPj2LNQ0FSjvminfl9uSvUV8hgll7T0IR6yVoquE8a8dd00bdjFV5J0ThBWxs+Q9HchqWWw5OHmEKrR0fj87Fdd3ocgMShXtzoP2iZrdREAZCIknAJS/iata+mKKWGZs73f0</vt:lpwstr>
  </property>
  <property fmtid="{D5CDD505-2E9C-101B-9397-08002B2CF9AE}" pid="128" name="x1ye=88">
    <vt:lpwstr>U3odeRcC8K9qCAA+e3DORVl9vN84yvaLlHF21waQeP5+NVP+jYzus4xy3iDjgOQQRHU3Hs/sjx7u6q0RMuGJjdxTSwTyrbiPdgD9fhyUEQtvXMXSv7/W0WdQtEd8oE1pVIuHZ2Hl+JR6qMUi37L869bu7L0ZSBTpB1ZD7r8UeRC7+Jj11S4/mDIFyq+UClY74XLGtpQKvrLOxjeAAGCBrN+E0u5v02OQ2NlpJHJUKoB8mG9vcpZ/WHkjN1FvXdM</vt:lpwstr>
  </property>
  <property fmtid="{D5CDD505-2E9C-101B-9397-08002B2CF9AE}" pid="129" name="x1ye=89">
    <vt:lpwstr>th3kywrtnpq+l31o9lP1MWkh9rah1fu12uPSbNQsBLLztiU/4s/mPtKIemZcihZ09TD/u76EK80NTv+Truayao9OgCW7KxVmrCVDKT85I9J/0+zyFW3X4xfNeFURjV85pcmZpj4HYHFLT7xWu7LQu3qz16KI+bj3bfAuYo71yX2n98oXrOOh3Kg8j+Uh7anqDV8ksPb2DQ+j+2dFNwz4NfXvR0F2CIvdy1Frb8D1fx1oCe2K+IUhhnGXwoRpGQC</vt:lpwstr>
  </property>
  <property fmtid="{D5CDD505-2E9C-101B-9397-08002B2CF9AE}" pid="130" name="x1ye=9">
    <vt:lpwstr>JV4ZulRwQyFrgep0TAUfSRhll8Ujd25yYIDHP3VYAZ0duGwLX2tNtn+9A2hJmlCmDkcr4ItbXnfQrTNKUuQCnHZ8xMWuVfDDtu5ai99Uy1ldWvSQxBIpJYku533IV1Dk6gc7n9p0hgkhk8Qt8pGCq3DnVP6yOf5MyOajqvhybnp22/NYmzFfpPNQwXVIpAzfc1UakCJK9orNn796SGuxmpkb3aZcfwNOePEmSTcaVStRDyw2wmfjd6T2qQWtUUW</vt:lpwstr>
  </property>
  <property fmtid="{D5CDD505-2E9C-101B-9397-08002B2CF9AE}" pid="131" name="x1ye=90">
    <vt:lpwstr>NKH/A94kUOCqgyvuP/Pvp8zu7mZIiTUGkbAnfReZma4A7nENyydn2UAt/SIqsL3FoKTiGcgDd0UxhaftjpUJdbiVkHaXH92nvpJ3w299gBBSK0ueR/vI4HfmkZMdx6mfbsRR69iWzHAdBnkmcTaul0QUhZS0WpklAhi4/wSiy/l2TGPUvEUNsy6Y2VRhdzzXFMQn9S7gjdQ3X5CwJGS9mA+G1mA/tyqnfGKlZ4TMcBYRwCn7vziWsK6/zt2ShCM</vt:lpwstr>
  </property>
  <property fmtid="{D5CDD505-2E9C-101B-9397-08002B2CF9AE}" pid="132" name="x1ye=91">
    <vt:lpwstr>cWd7WE0e+obMnZKspvRldFEjgKGJCdqx2k9lLvZIVYTZo3uMHtUj++iARU4rVBPRbZbe5XZ4VWxqh4tFaFYbUW5M5WJfH5bptRekhSUV8ZCHVYcpINEM6ETbidfV5daXy/HNwVsaoKLH5L9isLN7H015IH21aypQSCr3pNyC7VLLVZhIodwZcxYKY/j9M6SwsliFKdZG/Y3WtLT015UTwnJzLvcn6dUHF2HFwsLaQZHbIfndlOQoQfrdz6Xay28</vt:lpwstr>
  </property>
  <property fmtid="{D5CDD505-2E9C-101B-9397-08002B2CF9AE}" pid="133" name="x1ye=92">
    <vt:lpwstr>pcUnhvvTIQqwvYqqOIWAL3l7sSmkvizRKW10MGdbdKvNxECIW4AzbMbqRT1ZoFXZ5SEz+9KnVsu7aGXqYbLAoPrnEKhB5FRuIYqb4HpKKW0Z5YzHu12zOyP07AGoF1ebogJnDuRwP/SMIIPlZRD621NMiX7ZWdZ+wMzlL2EqHwxjSCeZV5W/q2pS/KsVFtmG0CGEISPw86Wiw/ElMCF6m30d8PM8OfjAKCdS3BohcrdONepzgLXR2ulqDVP31kZ</vt:lpwstr>
  </property>
  <property fmtid="{D5CDD505-2E9C-101B-9397-08002B2CF9AE}" pid="134" name="x1ye=93">
    <vt:lpwstr>SO6/bBiJ5Q/TCfBSI69J5GLlBj8AQG+88zohwG+hKNwylL4xJ0NMADPKnTV80HM26IsipOc3+wDXgg4p0dIHDwAGRyCmJG7bXB6gOGc9XtU8Av47o1mlRjRPHk1k6gmR3ECm0OUUJKX7wwzjyky3ITWlNWdKGXLD6iXCuR5p+OKFickIrzKcRZ4zlAhyb9V9DFxD4mincyLZYu+8UDbZ5oHfWFgq5luZtkVoB4w51t91jXhBCQCx/JCG+Mz+ICr</vt:lpwstr>
  </property>
  <property fmtid="{D5CDD505-2E9C-101B-9397-08002B2CF9AE}" pid="135" name="x1ye=94">
    <vt:lpwstr>CTZ8gCPvSho8dVv0fR//xuI6NgrxE0KyZIm8p4Ry5PeMwmT8/Vctpl9m5JYMtGpFW9YePN5AOTzS7cTvJTz+68XYM0iz6V4emo5hBue4YhP5BWz0An2I0mebQXAx/p2wWogOXA/EoX3wCHqTGbZQfuIETXLmW3MRS5uHLXlluVAujVWqIWiF/376jYLwB+g77kYM07S6BI/U8CZbpl+5I63PriiPvTye17EhWeYUX8N3tNNwHIhdHAL4U3ntpZi</vt:lpwstr>
  </property>
  <property fmtid="{D5CDD505-2E9C-101B-9397-08002B2CF9AE}" pid="136" name="x1ye=95">
    <vt:lpwstr>rwkkTnbN3ZKai6cNS5feqVOzkztrFcjoRRcQ5S+Levz/QNci+lRGfcKVh0v55M4WLDTB9Mnz1ufneAhO6G8sQAD2KnMHaDuwU6F71LWgXFT0SDrZIXV/H6EB7w1F2fY0uTzLQl7tmVevmRxPI/UG7NOT/TobXXsDK8vxoMrQpz9HELYT06P591/IXeHbttyFPyw9dG8z2yXFeC2dhJMy1FKGogw9WdDchXrUoMuqwcr8l1xtlMoPfMrt5OsTYAa</vt:lpwstr>
  </property>
  <property fmtid="{D5CDD505-2E9C-101B-9397-08002B2CF9AE}" pid="137" name="x1ye=96">
    <vt:lpwstr>XBPYax/WTn7h1jk8I6Ft6r5ieYdoi/jCPDUBQnIoAGeyvCxQdjvFuKU4T5Ow9NrMTSr3ryIrDh5FIodWUZSbZ0p37GR2Y6nUeDywLsTVnlOeC0s+3OWe4WofiNmMB8psOuCT0LyYESUYpS3SDqxmzqpL0sIotUiNLal7sobdDOJ4ry8XV+7QwZsMCVRZEn83L651b5/lQSZaURY5U/KDyKN0LgYcocBYRxEjsm5avjIZZ2ys+MhoeVhIPjgSlKI</vt:lpwstr>
  </property>
  <property fmtid="{D5CDD505-2E9C-101B-9397-08002B2CF9AE}" pid="138" name="x1ye=97">
    <vt:lpwstr>8lju7RTaoWKnrK5Ce1vAhs/BpkF35Hr6aRePWRdbrp473V1AZZS0yxoEHKcJ/+uktwGk8HAB1JvG9buk99hLxXIC4+4cNgsOO5SEmnTbyRXZIPuLbwDUajCipxycic7iO/eDU5mEJXHzX5qd1hPHNDBAsDh1Of+OMMpNrmACQRH3sfANrpVXAN057dS094FO9edEA3pj4hbZBfN6+Vn1cBdGo5zTlBQ4TuHt73xkyVFZMiSYz2/NiBe/29xsOzw</vt:lpwstr>
  </property>
  <property fmtid="{D5CDD505-2E9C-101B-9397-08002B2CF9AE}" pid="139" name="x1ye=98">
    <vt:lpwstr>wNv8HW8ZLARPH7kl+yUjZtKUA70+NnWZGNBm/yNyoF6aW8hXAhutlxoQjuRUKwNEskIk77RWpfq7KTJKQ3CyGFn9rXJHAnRvu1NNUyHLoRQ3ZFvnhZKS1EvXtRtK18srCToi15AH5SdoVQfvgkUoPxlxbS7gI0Mg28hsH739dYZBqipMZcLBn7fu1XAxu4VF31c6Kv9UbA2Lk/wQdO1WvEegzZN7sZbamtG66uMDJNamXubsZpGMq/XgmXnxhDj</vt:lpwstr>
  </property>
  <property fmtid="{D5CDD505-2E9C-101B-9397-08002B2CF9AE}" pid="140" name="x1ye=99">
    <vt:lpwstr>iIM8lOUgDbdkMsNI2NnTbYgGnMcM7lZ4ABaVr0tPpHpFd8kqM66u19lXWgNh39TPF35xFPPVe9ZYdSw63fWELKwLnsC1NQrUbyvzB4S/XELW0wFYEIB7ybIRaVlfZ8w9daUP8coRya+pcB8Ydqk1oI/gYZFfllx6eJTngvrz0S20IuUcuTt5pRN68/wMDNt5/JWfV6dqsa9TCcGYUNarykeqnQcrhgNex3En44bKeT4frj2iti6SgAuFR5GwrXW</vt:lpwstr>
  </property>
  <property fmtid="{D5CDD505-2E9C-101B-9397-08002B2CF9AE}" pid="141" name="brcSensitivity">
    <vt:lpwstr>Internal</vt:lpwstr>
  </property>
  <property fmtid="{D5CDD505-2E9C-101B-9397-08002B2CF9AE}" pid="142" name="MSIP_Label_90c2fedb-0da6-4717-8531-d16a1b9930f4_Enabled">
    <vt:lpwstr>true</vt:lpwstr>
  </property>
  <property fmtid="{D5CDD505-2E9C-101B-9397-08002B2CF9AE}" pid="143" name="MSIP_Label_90c2fedb-0da6-4717-8531-d16a1b9930f4_SetDate">
    <vt:lpwstr>2020-12-21T14:17:14Z</vt:lpwstr>
  </property>
  <property fmtid="{D5CDD505-2E9C-101B-9397-08002B2CF9AE}" pid="144" name="MSIP_Label_90c2fedb-0da6-4717-8531-d16a1b9930f4_Method">
    <vt:lpwstr>Standard</vt:lpwstr>
  </property>
  <property fmtid="{D5CDD505-2E9C-101B-9397-08002B2CF9AE}" pid="145" name="MSIP_Label_90c2fedb-0da6-4717-8531-d16a1b9930f4_Name">
    <vt:lpwstr>90c2fedb-0da6-4717-8531-d16a1b9930f4</vt:lpwstr>
  </property>
  <property fmtid="{D5CDD505-2E9C-101B-9397-08002B2CF9AE}" pid="146" name="MSIP_Label_90c2fedb-0da6-4717-8531-d16a1b9930f4_SiteId">
    <vt:lpwstr>45597f60-6e37-4be7-acfb-4c9e23b261ea</vt:lpwstr>
  </property>
  <property fmtid="{D5CDD505-2E9C-101B-9397-08002B2CF9AE}" pid="147" name="MSIP_Label_90c2fedb-0da6-4717-8531-d16a1b9930f4_ActionId">
    <vt:lpwstr>cb270ba3-3ed4-4219-a2a3-36ce0e1181bc</vt:lpwstr>
  </property>
  <property fmtid="{D5CDD505-2E9C-101B-9397-08002B2CF9AE}" pid="148" name="MSIP_Label_90c2fedb-0da6-4717-8531-d16a1b9930f4_ContentBits">
    <vt:lpwstr>0</vt:lpwstr>
  </property>
  <property fmtid="{D5CDD505-2E9C-101B-9397-08002B2CF9AE}" pid="149" name="Sensitivity">
    <vt:lpwstr>Internal</vt:lpwstr>
  </property>
</Properties>
</file>